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1BA" w:rsidRPr="00D1717C" w:rsidRDefault="00296A11" w:rsidP="006917A7">
      <w:pPr>
        <w:spacing w:after="0" w:line="240" w:lineRule="auto"/>
        <w:jc w:val="center"/>
        <w:rPr>
          <w:rFonts w:ascii="Times New Roman" w:hAnsi="Times New Roman"/>
          <w:b/>
          <w:noProof/>
          <w:sz w:val="32"/>
          <w:szCs w:val="32"/>
          <w:lang w:val="ru-RU" w:eastAsia="uk-UA"/>
        </w:rPr>
      </w:pPr>
      <w:r>
        <w:rPr>
          <w:rFonts w:ascii="Times New Roman" w:hAnsi="Times New Roman"/>
          <w:b/>
          <w:noProof/>
          <w:sz w:val="32"/>
          <w:szCs w:val="32"/>
          <w:lang w:eastAsia="uk-UA"/>
        </w:rPr>
        <w:t xml:space="preserve">Лабораторна робота </w:t>
      </w:r>
      <w:r w:rsidR="006F55D3" w:rsidRPr="00D1717C">
        <w:rPr>
          <w:rFonts w:ascii="Times New Roman" w:hAnsi="Times New Roman"/>
          <w:b/>
          <w:noProof/>
          <w:sz w:val="32"/>
          <w:szCs w:val="32"/>
          <w:lang w:val="ru-RU" w:eastAsia="uk-UA"/>
        </w:rPr>
        <w:t>7</w:t>
      </w:r>
    </w:p>
    <w:p w:rsidR="007671BA" w:rsidRPr="00C93404" w:rsidRDefault="00A92CA1" w:rsidP="006917A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ru-RU" w:eastAsia="uk-UA"/>
        </w:rPr>
      </w:pPr>
      <w:r w:rsidRPr="00AC6B9C">
        <w:rPr>
          <w:rFonts w:ascii="Times New Roman" w:hAnsi="Times New Roman"/>
          <w:b/>
          <w:sz w:val="28"/>
          <w:szCs w:val="28"/>
        </w:rPr>
        <w:t xml:space="preserve">Робота з </w:t>
      </w:r>
      <w:r w:rsidR="00D1717C" w:rsidRPr="00D1717C">
        <w:rPr>
          <w:rFonts w:ascii="Times New Roman" w:hAnsi="Times New Roman"/>
          <w:b/>
          <w:sz w:val="28"/>
          <w:szCs w:val="28"/>
        </w:rPr>
        <w:t xml:space="preserve">колекціями </w:t>
      </w:r>
      <w:r w:rsidRPr="00AC6B9C">
        <w:rPr>
          <w:rFonts w:ascii="Times New Roman" w:hAnsi="Times New Roman"/>
          <w:b/>
          <w:sz w:val="28"/>
          <w:szCs w:val="28"/>
        </w:rPr>
        <w:t xml:space="preserve">в </w:t>
      </w:r>
      <w:r w:rsidRPr="00AC6B9C">
        <w:rPr>
          <w:rFonts w:ascii="Times New Roman" w:hAnsi="Times New Roman"/>
          <w:b/>
          <w:sz w:val="28"/>
          <w:szCs w:val="28"/>
          <w:lang w:val="en-US"/>
        </w:rPr>
        <w:t>Java</w:t>
      </w:r>
    </w:p>
    <w:p w:rsidR="007671BA" w:rsidRDefault="007671BA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38645B">
        <w:rPr>
          <w:rFonts w:ascii="Times New Roman" w:hAnsi="Times New Roman"/>
          <w:b/>
          <w:noProof/>
          <w:sz w:val="28"/>
          <w:szCs w:val="28"/>
          <w:lang w:eastAsia="uk-UA"/>
        </w:rPr>
        <w:t>Мета роботи :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F543A7" w:rsidRPr="00F543A7">
        <w:rPr>
          <w:rFonts w:ascii="Times New Roman" w:hAnsi="Times New Roman"/>
          <w:noProof/>
          <w:sz w:val="28"/>
          <w:szCs w:val="28"/>
          <w:lang w:eastAsia="uk-UA"/>
        </w:rPr>
        <w:t>Отримати практичні навички роботи з колекціями в Java.</w:t>
      </w:r>
    </w:p>
    <w:p w:rsidR="007671BA" w:rsidRDefault="007671BA" w:rsidP="006917A7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uk-UA"/>
        </w:rPr>
      </w:pPr>
    </w:p>
    <w:p w:rsidR="007671BA" w:rsidRDefault="007671BA" w:rsidP="006917A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eastAsia="uk-UA"/>
        </w:rPr>
      </w:pPr>
      <w:r w:rsidRPr="007671BA">
        <w:rPr>
          <w:rFonts w:ascii="Times New Roman" w:hAnsi="Times New Roman"/>
          <w:b/>
          <w:noProof/>
          <w:sz w:val="28"/>
          <w:szCs w:val="28"/>
          <w:lang w:eastAsia="uk-UA"/>
        </w:rPr>
        <w:t>Теоретичні відомості</w:t>
      </w:r>
    </w:p>
    <w:p w:rsidR="0061316C" w:rsidRDefault="0061316C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ArrayLis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t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к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лас є змінним масивом , який можна знайти</w:t>
      </w:r>
      <w:bookmarkStart w:id="0" w:name="_GoBack"/>
      <w:bookmarkEnd w:id="0"/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в java.util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пакеті.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Різниця між вбудованим масивом і ArrayList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Java - полягає в тому, що розмір масиву неможливо змінити (якщо ви хочете додати або видалити елементи </w:t>
      </w:r>
      <w:r>
        <w:rPr>
          <w:rFonts w:ascii="Times New Roman" w:hAnsi="Times New Roman"/>
          <w:noProof/>
          <w:sz w:val="28"/>
          <w:szCs w:val="28"/>
          <w:lang w:eastAsia="uk-UA"/>
        </w:rPr>
        <w:t>до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/ з масиву, потрібно створити новий). </w:t>
      </w:r>
      <w:r>
        <w:rPr>
          <w:rFonts w:ascii="Times New Roman" w:hAnsi="Times New Roman"/>
          <w:noProof/>
          <w:sz w:val="28"/>
          <w:szCs w:val="28"/>
          <w:lang w:eastAsia="uk-UA"/>
        </w:rPr>
        <w:t>Е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лементи з ArrayList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можна додавати та видаляти коли захочете. Синтаксис також дещо інший:</w:t>
      </w:r>
    </w:p>
    <w:p w:rsid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Створіть ArrayList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об'єкт під назвою автомобілі, який буде зберігати рядки: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import java.util.ArrayList; // import the ArrayList class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ArrayList&lt;String&gt; cars = new ArrayList&lt;String&gt;(); // Create an ArrayList object</w:t>
      </w:r>
    </w:p>
    <w:p w:rsid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highlight w:val="yellow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Додати елементи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У ArrayList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класі є багато корисних методів. Наприклад, щоб додати елементи до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ArrayList, використовуйте add()метод: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import java.util.ArrayList;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public class MyClass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public static void main(String[] args)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ArrayList&lt;String&gt; cars = new ArrayList&lt;String&gt;();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cars.add("Volvo");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cars.add("BMW");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cars.add("Ford");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cars.add("Mazda");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System.out.println(cars);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Доступ до елемента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Для доступу до елемента в ArrayList, використовуйте get()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метод і зверніться до номера індексу: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cars.get(0);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highlight w:val="red"/>
          <w:lang w:eastAsia="uk-UA"/>
        </w:rPr>
        <w:t>Пам'ятайте: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індекси масиву починаються з 0: [0] є першим елементом. [1] є другим елементом тощо.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Змінення елемента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Щоб змінити елемент, використовуйте set()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метод та зверніться до номера індексу: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cars.set(0, "Opel");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lastRenderedPageBreak/>
        <w:t xml:space="preserve">Видаліть </w:t>
      </w:r>
      <w:r>
        <w:rPr>
          <w:rFonts w:ascii="Times New Roman" w:hAnsi="Times New Roman"/>
          <w:noProof/>
          <w:sz w:val="28"/>
          <w:szCs w:val="28"/>
          <w:lang w:eastAsia="uk-UA"/>
        </w:rPr>
        <w:t>елемент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Щоб видалити елемент, використовуйте remove()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метод та зверніться до номера індексу: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cars.remove(0);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Щоб </w:t>
      </w:r>
      <w:r w:rsidRPr="006917A7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видалити всі елементи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в ArrayList, використовуйте clear()метод: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cars.clear();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Розмір ArrayList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Щоб дізнатися, скільки елементів має ArrayList, скористайтеся sizeметодом: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cars.size();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Цикл через ArrayList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Петля через елементи ArrayListз forпетлею, і використовувати size()метод , щоб вказати, скільки разів цикл повинен працювати: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public class MyClass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public static void main(String[] args)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ArrayList&lt;String&gt; cars = new ArrayList&lt;String&gt;();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cars.add("Volvo");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cars.add("BMW");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cars.add("Ford");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cars.add("Mazda");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for (int i = 0; i &lt; cars.size(); i++)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  System.out.println(cars.get(i));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Ви можете також </w:t>
      </w:r>
      <w:r w:rsidR="0068669F"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через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цикл</w:t>
      </w:r>
      <w:r w:rsidR="0068669F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68669F">
        <w:rPr>
          <w:rFonts w:ascii="Times New Roman" w:hAnsi="Times New Roman"/>
          <w:noProof/>
          <w:sz w:val="28"/>
          <w:szCs w:val="28"/>
          <w:lang w:val="en-US" w:eastAsia="uk-UA"/>
        </w:rPr>
        <w:t>forEach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68669F">
        <w:rPr>
          <w:rFonts w:ascii="Times New Roman" w:hAnsi="Times New Roman"/>
          <w:noProof/>
          <w:sz w:val="28"/>
          <w:szCs w:val="28"/>
          <w:lang w:eastAsia="uk-UA"/>
        </w:rPr>
        <w:t xml:space="preserve">переглядати кожен елемент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ArrayList: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public class MyClass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public static void main(String[] args)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ArrayList&lt;String&gt; cars = new ArrayList&lt;String&gt;();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cars.add("Volvo");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cars.add("BMW");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cars.add("Ford");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cars.add("Mazda");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for (String i : cars)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  System.out.println(i);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8669F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Інші типи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lastRenderedPageBreak/>
        <w:t>Елементи в ArrayList - це фактично об'єкти. У наведених вище прикладах ми створили елементи (об’єкти) типу "Рядок". Пам'ятайте, що String в Java - це об'єкт (а не примітивний тип). Для того, щоб вико</w:t>
      </w:r>
      <w:r w:rsidR="0068669F">
        <w:rPr>
          <w:rFonts w:ascii="Times New Roman" w:hAnsi="Times New Roman"/>
          <w:noProof/>
          <w:sz w:val="28"/>
          <w:szCs w:val="28"/>
          <w:lang w:eastAsia="uk-UA"/>
        </w:rPr>
        <w:t>ристовувати інші типи, такі як i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nt, необхідно вказати еквівалентний клас - оболонка : Integer. Для інших примітивних типів використовуйте: Boolean</w:t>
      </w:r>
      <w:r w:rsidR="0068669F" w:rsidRPr="0068669F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для булевих, Character</w:t>
      </w:r>
      <w:r w:rsidR="0068669F" w:rsidRPr="0068669F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для char, Double</w:t>
      </w:r>
      <w:r w:rsidR="0068669F" w:rsidRPr="0068669F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для подвійних тощо: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Створіть ArrayListдля зберігання номерів (додайте елементи типу Integer):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import java.util.ArrayList;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public class MyClass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public static void main(String[] args)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ArrayList&lt;Integer&gt; myNumbers = new ArrayList&lt;Integer&gt;();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myNumbers.add(10);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myNumbers.add(15);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myNumbers.add(20);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myNumbers.add(25);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for (int i : myNumbers)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  System.out.println(i);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Сортування списку ArrayList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Ще один корисний клас у java.util</w:t>
      </w:r>
      <w:r w:rsidR="00955C18"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пакеті - це Collections</w:t>
      </w:r>
      <w:r w:rsidR="00955C18"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клас, який включає sort()</w:t>
      </w:r>
      <w:r w:rsidR="00955C18"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метод сортування списків за алфавітом або </w:t>
      </w:r>
      <w:r w:rsidR="00955C18">
        <w:rPr>
          <w:rFonts w:ascii="Times New Roman" w:hAnsi="Times New Roman"/>
          <w:noProof/>
          <w:sz w:val="28"/>
          <w:szCs w:val="28"/>
          <w:lang w:eastAsia="uk-UA"/>
        </w:rPr>
        <w:t>числом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Сортування списку </w:t>
      </w:r>
      <w:r w:rsidR="00955C18">
        <w:rPr>
          <w:rFonts w:ascii="Times New Roman" w:hAnsi="Times New Roman"/>
          <w:noProof/>
          <w:sz w:val="28"/>
          <w:szCs w:val="28"/>
          <w:lang w:eastAsia="uk-UA"/>
        </w:rPr>
        <w:t>стрічок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import java.util.ArrayList;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import java.util.Collections;  // Import the Collections class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public class MyClass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public static void main(String[] args)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ArrayList&lt;String&gt; cars = new ArrayList&lt;String&gt;();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cars.add("Volvo");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cars.add("BMW");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cars.add("Ford");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cars.add("Mazda");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Collections.sort(cars);  // Sort cars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for (String i : cars)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  System.out.println(i);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lastRenderedPageBreak/>
        <w:t xml:space="preserve">Сортування списку </w:t>
      </w:r>
      <w:r w:rsidR="00955C18" w:rsidRPr="006917A7">
        <w:rPr>
          <w:rFonts w:ascii="Times New Roman" w:hAnsi="Times New Roman"/>
          <w:noProof/>
          <w:sz w:val="28"/>
          <w:szCs w:val="28"/>
          <w:lang w:eastAsia="uk-UA"/>
        </w:rPr>
        <w:t>цілих</w:t>
      </w:r>
      <w:r w:rsidR="00955C18">
        <w:rPr>
          <w:rFonts w:ascii="Times New Roman" w:hAnsi="Times New Roman"/>
          <w:noProof/>
          <w:sz w:val="28"/>
          <w:szCs w:val="28"/>
          <w:lang w:eastAsia="uk-UA"/>
        </w:rPr>
        <w:t xml:space="preserve"> чисел</w:t>
      </w:r>
      <w:r w:rsidRPr="006917A7">
        <w:rPr>
          <w:rFonts w:ascii="Times New Roman" w:hAnsi="Times New Roman"/>
          <w:noProof/>
          <w:sz w:val="28"/>
          <w:szCs w:val="28"/>
          <w:lang w:eastAsia="uk-UA"/>
        </w:rPr>
        <w:t>: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import java.util.ArrayList;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import java.util.Collections;  // Import the Collections class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public class MyClass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public static void main(String[] args)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ArrayList&lt;Integer&gt; myNumbers = new ArrayList&lt;Integer&gt;();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myNumbers.add(33);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myNumbers.add(15);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myNumbers.add(20);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myNumbers.add(34);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myNumbers.add(8);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myNumbers.add(12);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Collections.sort(myNumbers);  // Sort myNumbers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for (int i : myNumbers) {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  System.out.println(i);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  }</w:t>
      </w:r>
    </w:p>
    <w:p w:rsidR="006917A7" w:rsidRP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 xml:space="preserve">  }</w:t>
      </w:r>
    </w:p>
    <w:p w:rsidR="006917A7" w:rsidRDefault="006917A7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6917A7">
        <w:rPr>
          <w:rFonts w:ascii="Times New Roman" w:hAnsi="Times New Roman"/>
          <w:noProof/>
          <w:sz w:val="28"/>
          <w:szCs w:val="28"/>
          <w:lang w:eastAsia="uk-UA"/>
        </w:rPr>
        <w:t>}</w:t>
      </w:r>
    </w:p>
    <w:p w:rsidR="00955C18" w:rsidRDefault="00955C18" w:rsidP="006917A7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Java HashMap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.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З попереднього розділу ви дізналися, що масиви зберігають предмети як упорядковану колекцію, і вам потрібно отримати доступ до них з 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значеннням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індексу (int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типу). HashMap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зберіга</w:t>
      </w:r>
      <w:r>
        <w:rPr>
          <w:rFonts w:ascii="Times New Roman" w:hAnsi="Times New Roman"/>
          <w:noProof/>
          <w:sz w:val="28"/>
          <w:szCs w:val="28"/>
          <w:lang w:eastAsia="uk-UA"/>
        </w:rPr>
        <w:t>є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елементи в 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парі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«ключ / значення», і ви можете отримати доступ до них за індексом іншого типу (наприклад , в String).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Один об’єкт використовується як ключ (індекс) для іншого об’єкта (значення). Він може зберігати різні типи: String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ключі та Integer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значення або один і той же тип, як: String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ключі та String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значення: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Створіть HashMap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об'єкт під назвою capitalCities, який буде зберігати String ключі та String значення :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import java.util.HashMap; // import the HashMap class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HashMap&lt;String, String&gt; capitalCities = new HashMap&lt;String, String&gt;();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Додати елементи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У HashMap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класі є багато корисних методів. Наприклад, щоб додати до нього елементи, використовуйте put()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метод: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// Import the HashMap class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import java.util.HashMap;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public class MyClass {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public static void main(String[] args) {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// Create a HashMap object called capitalCities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HashMap&lt;String, String&gt; capitalCities = new HashMap&lt;String, String&gt;();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// Add keys and values (Country, City)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capitalCities.put("England", "London");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lastRenderedPageBreak/>
        <w:t xml:space="preserve">    capitalCities.put("Germany", "Berlin");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capitalCities.put("Norway", "Oslo");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capitalCities.put("USA", "Washington DC");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System.out.println(capitalCities);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}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}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Доступ до елемента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Щоб отримати доступ до значення в HashMap, використовуйте get()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метод і зверніться до його ключа: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capitalCities.get("England");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Видаліть предмет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Щоб видалити елемент, скористайтеся remove()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методом та зверніться до ключа: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capitalCities.remove("England");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Щоб </w:t>
      </w:r>
      <w:r w:rsidRPr="00955C18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видалити всі елементи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, використовуйте clear()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метод: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capitalCities.clear();</w:t>
      </w:r>
    </w:p>
    <w:p w:rsid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Розмір HashMap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Щоб дізнатися, скільки предметів є, скористайтеся size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методом: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capitalCities.size();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Цикл для HashMap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Примітка. Використовуйте keySet()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метод, якщо ви хочете лише </w:t>
      </w:r>
      <w:r>
        <w:rPr>
          <w:rFonts w:ascii="Times New Roman" w:hAnsi="Times New Roman"/>
          <w:noProof/>
          <w:sz w:val="28"/>
          <w:szCs w:val="28"/>
          <w:lang w:eastAsia="uk-UA"/>
        </w:rPr>
        <w:t>ключі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, і використовуйте values()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метод, якщо ви бажаєте лише значен</w:t>
      </w:r>
      <w:r>
        <w:rPr>
          <w:rFonts w:ascii="Times New Roman" w:hAnsi="Times New Roman"/>
          <w:noProof/>
          <w:sz w:val="28"/>
          <w:szCs w:val="28"/>
          <w:lang w:eastAsia="uk-UA"/>
        </w:rPr>
        <w:t>ня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: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// Print keys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for (String i : capitalCities.keySet()) {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System.out.println(i);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}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// Print values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for (String i : capitalCities.values()) {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System.out.println(i);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}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// Print keys and values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for (String i : capitalCities.keySet()) {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System.out.println("key: " + i + " value: " + capitalCities.get(i));}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highlight w:val="yellow"/>
          <w:lang w:eastAsia="uk-UA"/>
        </w:rPr>
        <w:t>Інші типи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Кл</w:t>
      </w:r>
      <w:r>
        <w:rPr>
          <w:rFonts w:ascii="Times New Roman" w:hAnsi="Times New Roman"/>
          <w:noProof/>
          <w:sz w:val="28"/>
          <w:szCs w:val="28"/>
          <w:lang w:eastAsia="uk-UA"/>
        </w:rPr>
        <w:t>ючі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та значення в HashMap - це фактично об'єкти. У наведених вище прикладах ми використовували об'єкти типу "Рядок". Пам'ятайте, що String в Java - це об'єкт (а не примітивний тип). Для того, щоб використовувати інші типи, такі як </w:t>
      </w:r>
      <w:r>
        <w:rPr>
          <w:rFonts w:ascii="Times New Roman" w:hAnsi="Times New Roman"/>
          <w:noProof/>
          <w:sz w:val="28"/>
          <w:szCs w:val="28"/>
          <w:lang w:eastAsia="uk-UA"/>
        </w:rPr>
        <w:t>і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nt, необхідно вказати еквівалентний клас - оболонк</w:t>
      </w:r>
      <w:r>
        <w:rPr>
          <w:rFonts w:ascii="Times New Roman" w:hAnsi="Times New Roman"/>
          <w:noProof/>
          <w:sz w:val="28"/>
          <w:szCs w:val="28"/>
          <w:lang w:eastAsia="uk-UA"/>
        </w:rPr>
        <w:t>у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: Integer. Для інших примітивних типів використовуйте: Boolean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для булевих, Character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для char, Double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для </w:t>
      </w:r>
      <w:r>
        <w:rPr>
          <w:rFonts w:ascii="Times New Roman" w:hAnsi="Times New Roman"/>
          <w:noProof/>
          <w:sz w:val="28"/>
          <w:szCs w:val="28"/>
          <w:lang w:eastAsia="uk-UA"/>
        </w:rPr>
        <w:t>чисел з плаваючою крапкою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тощо: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Приклад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Створіть HashMap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Pr="00955C18">
        <w:rPr>
          <w:rFonts w:ascii="Times New Roman" w:hAnsi="Times New Roman"/>
          <w:noProof/>
          <w:sz w:val="28"/>
          <w:szCs w:val="28"/>
          <w:lang w:eastAsia="uk-UA"/>
        </w:rPr>
        <w:t>об’єкт, який називається люди, який буде зберігати String ключі та Integer значення :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// Import the HashMap class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import java.util.HashMap;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public class MyClass {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public static void main(String[] args) {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// Create a HashMap object called people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HashMap&lt;String, Integer&gt; people = new HashMap&lt;String, Integer&gt;();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// Add keys and values (Name, Age)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people.put("John", 32);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people.put("Steve", 30);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people.put("Angie", 33);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for (String i : people.keySet()) {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  System.out.println("key: " + i + " value: " + people.get(i));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  }</w:t>
      </w:r>
    </w:p>
    <w:p w:rsidR="00955C18" w:rsidRPr="00955C18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 xml:space="preserve">  }</w:t>
      </w:r>
    </w:p>
    <w:p w:rsidR="00955C18" w:rsidRPr="006917A7" w:rsidRDefault="00955C18" w:rsidP="00955C18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955C18">
        <w:rPr>
          <w:rFonts w:ascii="Times New Roman" w:hAnsi="Times New Roman"/>
          <w:noProof/>
          <w:sz w:val="28"/>
          <w:szCs w:val="28"/>
          <w:lang w:eastAsia="uk-UA"/>
        </w:rPr>
        <w:t>}</w:t>
      </w:r>
    </w:p>
    <w:p w:rsidR="006917A7" w:rsidRDefault="006917A7" w:rsidP="006917A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eastAsia="uk-UA"/>
        </w:rPr>
      </w:pPr>
    </w:p>
    <w:p w:rsidR="007671BA" w:rsidRDefault="007671BA" w:rsidP="006917A7">
      <w:pPr>
        <w:spacing w:after="0" w:line="24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 w:rsidRPr="00656F5F">
        <w:rPr>
          <w:rFonts w:ascii="Times New Roman" w:hAnsi="Times New Roman"/>
          <w:b/>
          <w:caps/>
          <w:sz w:val="28"/>
          <w:szCs w:val="28"/>
        </w:rPr>
        <w:t>Завдання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Завдання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1.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Будемо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робити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сервіс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таксі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.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Отже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gram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для початку</w:t>
      </w:r>
      <w:proofErr w:type="gram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нашому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сервісу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потрібно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автомобілі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.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Створити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клас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автомобіля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 полями: Марка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автомобля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потужність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двигуна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водій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ціна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рік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випуску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Створити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клас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водія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 полями: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ім’я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вік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стаж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водіння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. 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!!!!!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Типи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данних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для кожного поля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потрібно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вибрати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самостійно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. У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класах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має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бути весь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необхідний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набір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методів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включаючи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конструктори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Створити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не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менше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10 та не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більше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20 машинок. При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створенні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об’єктів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використати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конструктори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 параметрами.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Вкласти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всі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наші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створені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автомобілі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в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ArrayList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Зробити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половині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автопарку ремонт мотору,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що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збільшить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потужність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автомобілів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на 10% (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переприсвоєння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поля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потужності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). На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відремонтовані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автомобілі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найняти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нових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водіїв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(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переприсвоїти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поле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водій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).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Далі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необхідно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брати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кожну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другу машину (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використати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цикл з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кроком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в 2 та метод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size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()), та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робити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їй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підвищення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потужності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двигуна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на 10% та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ціну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на 5%.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lastRenderedPageBreak/>
        <w:t>Після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того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зробити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перевірку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досвіду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ВСІХ наших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водіїв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.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Якщо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досвід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водія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менший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за 5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років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але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його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вік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більший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за 25, то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необхідно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відправити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його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на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курси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підвищення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кваліфікації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що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збільшить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йому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досвід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на 1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рік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Необхідно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створити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клас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хелпер, де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написати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метод,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який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приймає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параметром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масив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машинок, та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вибирає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рандомний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елемент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цього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масиву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gram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(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new</w:t>
      </w:r>
      <w:proofErr w:type="spellEnd"/>
      <w:proofErr w:type="gram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Random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().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nextInt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(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cars.length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);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cars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-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це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назва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масиву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автомобілів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(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підставити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своє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)).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Після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того, як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елемент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знайдено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потрібно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вивести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в консоль текст в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стилі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"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Автомобіль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марки *модель* з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водієм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*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імя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*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виїхав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за вами".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Далі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передати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цей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автомобіль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у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наступній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метод,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який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виведе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gram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у консоль</w:t>
      </w:r>
      <w:proofErr w:type="gram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"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Водій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*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імя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*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прибув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на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місце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"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Завдання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2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Напишіть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програму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«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Телефонна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книга», яка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зберігатиме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прізвища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та номера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телефонів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використовуючи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клас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HashMap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Випробуйте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наступні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операції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Map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: 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1.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put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(K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key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V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value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) -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додає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елемент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в карту;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2. 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get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(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Object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proofErr w:type="gram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key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)  -</w:t>
      </w:r>
      <w:proofErr w:type="gram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шукає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значення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по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його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ключу;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3. 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remove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(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Object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proofErr w:type="gram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key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)  -</w:t>
      </w:r>
      <w:proofErr w:type="gram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видаляє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значення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по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його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ключу;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4. 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containsKey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(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Object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proofErr w:type="gram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key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)  -</w:t>
      </w:r>
      <w:proofErr w:type="gram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запитує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чи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є в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карті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заданий ключ;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5. 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containsValue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(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Object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proofErr w:type="gram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value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)  -</w:t>
      </w:r>
      <w:proofErr w:type="gram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запитує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чи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є в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карті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задане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значення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;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6.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size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() -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повертає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розмір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карти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(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кількість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пар "ключ-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значення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").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Для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цього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добавте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gram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у книгу</w:t>
      </w:r>
      <w:proofErr w:type="gram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не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менше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10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прізвищ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та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номерів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телефонів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Виведіть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використовуючи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цикл,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інформацію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 книги. 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Знайдіть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заданий номер у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книзі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прізвищем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. У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разі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відсутності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прізвища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– на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екран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має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бути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виведено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повідомлення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«У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книзі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відсутній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такий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абонент».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Видаліть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довільний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запис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з книги. В</w:t>
      </w:r>
      <w:r>
        <w:rPr>
          <w:rFonts w:ascii="Times New Roman" w:eastAsia="Times New Roman" w:hAnsi="Times New Roman"/>
          <w:sz w:val="28"/>
          <w:szCs w:val="28"/>
          <w:lang w:eastAsia="ar-SA"/>
        </w:rPr>
        <w:t>и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ведіть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кількість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записів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у </w:t>
      </w:r>
      <w:proofErr w:type="spellStart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книзі</w:t>
      </w:r>
      <w:proofErr w:type="spellEnd"/>
      <w:r w:rsidRPr="006917A7">
        <w:rPr>
          <w:rFonts w:ascii="Times New Roman" w:eastAsia="Times New Roman" w:hAnsi="Times New Roman"/>
          <w:sz w:val="28"/>
          <w:szCs w:val="28"/>
          <w:lang w:val="ru-RU" w:eastAsia="ar-SA"/>
        </w:rPr>
        <w:t>.</w:t>
      </w:r>
    </w:p>
    <w:p w:rsidR="006917A7" w:rsidRPr="006917A7" w:rsidRDefault="006917A7" w:rsidP="006917A7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ru-RU" w:eastAsia="ar-SA"/>
        </w:rPr>
      </w:pPr>
    </w:p>
    <w:p w:rsidR="00E257EA" w:rsidRPr="00E257EA" w:rsidRDefault="00E257EA" w:rsidP="006917A7">
      <w:pPr>
        <w:suppressAutoHyphens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  <w:r w:rsidRPr="00E257EA">
        <w:rPr>
          <w:rFonts w:ascii="Times New Roman" w:eastAsia="Times New Roman" w:hAnsi="Times New Roman"/>
          <w:b/>
          <w:sz w:val="28"/>
          <w:szCs w:val="24"/>
          <w:lang w:eastAsia="ar-SA"/>
        </w:rPr>
        <w:t>Зміст звіту</w:t>
      </w:r>
    </w:p>
    <w:p w:rsidR="00E257EA" w:rsidRPr="00E257EA" w:rsidRDefault="00E257EA" w:rsidP="006917A7">
      <w:pPr>
        <w:suppressAutoHyphens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</w:p>
    <w:p w:rsidR="00E257EA" w:rsidRPr="00E257EA" w:rsidRDefault="00E257EA" w:rsidP="006917A7">
      <w:pPr>
        <w:numPr>
          <w:ilvl w:val="0"/>
          <w:numId w:val="6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Титульний аркуш.</w:t>
      </w:r>
    </w:p>
    <w:p w:rsidR="00E257EA" w:rsidRPr="00E257EA" w:rsidRDefault="00E257EA" w:rsidP="006917A7">
      <w:pPr>
        <w:numPr>
          <w:ilvl w:val="0"/>
          <w:numId w:val="6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Мета роботи.</w:t>
      </w:r>
    </w:p>
    <w:p w:rsidR="00E257EA" w:rsidRPr="00E257EA" w:rsidRDefault="00E257EA" w:rsidP="006917A7">
      <w:pPr>
        <w:numPr>
          <w:ilvl w:val="0"/>
          <w:numId w:val="6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Хід роботи з приведеними:</w:t>
      </w:r>
    </w:p>
    <w:p w:rsidR="00E257EA" w:rsidRPr="00E257EA" w:rsidRDefault="00E257EA" w:rsidP="006917A7">
      <w:pPr>
        <w:numPr>
          <w:ilvl w:val="0"/>
          <w:numId w:val="7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умовами задач;</w:t>
      </w:r>
    </w:p>
    <w:p w:rsidR="00E257EA" w:rsidRPr="00E257EA" w:rsidRDefault="00E257EA" w:rsidP="006917A7">
      <w:pPr>
        <w:numPr>
          <w:ilvl w:val="0"/>
          <w:numId w:val="7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кодом програми;</w:t>
      </w:r>
    </w:p>
    <w:p w:rsidR="00E257EA" w:rsidRPr="00E257EA" w:rsidRDefault="00E257EA" w:rsidP="006917A7">
      <w:pPr>
        <w:numPr>
          <w:ilvl w:val="0"/>
          <w:numId w:val="7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описом отриманого результату виконання програми;</w:t>
      </w:r>
    </w:p>
    <w:p w:rsidR="00E257EA" w:rsidRPr="00E257EA" w:rsidRDefault="00E257EA" w:rsidP="006917A7">
      <w:pPr>
        <w:numPr>
          <w:ilvl w:val="0"/>
          <w:numId w:val="7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8"/>
          <w:lang w:eastAsia="ar-SA"/>
        </w:rPr>
      </w:pPr>
      <w:proofErr w:type="spellStart"/>
      <w:r w:rsidRPr="00E257EA">
        <w:rPr>
          <w:rFonts w:ascii="Times New Roman" w:hAnsi="Times New Roman"/>
          <w:sz w:val="28"/>
          <w:lang w:eastAsia="ar-SA"/>
        </w:rPr>
        <w:t>скріни</w:t>
      </w:r>
      <w:proofErr w:type="spellEnd"/>
      <w:r w:rsidRPr="00E257EA">
        <w:rPr>
          <w:rFonts w:ascii="Times New Roman" w:hAnsi="Times New Roman"/>
          <w:sz w:val="28"/>
          <w:lang w:eastAsia="ar-SA"/>
        </w:rPr>
        <w:t xml:space="preserve"> (вікно з кодом та результатом).</w:t>
      </w:r>
    </w:p>
    <w:p w:rsidR="00296A11" w:rsidRPr="00845623" w:rsidRDefault="00E257EA" w:rsidP="006944CB">
      <w:pPr>
        <w:numPr>
          <w:ilvl w:val="0"/>
          <w:numId w:val="6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caps/>
          <w:sz w:val="28"/>
          <w:szCs w:val="28"/>
        </w:rPr>
      </w:pPr>
      <w:r w:rsidRPr="00845623">
        <w:rPr>
          <w:rFonts w:ascii="Times New Roman" w:hAnsi="Times New Roman"/>
          <w:sz w:val="28"/>
          <w:lang w:eastAsia="ar-SA"/>
        </w:rPr>
        <w:t>Висновки.</w:t>
      </w:r>
    </w:p>
    <w:sectPr w:rsidR="00296A11" w:rsidRPr="00845623" w:rsidSect="00AC07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</w:font>
  <w:font w:name="TimesNewRomanPS-BoldItalicMT">
    <w:panose1 w:val="00000000000000000000"/>
    <w:charset w:val="00"/>
    <w:family w:val="roman"/>
    <w:notTrueType/>
    <w:pitch w:val="default"/>
  </w:font>
  <w:font w:name="TimesNewRomanPS-ItalicMT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829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789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0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2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4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6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8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0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2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49" w:hanging="360"/>
      </w:pPr>
      <w:rPr>
        <w:rFonts w:ascii="Wingdings" w:hAnsi="Wingdings" w:cs="Wingdings"/>
      </w:rPr>
    </w:lvl>
  </w:abstractNum>
  <w:abstractNum w:abstractNumId="3" w15:restartNumberingAfterBreak="0">
    <w:nsid w:val="0C850BD0"/>
    <w:multiLevelType w:val="multilevel"/>
    <w:tmpl w:val="D6A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85611"/>
    <w:multiLevelType w:val="hybridMultilevel"/>
    <w:tmpl w:val="CB425FD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4B9E22A1"/>
    <w:multiLevelType w:val="hybridMultilevel"/>
    <w:tmpl w:val="F13ABCF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36308"/>
    <w:multiLevelType w:val="multilevel"/>
    <w:tmpl w:val="F89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2F5501"/>
    <w:multiLevelType w:val="hybridMultilevel"/>
    <w:tmpl w:val="74AC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9805AF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1BA"/>
    <w:rsid w:val="000001D9"/>
    <w:rsid w:val="000001E1"/>
    <w:rsid w:val="0000136C"/>
    <w:rsid w:val="00001519"/>
    <w:rsid w:val="0000177E"/>
    <w:rsid w:val="000024BB"/>
    <w:rsid w:val="00002787"/>
    <w:rsid w:val="000028CC"/>
    <w:rsid w:val="00002CA8"/>
    <w:rsid w:val="00002CB3"/>
    <w:rsid w:val="00002E06"/>
    <w:rsid w:val="000031E5"/>
    <w:rsid w:val="00003B1A"/>
    <w:rsid w:val="00003DA1"/>
    <w:rsid w:val="00003FE6"/>
    <w:rsid w:val="00003FF7"/>
    <w:rsid w:val="00004203"/>
    <w:rsid w:val="00004872"/>
    <w:rsid w:val="000048F0"/>
    <w:rsid w:val="00004A3D"/>
    <w:rsid w:val="00004BBB"/>
    <w:rsid w:val="00004C33"/>
    <w:rsid w:val="000052BA"/>
    <w:rsid w:val="0000550B"/>
    <w:rsid w:val="00005988"/>
    <w:rsid w:val="00005E37"/>
    <w:rsid w:val="00005F22"/>
    <w:rsid w:val="00006332"/>
    <w:rsid w:val="000067E1"/>
    <w:rsid w:val="00006B2F"/>
    <w:rsid w:val="00006CE8"/>
    <w:rsid w:val="00006FCF"/>
    <w:rsid w:val="000071B5"/>
    <w:rsid w:val="00007203"/>
    <w:rsid w:val="00007393"/>
    <w:rsid w:val="000075DD"/>
    <w:rsid w:val="00007800"/>
    <w:rsid w:val="00007B4A"/>
    <w:rsid w:val="00007E28"/>
    <w:rsid w:val="00010061"/>
    <w:rsid w:val="000117B9"/>
    <w:rsid w:val="00011C30"/>
    <w:rsid w:val="00011C34"/>
    <w:rsid w:val="0001203F"/>
    <w:rsid w:val="00012418"/>
    <w:rsid w:val="00012906"/>
    <w:rsid w:val="000129FE"/>
    <w:rsid w:val="00012A65"/>
    <w:rsid w:val="00012ACE"/>
    <w:rsid w:val="00012ED3"/>
    <w:rsid w:val="0001325A"/>
    <w:rsid w:val="000132BB"/>
    <w:rsid w:val="0001371B"/>
    <w:rsid w:val="000144EF"/>
    <w:rsid w:val="000154D3"/>
    <w:rsid w:val="00015C2E"/>
    <w:rsid w:val="00015D36"/>
    <w:rsid w:val="000160AD"/>
    <w:rsid w:val="0001651E"/>
    <w:rsid w:val="000166AD"/>
    <w:rsid w:val="0001678B"/>
    <w:rsid w:val="000167D8"/>
    <w:rsid w:val="000168BC"/>
    <w:rsid w:val="00016A02"/>
    <w:rsid w:val="00016B8A"/>
    <w:rsid w:val="00016E0A"/>
    <w:rsid w:val="000173FE"/>
    <w:rsid w:val="0002067D"/>
    <w:rsid w:val="00020EBD"/>
    <w:rsid w:val="00021006"/>
    <w:rsid w:val="00021064"/>
    <w:rsid w:val="000217BC"/>
    <w:rsid w:val="00021959"/>
    <w:rsid w:val="00022186"/>
    <w:rsid w:val="00022482"/>
    <w:rsid w:val="000228D6"/>
    <w:rsid w:val="00022E56"/>
    <w:rsid w:val="00023041"/>
    <w:rsid w:val="000232CC"/>
    <w:rsid w:val="0002342F"/>
    <w:rsid w:val="000236B0"/>
    <w:rsid w:val="00023A6D"/>
    <w:rsid w:val="00023D66"/>
    <w:rsid w:val="00023E45"/>
    <w:rsid w:val="000242FF"/>
    <w:rsid w:val="0002430D"/>
    <w:rsid w:val="0002444D"/>
    <w:rsid w:val="0002497E"/>
    <w:rsid w:val="000249C0"/>
    <w:rsid w:val="00025FE6"/>
    <w:rsid w:val="000261A1"/>
    <w:rsid w:val="000268AF"/>
    <w:rsid w:val="00026963"/>
    <w:rsid w:val="00026B1D"/>
    <w:rsid w:val="00026FFD"/>
    <w:rsid w:val="00027769"/>
    <w:rsid w:val="0002788F"/>
    <w:rsid w:val="000300B7"/>
    <w:rsid w:val="00030145"/>
    <w:rsid w:val="0003042F"/>
    <w:rsid w:val="000307FC"/>
    <w:rsid w:val="00030ABC"/>
    <w:rsid w:val="00030BD2"/>
    <w:rsid w:val="0003105F"/>
    <w:rsid w:val="000314D8"/>
    <w:rsid w:val="000314EA"/>
    <w:rsid w:val="000315D8"/>
    <w:rsid w:val="00031E91"/>
    <w:rsid w:val="0003291D"/>
    <w:rsid w:val="00032A1E"/>
    <w:rsid w:val="00032AF6"/>
    <w:rsid w:val="00032F14"/>
    <w:rsid w:val="000330F1"/>
    <w:rsid w:val="000331C6"/>
    <w:rsid w:val="00033CE3"/>
    <w:rsid w:val="00033E0F"/>
    <w:rsid w:val="00033EBC"/>
    <w:rsid w:val="000344B3"/>
    <w:rsid w:val="00034951"/>
    <w:rsid w:val="000350C9"/>
    <w:rsid w:val="00035D0D"/>
    <w:rsid w:val="00035E94"/>
    <w:rsid w:val="00036163"/>
    <w:rsid w:val="00036625"/>
    <w:rsid w:val="00036C21"/>
    <w:rsid w:val="000370B7"/>
    <w:rsid w:val="00037342"/>
    <w:rsid w:val="00037981"/>
    <w:rsid w:val="00037B77"/>
    <w:rsid w:val="00037EEA"/>
    <w:rsid w:val="000401BB"/>
    <w:rsid w:val="000401C7"/>
    <w:rsid w:val="00040385"/>
    <w:rsid w:val="0004075C"/>
    <w:rsid w:val="0004098D"/>
    <w:rsid w:val="00040AAE"/>
    <w:rsid w:val="00041876"/>
    <w:rsid w:val="00041A64"/>
    <w:rsid w:val="00041B50"/>
    <w:rsid w:val="00041D60"/>
    <w:rsid w:val="00041DBF"/>
    <w:rsid w:val="00042473"/>
    <w:rsid w:val="00042EEB"/>
    <w:rsid w:val="000436C3"/>
    <w:rsid w:val="00043743"/>
    <w:rsid w:val="00043937"/>
    <w:rsid w:val="00043B7E"/>
    <w:rsid w:val="00043E52"/>
    <w:rsid w:val="0004408A"/>
    <w:rsid w:val="00044355"/>
    <w:rsid w:val="0004462E"/>
    <w:rsid w:val="00044AE8"/>
    <w:rsid w:val="00044BD4"/>
    <w:rsid w:val="00044C8F"/>
    <w:rsid w:val="00045122"/>
    <w:rsid w:val="00045B6C"/>
    <w:rsid w:val="00045D07"/>
    <w:rsid w:val="00045D11"/>
    <w:rsid w:val="00046606"/>
    <w:rsid w:val="00046E9E"/>
    <w:rsid w:val="00047A9F"/>
    <w:rsid w:val="00047E4D"/>
    <w:rsid w:val="00050703"/>
    <w:rsid w:val="000510B9"/>
    <w:rsid w:val="0005118F"/>
    <w:rsid w:val="00051750"/>
    <w:rsid w:val="00051967"/>
    <w:rsid w:val="00051998"/>
    <w:rsid w:val="00051EDC"/>
    <w:rsid w:val="0005231D"/>
    <w:rsid w:val="00052474"/>
    <w:rsid w:val="000527E0"/>
    <w:rsid w:val="0005280F"/>
    <w:rsid w:val="000529BA"/>
    <w:rsid w:val="00052A06"/>
    <w:rsid w:val="00052D99"/>
    <w:rsid w:val="00052DC2"/>
    <w:rsid w:val="00052E4E"/>
    <w:rsid w:val="000530CB"/>
    <w:rsid w:val="00053348"/>
    <w:rsid w:val="000533CC"/>
    <w:rsid w:val="00053F75"/>
    <w:rsid w:val="0005423E"/>
    <w:rsid w:val="00054865"/>
    <w:rsid w:val="00054A8C"/>
    <w:rsid w:val="00054B2C"/>
    <w:rsid w:val="00054F96"/>
    <w:rsid w:val="000550FD"/>
    <w:rsid w:val="00056093"/>
    <w:rsid w:val="00056778"/>
    <w:rsid w:val="00056917"/>
    <w:rsid w:val="0006005C"/>
    <w:rsid w:val="0006029D"/>
    <w:rsid w:val="000607A8"/>
    <w:rsid w:val="00060C17"/>
    <w:rsid w:val="00060CBD"/>
    <w:rsid w:val="00061614"/>
    <w:rsid w:val="00061978"/>
    <w:rsid w:val="00061D9B"/>
    <w:rsid w:val="00061DFC"/>
    <w:rsid w:val="00061E92"/>
    <w:rsid w:val="000621FA"/>
    <w:rsid w:val="000622F2"/>
    <w:rsid w:val="00062356"/>
    <w:rsid w:val="00062C78"/>
    <w:rsid w:val="00063015"/>
    <w:rsid w:val="00063540"/>
    <w:rsid w:val="00063892"/>
    <w:rsid w:val="000639F9"/>
    <w:rsid w:val="00063DEF"/>
    <w:rsid w:val="0006472C"/>
    <w:rsid w:val="00064EE6"/>
    <w:rsid w:val="00065096"/>
    <w:rsid w:val="00065222"/>
    <w:rsid w:val="000658CD"/>
    <w:rsid w:val="000658E1"/>
    <w:rsid w:val="00065903"/>
    <w:rsid w:val="000659A5"/>
    <w:rsid w:val="00065C5E"/>
    <w:rsid w:val="00065DA1"/>
    <w:rsid w:val="00066959"/>
    <w:rsid w:val="00066E48"/>
    <w:rsid w:val="0006711E"/>
    <w:rsid w:val="0006719D"/>
    <w:rsid w:val="000671B4"/>
    <w:rsid w:val="00067747"/>
    <w:rsid w:val="00067853"/>
    <w:rsid w:val="00067991"/>
    <w:rsid w:val="00067AA5"/>
    <w:rsid w:val="00067E1F"/>
    <w:rsid w:val="0007014A"/>
    <w:rsid w:val="000702A5"/>
    <w:rsid w:val="00070386"/>
    <w:rsid w:val="0007071A"/>
    <w:rsid w:val="00070A11"/>
    <w:rsid w:val="00070DA0"/>
    <w:rsid w:val="00071015"/>
    <w:rsid w:val="0007101D"/>
    <w:rsid w:val="0007134C"/>
    <w:rsid w:val="000713CE"/>
    <w:rsid w:val="000717BD"/>
    <w:rsid w:val="00071848"/>
    <w:rsid w:val="000718E7"/>
    <w:rsid w:val="000719A8"/>
    <w:rsid w:val="00071CBD"/>
    <w:rsid w:val="0007236F"/>
    <w:rsid w:val="000726FF"/>
    <w:rsid w:val="00072785"/>
    <w:rsid w:val="000727DB"/>
    <w:rsid w:val="00072A33"/>
    <w:rsid w:val="00073218"/>
    <w:rsid w:val="0007381A"/>
    <w:rsid w:val="0007382F"/>
    <w:rsid w:val="00073B24"/>
    <w:rsid w:val="00073B60"/>
    <w:rsid w:val="000740DA"/>
    <w:rsid w:val="00074C5D"/>
    <w:rsid w:val="00075865"/>
    <w:rsid w:val="00075A1A"/>
    <w:rsid w:val="00075A63"/>
    <w:rsid w:val="00075D55"/>
    <w:rsid w:val="00075F3E"/>
    <w:rsid w:val="00075FB1"/>
    <w:rsid w:val="00076419"/>
    <w:rsid w:val="000767F9"/>
    <w:rsid w:val="000769D7"/>
    <w:rsid w:val="00076AFC"/>
    <w:rsid w:val="0007724C"/>
    <w:rsid w:val="000775AB"/>
    <w:rsid w:val="00077908"/>
    <w:rsid w:val="00077941"/>
    <w:rsid w:val="000779AA"/>
    <w:rsid w:val="00077E7D"/>
    <w:rsid w:val="00080113"/>
    <w:rsid w:val="000801E9"/>
    <w:rsid w:val="00080BB4"/>
    <w:rsid w:val="00080D86"/>
    <w:rsid w:val="00080F38"/>
    <w:rsid w:val="000813FE"/>
    <w:rsid w:val="00081710"/>
    <w:rsid w:val="00081801"/>
    <w:rsid w:val="000818AF"/>
    <w:rsid w:val="00081944"/>
    <w:rsid w:val="00081D1E"/>
    <w:rsid w:val="0008262C"/>
    <w:rsid w:val="00082757"/>
    <w:rsid w:val="00082922"/>
    <w:rsid w:val="00082E2D"/>
    <w:rsid w:val="000833D3"/>
    <w:rsid w:val="00083E15"/>
    <w:rsid w:val="000848CC"/>
    <w:rsid w:val="00084ABC"/>
    <w:rsid w:val="00084F1C"/>
    <w:rsid w:val="00085027"/>
    <w:rsid w:val="00085109"/>
    <w:rsid w:val="00085233"/>
    <w:rsid w:val="00085482"/>
    <w:rsid w:val="0008584E"/>
    <w:rsid w:val="00085A99"/>
    <w:rsid w:val="00085B7F"/>
    <w:rsid w:val="00085C96"/>
    <w:rsid w:val="000860C4"/>
    <w:rsid w:val="0008628B"/>
    <w:rsid w:val="000862D5"/>
    <w:rsid w:val="000862EE"/>
    <w:rsid w:val="000863B4"/>
    <w:rsid w:val="000863FF"/>
    <w:rsid w:val="00086847"/>
    <w:rsid w:val="00086CF7"/>
    <w:rsid w:val="00086D6F"/>
    <w:rsid w:val="00087D21"/>
    <w:rsid w:val="00087E3F"/>
    <w:rsid w:val="00087EA7"/>
    <w:rsid w:val="00087EF0"/>
    <w:rsid w:val="00090090"/>
    <w:rsid w:val="000906EC"/>
    <w:rsid w:val="000906F8"/>
    <w:rsid w:val="0009079D"/>
    <w:rsid w:val="00090B2F"/>
    <w:rsid w:val="0009111C"/>
    <w:rsid w:val="000911AD"/>
    <w:rsid w:val="000913C1"/>
    <w:rsid w:val="00091451"/>
    <w:rsid w:val="00091786"/>
    <w:rsid w:val="000917F5"/>
    <w:rsid w:val="00091DD6"/>
    <w:rsid w:val="00091EE1"/>
    <w:rsid w:val="000921B0"/>
    <w:rsid w:val="000928E5"/>
    <w:rsid w:val="0009293F"/>
    <w:rsid w:val="00092FAD"/>
    <w:rsid w:val="00092FB1"/>
    <w:rsid w:val="00093041"/>
    <w:rsid w:val="000930DA"/>
    <w:rsid w:val="000931C4"/>
    <w:rsid w:val="00093220"/>
    <w:rsid w:val="000933F6"/>
    <w:rsid w:val="000938D7"/>
    <w:rsid w:val="00093FC4"/>
    <w:rsid w:val="000949B0"/>
    <w:rsid w:val="00094D58"/>
    <w:rsid w:val="000956F8"/>
    <w:rsid w:val="0009578F"/>
    <w:rsid w:val="0009615C"/>
    <w:rsid w:val="00096408"/>
    <w:rsid w:val="000964A4"/>
    <w:rsid w:val="00096A21"/>
    <w:rsid w:val="00097219"/>
    <w:rsid w:val="000974F4"/>
    <w:rsid w:val="000A0465"/>
    <w:rsid w:val="000A05A2"/>
    <w:rsid w:val="000A05A6"/>
    <w:rsid w:val="000A083D"/>
    <w:rsid w:val="000A0E97"/>
    <w:rsid w:val="000A114B"/>
    <w:rsid w:val="000A1613"/>
    <w:rsid w:val="000A1A3F"/>
    <w:rsid w:val="000A1A82"/>
    <w:rsid w:val="000A1C6C"/>
    <w:rsid w:val="000A2119"/>
    <w:rsid w:val="000A211F"/>
    <w:rsid w:val="000A22A8"/>
    <w:rsid w:val="000A22BE"/>
    <w:rsid w:val="000A290B"/>
    <w:rsid w:val="000A3074"/>
    <w:rsid w:val="000A3149"/>
    <w:rsid w:val="000A31D0"/>
    <w:rsid w:val="000A33DF"/>
    <w:rsid w:val="000A35C8"/>
    <w:rsid w:val="000A37FE"/>
    <w:rsid w:val="000A3CDD"/>
    <w:rsid w:val="000A4204"/>
    <w:rsid w:val="000A4A65"/>
    <w:rsid w:val="000A4BE6"/>
    <w:rsid w:val="000A4FFD"/>
    <w:rsid w:val="000A5104"/>
    <w:rsid w:val="000A711D"/>
    <w:rsid w:val="000A77E7"/>
    <w:rsid w:val="000A7C6C"/>
    <w:rsid w:val="000B033D"/>
    <w:rsid w:val="000B051E"/>
    <w:rsid w:val="000B05BF"/>
    <w:rsid w:val="000B075B"/>
    <w:rsid w:val="000B0E9E"/>
    <w:rsid w:val="000B0F47"/>
    <w:rsid w:val="000B131C"/>
    <w:rsid w:val="000B13D8"/>
    <w:rsid w:val="000B18C7"/>
    <w:rsid w:val="000B1B68"/>
    <w:rsid w:val="000B1D56"/>
    <w:rsid w:val="000B2228"/>
    <w:rsid w:val="000B232C"/>
    <w:rsid w:val="000B25D0"/>
    <w:rsid w:val="000B2C3C"/>
    <w:rsid w:val="000B2D34"/>
    <w:rsid w:val="000B34EE"/>
    <w:rsid w:val="000B3549"/>
    <w:rsid w:val="000B3877"/>
    <w:rsid w:val="000B3910"/>
    <w:rsid w:val="000B41EC"/>
    <w:rsid w:val="000B450C"/>
    <w:rsid w:val="000B4645"/>
    <w:rsid w:val="000B4851"/>
    <w:rsid w:val="000B487A"/>
    <w:rsid w:val="000B4939"/>
    <w:rsid w:val="000B4B7D"/>
    <w:rsid w:val="000B4E49"/>
    <w:rsid w:val="000B5406"/>
    <w:rsid w:val="000B589E"/>
    <w:rsid w:val="000B6251"/>
    <w:rsid w:val="000B64A6"/>
    <w:rsid w:val="000B72D5"/>
    <w:rsid w:val="000B72F0"/>
    <w:rsid w:val="000B7544"/>
    <w:rsid w:val="000B7554"/>
    <w:rsid w:val="000B7EA1"/>
    <w:rsid w:val="000C0435"/>
    <w:rsid w:val="000C0F00"/>
    <w:rsid w:val="000C0F25"/>
    <w:rsid w:val="000C0FB0"/>
    <w:rsid w:val="000C114B"/>
    <w:rsid w:val="000C11A4"/>
    <w:rsid w:val="000C12C6"/>
    <w:rsid w:val="000C1827"/>
    <w:rsid w:val="000C1BFC"/>
    <w:rsid w:val="000C22A1"/>
    <w:rsid w:val="000C26B6"/>
    <w:rsid w:val="000C2C89"/>
    <w:rsid w:val="000C3094"/>
    <w:rsid w:val="000C38EC"/>
    <w:rsid w:val="000C3A26"/>
    <w:rsid w:val="000C401B"/>
    <w:rsid w:val="000C42C1"/>
    <w:rsid w:val="000C4823"/>
    <w:rsid w:val="000C4873"/>
    <w:rsid w:val="000C4B09"/>
    <w:rsid w:val="000C5151"/>
    <w:rsid w:val="000C5311"/>
    <w:rsid w:val="000C573C"/>
    <w:rsid w:val="000C5F5E"/>
    <w:rsid w:val="000C6432"/>
    <w:rsid w:val="000C68FD"/>
    <w:rsid w:val="000C6ACA"/>
    <w:rsid w:val="000C6F7A"/>
    <w:rsid w:val="000C7089"/>
    <w:rsid w:val="000C751D"/>
    <w:rsid w:val="000C7545"/>
    <w:rsid w:val="000C75D8"/>
    <w:rsid w:val="000C760C"/>
    <w:rsid w:val="000C7A8E"/>
    <w:rsid w:val="000C7D17"/>
    <w:rsid w:val="000D0044"/>
    <w:rsid w:val="000D0D8F"/>
    <w:rsid w:val="000D0DF3"/>
    <w:rsid w:val="000D0F3B"/>
    <w:rsid w:val="000D1F7A"/>
    <w:rsid w:val="000D224C"/>
    <w:rsid w:val="000D2535"/>
    <w:rsid w:val="000D25F6"/>
    <w:rsid w:val="000D2DF2"/>
    <w:rsid w:val="000D3278"/>
    <w:rsid w:val="000D35CA"/>
    <w:rsid w:val="000D3659"/>
    <w:rsid w:val="000D36BF"/>
    <w:rsid w:val="000D38D5"/>
    <w:rsid w:val="000D39F4"/>
    <w:rsid w:val="000D4369"/>
    <w:rsid w:val="000D5780"/>
    <w:rsid w:val="000D5C46"/>
    <w:rsid w:val="000D6042"/>
    <w:rsid w:val="000D645D"/>
    <w:rsid w:val="000D65F5"/>
    <w:rsid w:val="000D6C80"/>
    <w:rsid w:val="000D6F79"/>
    <w:rsid w:val="000D74DF"/>
    <w:rsid w:val="000D7564"/>
    <w:rsid w:val="000D77DE"/>
    <w:rsid w:val="000D789C"/>
    <w:rsid w:val="000E011C"/>
    <w:rsid w:val="000E0364"/>
    <w:rsid w:val="000E057F"/>
    <w:rsid w:val="000E0AFB"/>
    <w:rsid w:val="000E1263"/>
    <w:rsid w:val="000E169B"/>
    <w:rsid w:val="000E1C5F"/>
    <w:rsid w:val="000E233B"/>
    <w:rsid w:val="000E268F"/>
    <w:rsid w:val="000E2801"/>
    <w:rsid w:val="000E2D92"/>
    <w:rsid w:val="000E313B"/>
    <w:rsid w:val="000E3578"/>
    <w:rsid w:val="000E3ACA"/>
    <w:rsid w:val="000E4856"/>
    <w:rsid w:val="000E4890"/>
    <w:rsid w:val="000E4AE0"/>
    <w:rsid w:val="000E4DBA"/>
    <w:rsid w:val="000E4ED6"/>
    <w:rsid w:val="000E504C"/>
    <w:rsid w:val="000E514B"/>
    <w:rsid w:val="000E577C"/>
    <w:rsid w:val="000E5B1A"/>
    <w:rsid w:val="000E5D52"/>
    <w:rsid w:val="000E61B4"/>
    <w:rsid w:val="000E63CF"/>
    <w:rsid w:val="000E66A7"/>
    <w:rsid w:val="000E69F5"/>
    <w:rsid w:val="000E6DB9"/>
    <w:rsid w:val="000E7768"/>
    <w:rsid w:val="000F0149"/>
    <w:rsid w:val="000F044B"/>
    <w:rsid w:val="000F05A6"/>
    <w:rsid w:val="000F05DC"/>
    <w:rsid w:val="000F0662"/>
    <w:rsid w:val="000F086F"/>
    <w:rsid w:val="000F0946"/>
    <w:rsid w:val="000F0E8A"/>
    <w:rsid w:val="000F0F39"/>
    <w:rsid w:val="000F10A0"/>
    <w:rsid w:val="000F1683"/>
    <w:rsid w:val="000F1ADA"/>
    <w:rsid w:val="000F1D89"/>
    <w:rsid w:val="000F201F"/>
    <w:rsid w:val="000F211D"/>
    <w:rsid w:val="000F21C9"/>
    <w:rsid w:val="000F26E6"/>
    <w:rsid w:val="000F2AB4"/>
    <w:rsid w:val="000F3609"/>
    <w:rsid w:val="000F392A"/>
    <w:rsid w:val="000F3D1E"/>
    <w:rsid w:val="000F3D84"/>
    <w:rsid w:val="000F3ED3"/>
    <w:rsid w:val="000F40E1"/>
    <w:rsid w:val="000F4148"/>
    <w:rsid w:val="000F4304"/>
    <w:rsid w:val="000F45F4"/>
    <w:rsid w:val="000F49A1"/>
    <w:rsid w:val="000F4A6E"/>
    <w:rsid w:val="000F5ADB"/>
    <w:rsid w:val="000F6451"/>
    <w:rsid w:val="000F69A6"/>
    <w:rsid w:val="000F6B95"/>
    <w:rsid w:val="000F6DCE"/>
    <w:rsid w:val="000F6EC4"/>
    <w:rsid w:val="000F71DB"/>
    <w:rsid w:val="000F7440"/>
    <w:rsid w:val="000F75E0"/>
    <w:rsid w:val="000F7A47"/>
    <w:rsid w:val="000F7AB6"/>
    <w:rsid w:val="0010084E"/>
    <w:rsid w:val="0010098D"/>
    <w:rsid w:val="00100CDB"/>
    <w:rsid w:val="001011EB"/>
    <w:rsid w:val="001013C0"/>
    <w:rsid w:val="0010189A"/>
    <w:rsid w:val="00101A09"/>
    <w:rsid w:val="00101A3A"/>
    <w:rsid w:val="00101D0E"/>
    <w:rsid w:val="00101E21"/>
    <w:rsid w:val="00101FBF"/>
    <w:rsid w:val="00102053"/>
    <w:rsid w:val="00102177"/>
    <w:rsid w:val="00102220"/>
    <w:rsid w:val="001025E2"/>
    <w:rsid w:val="00102780"/>
    <w:rsid w:val="00102C2D"/>
    <w:rsid w:val="00102C4C"/>
    <w:rsid w:val="00102D61"/>
    <w:rsid w:val="00102F1A"/>
    <w:rsid w:val="0010306C"/>
    <w:rsid w:val="00103471"/>
    <w:rsid w:val="00103475"/>
    <w:rsid w:val="001036DD"/>
    <w:rsid w:val="00103AFC"/>
    <w:rsid w:val="00103D51"/>
    <w:rsid w:val="00103F20"/>
    <w:rsid w:val="00104A20"/>
    <w:rsid w:val="00104D39"/>
    <w:rsid w:val="001055E7"/>
    <w:rsid w:val="001056A2"/>
    <w:rsid w:val="001057EB"/>
    <w:rsid w:val="001057EF"/>
    <w:rsid w:val="001058C1"/>
    <w:rsid w:val="001058FF"/>
    <w:rsid w:val="0010594C"/>
    <w:rsid w:val="00105CA7"/>
    <w:rsid w:val="00105D17"/>
    <w:rsid w:val="00105F1F"/>
    <w:rsid w:val="00106119"/>
    <w:rsid w:val="001062FF"/>
    <w:rsid w:val="001065C1"/>
    <w:rsid w:val="00106671"/>
    <w:rsid w:val="001066EB"/>
    <w:rsid w:val="00106AF2"/>
    <w:rsid w:val="00106B11"/>
    <w:rsid w:val="00107168"/>
    <w:rsid w:val="00107484"/>
    <w:rsid w:val="0010766F"/>
    <w:rsid w:val="00107AC1"/>
    <w:rsid w:val="00107BDA"/>
    <w:rsid w:val="00107BE4"/>
    <w:rsid w:val="00107CF5"/>
    <w:rsid w:val="0011082A"/>
    <w:rsid w:val="00110A07"/>
    <w:rsid w:val="0011133F"/>
    <w:rsid w:val="001115DE"/>
    <w:rsid w:val="0011170A"/>
    <w:rsid w:val="00111783"/>
    <w:rsid w:val="00111DB7"/>
    <w:rsid w:val="00111DBA"/>
    <w:rsid w:val="00111FA2"/>
    <w:rsid w:val="0011212C"/>
    <w:rsid w:val="00112574"/>
    <w:rsid w:val="00112650"/>
    <w:rsid w:val="00112702"/>
    <w:rsid w:val="00112762"/>
    <w:rsid w:val="00112909"/>
    <w:rsid w:val="001131BC"/>
    <w:rsid w:val="00113466"/>
    <w:rsid w:val="001138AC"/>
    <w:rsid w:val="001138FC"/>
    <w:rsid w:val="0011397A"/>
    <w:rsid w:val="0011404F"/>
    <w:rsid w:val="00114459"/>
    <w:rsid w:val="001147DB"/>
    <w:rsid w:val="00115770"/>
    <w:rsid w:val="00116233"/>
    <w:rsid w:val="001165E3"/>
    <w:rsid w:val="0011680E"/>
    <w:rsid w:val="0011683A"/>
    <w:rsid w:val="00116BC4"/>
    <w:rsid w:val="00116BF5"/>
    <w:rsid w:val="00117153"/>
    <w:rsid w:val="00117173"/>
    <w:rsid w:val="00117214"/>
    <w:rsid w:val="00117849"/>
    <w:rsid w:val="00117F79"/>
    <w:rsid w:val="00117F9D"/>
    <w:rsid w:val="00120227"/>
    <w:rsid w:val="00120288"/>
    <w:rsid w:val="001202BA"/>
    <w:rsid w:val="00121419"/>
    <w:rsid w:val="00121658"/>
    <w:rsid w:val="0012181C"/>
    <w:rsid w:val="00121D61"/>
    <w:rsid w:val="00121F2E"/>
    <w:rsid w:val="00121F4B"/>
    <w:rsid w:val="00121F6D"/>
    <w:rsid w:val="00122DF4"/>
    <w:rsid w:val="00122F45"/>
    <w:rsid w:val="00123207"/>
    <w:rsid w:val="001232E2"/>
    <w:rsid w:val="001236D0"/>
    <w:rsid w:val="00123947"/>
    <w:rsid w:val="00124113"/>
    <w:rsid w:val="0012432A"/>
    <w:rsid w:val="00124360"/>
    <w:rsid w:val="00124BFC"/>
    <w:rsid w:val="00125308"/>
    <w:rsid w:val="0012540D"/>
    <w:rsid w:val="00125574"/>
    <w:rsid w:val="00125616"/>
    <w:rsid w:val="00125721"/>
    <w:rsid w:val="00125783"/>
    <w:rsid w:val="00125C76"/>
    <w:rsid w:val="001262DD"/>
    <w:rsid w:val="00126690"/>
    <w:rsid w:val="00126985"/>
    <w:rsid w:val="00126D61"/>
    <w:rsid w:val="001275E6"/>
    <w:rsid w:val="00127B14"/>
    <w:rsid w:val="00127DC3"/>
    <w:rsid w:val="00130749"/>
    <w:rsid w:val="001308F5"/>
    <w:rsid w:val="00130E1D"/>
    <w:rsid w:val="001315D9"/>
    <w:rsid w:val="001317E7"/>
    <w:rsid w:val="00131B19"/>
    <w:rsid w:val="00131DB7"/>
    <w:rsid w:val="00132188"/>
    <w:rsid w:val="001322E1"/>
    <w:rsid w:val="001324F9"/>
    <w:rsid w:val="00132F56"/>
    <w:rsid w:val="0013356F"/>
    <w:rsid w:val="0013357C"/>
    <w:rsid w:val="00133877"/>
    <w:rsid w:val="00133B7D"/>
    <w:rsid w:val="0013416A"/>
    <w:rsid w:val="001342CD"/>
    <w:rsid w:val="0013431A"/>
    <w:rsid w:val="00134B8E"/>
    <w:rsid w:val="0013532D"/>
    <w:rsid w:val="00135C17"/>
    <w:rsid w:val="00136133"/>
    <w:rsid w:val="001362AC"/>
    <w:rsid w:val="001365BF"/>
    <w:rsid w:val="001365DF"/>
    <w:rsid w:val="001367A0"/>
    <w:rsid w:val="00136DC7"/>
    <w:rsid w:val="001370BD"/>
    <w:rsid w:val="00137126"/>
    <w:rsid w:val="00137539"/>
    <w:rsid w:val="001377FE"/>
    <w:rsid w:val="00137AE0"/>
    <w:rsid w:val="00137D89"/>
    <w:rsid w:val="0014085A"/>
    <w:rsid w:val="001408F5"/>
    <w:rsid w:val="00140D1A"/>
    <w:rsid w:val="00141216"/>
    <w:rsid w:val="00141376"/>
    <w:rsid w:val="001415FE"/>
    <w:rsid w:val="001416A6"/>
    <w:rsid w:val="001417BF"/>
    <w:rsid w:val="001417F8"/>
    <w:rsid w:val="001419DC"/>
    <w:rsid w:val="00141B40"/>
    <w:rsid w:val="00141B8B"/>
    <w:rsid w:val="00141C61"/>
    <w:rsid w:val="001420A9"/>
    <w:rsid w:val="00142893"/>
    <w:rsid w:val="00142B23"/>
    <w:rsid w:val="00142DBC"/>
    <w:rsid w:val="001430B6"/>
    <w:rsid w:val="00143349"/>
    <w:rsid w:val="001433CD"/>
    <w:rsid w:val="001437ED"/>
    <w:rsid w:val="00143DC5"/>
    <w:rsid w:val="00143E00"/>
    <w:rsid w:val="00143E0E"/>
    <w:rsid w:val="0014419A"/>
    <w:rsid w:val="001442BD"/>
    <w:rsid w:val="00144488"/>
    <w:rsid w:val="001444A3"/>
    <w:rsid w:val="001444C9"/>
    <w:rsid w:val="001445C1"/>
    <w:rsid w:val="00144932"/>
    <w:rsid w:val="00144C7E"/>
    <w:rsid w:val="00144DD4"/>
    <w:rsid w:val="00145352"/>
    <w:rsid w:val="00145503"/>
    <w:rsid w:val="00145BDE"/>
    <w:rsid w:val="00146CAA"/>
    <w:rsid w:val="00147134"/>
    <w:rsid w:val="0014784C"/>
    <w:rsid w:val="00147D5C"/>
    <w:rsid w:val="00147D7B"/>
    <w:rsid w:val="00150027"/>
    <w:rsid w:val="0015007D"/>
    <w:rsid w:val="001503DC"/>
    <w:rsid w:val="00150502"/>
    <w:rsid w:val="00150776"/>
    <w:rsid w:val="00150C61"/>
    <w:rsid w:val="00150F23"/>
    <w:rsid w:val="001512B0"/>
    <w:rsid w:val="00151351"/>
    <w:rsid w:val="0015221F"/>
    <w:rsid w:val="00152736"/>
    <w:rsid w:val="0015287F"/>
    <w:rsid w:val="00152ADC"/>
    <w:rsid w:val="00152E1D"/>
    <w:rsid w:val="0015337C"/>
    <w:rsid w:val="001534D3"/>
    <w:rsid w:val="00153895"/>
    <w:rsid w:val="00153AF3"/>
    <w:rsid w:val="00153C2F"/>
    <w:rsid w:val="00153DF6"/>
    <w:rsid w:val="00154041"/>
    <w:rsid w:val="00154081"/>
    <w:rsid w:val="001543FD"/>
    <w:rsid w:val="00154579"/>
    <w:rsid w:val="00154A70"/>
    <w:rsid w:val="001552DD"/>
    <w:rsid w:val="0015534B"/>
    <w:rsid w:val="001560BF"/>
    <w:rsid w:val="00156503"/>
    <w:rsid w:val="001565EE"/>
    <w:rsid w:val="00156617"/>
    <w:rsid w:val="0015695F"/>
    <w:rsid w:val="00156D2F"/>
    <w:rsid w:val="00156D30"/>
    <w:rsid w:val="00157182"/>
    <w:rsid w:val="001571D6"/>
    <w:rsid w:val="0015720F"/>
    <w:rsid w:val="0015756C"/>
    <w:rsid w:val="001577DD"/>
    <w:rsid w:val="00157948"/>
    <w:rsid w:val="0016030B"/>
    <w:rsid w:val="0016068F"/>
    <w:rsid w:val="001607C7"/>
    <w:rsid w:val="00160F5D"/>
    <w:rsid w:val="001612F4"/>
    <w:rsid w:val="001616AD"/>
    <w:rsid w:val="001618F5"/>
    <w:rsid w:val="00161BAB"/>
    <w:rsid w:val="00161F22"/>
    <w:rsid w:val="001622B8"/>
    <w:rsid w:val="00162699"/>
    <w:rsid w:val="00162939"/>
    <w:rsid w:val="00162B82"/>
    <w:rsid w:val="00162BB1"/>
    <w:rsid w:val="00162C7F"/>
    <w:rsid w:val="00163935"/>
    <w:rsid w:val="00163A36"/>
    <w:rsid w:val="00163E4C"/>
    <w:rsid w:val="00164105"/>
    <w:rsid w:val="001643BE"/>
    <w:rsid w:val="001646D7"/>
    <w:rsid w:val="0016486B"/>
    <w:rsid w:val="001648F9"/>
    <w:rsid w:val="00164E25"/>
    <w:rsid w:val="00164EBC"/>
    <w:rsid w:val="00165027"/>
    <w:rsid w:val="001650C0"/>
    <w:rsid w:val="001653C7"/>
    <w:rsid w:val="001654A1"/>
    <w:rsid w:val="0016562E"/>
    <w:rsid w:val="00165A8C"/>
    <w:rsid w:val="00165EF8"/>
    <w:rsid w:val="00166009"/>
    <w:rsid w:val="00166171"/>
    <w:rsid w:val="00166816"/>
    <w:rsid w:val="00166DBE"/>
    <w:rsid w:val="00167192"/>
    <w:rsid w:val="00167483"/>
    <w:rsid w:val="00167DDA"/>
    <w:rsid w:val="00170104"/>
    <w:rsid w:val="00170699"/>
    <w:rsid w:val="0017072A"/>
    <w:rsid w:val="00170CB4"/>
    <w:rsid w:val="00170E71"/>
    <w:rsid w:val="00170F77"/>
    <w:rsid w:val="00171032"/>
    <w:rsid w:val="001712E0"/>
    <w:rsid w:val="0017184E"/>
    <w:rsid w:val="00172190"/>
    <w:rsid w:val="00172295"/>
    <w:rsid w:val="0017259C"/>
    <w:rsid w:val="00172685"/>
    <w:rsid w:val="001728A5"/>
    <w:rsid w:val="0017292A"/>
    <w:rsid w:val="00173213"/>
    <w:rsid w:val="001738E2"/>
    <w:rsid w:val="00173CA9"/>
    <w:rsid w:val="00173D47"/>
    <w:rsid w:val="00173F35"/>
    <w:rsid w:val="00173F55"/>
    <w:rsid w:val="001741E0"/>
    <w:rsid w:val="0017445A"/>
    <w:rsid w:val="00174D0D"/>
    <w:rsid w:val="00174D78"/>
    <w:rsid w:val="00174E4E"/>
    <w:rsid w:val="00174F70"/>
    <w:rsid w:val="0017509C"/>
    <w:rsid w:val="001754E1"/>
    <w:rsid w:val="001754FF"/>
    <w:rsid w:val="00175886"/>
    <w:rsid w:val="00175932"/>
    <w:rsid w:val="00175B07"/>
    <w:rsid w:val="001764F6"/>
    <w:rsid w:val="001769E2"/>
    <w:rsid w:val="00176A39"/>
    <w:rsid w:val="00176A48"/>
    <w:rsid w:val="00176BD9"/>
    <w:rsid w:val="00176C1F"/>
    <w:rsid w:val="00177506"/>
    <w:rsid w:val="001779B9"/>
    <w:rsid w:val="00177D97"/>
    <w:rsid w:val="00177E82"/>
    <w:rsid w:val="001804A1"/>
    <w:rsid w:val="00180A5B"/>
    <w:rsid w:val="0018130D"/>
    <w:rsid w:val="001817EB"/>
    <w:rsid w:val="00181805"/>
    <w:rsid w:val="0018192B"/>
    <w:rsid w:val="00181A00"/>
    <w:rsid w:val="00181BA8"/>
    <w:rsid w:val="00182786"/>
    <w:rsid w:val="001827BB"/>
    <w:rsid w:val="001827D1"/>
    <w:rsid w:val="00182D15"/>
    <w:rsid w:val="00182D1F"/>
    <w:rsid w:val="00182DE2"/>
    <w:rsid w:val="00182F39"/>
    <w:rsid w:val="001835D5"/>
    <w:rsid w:val="00183871"/>
    <w:rsid w:val="0018426E"/>
    <w:rsid w:val="00184609"/>
    <w:rsid w:val="0018478E"/>
    <w:rsid w:val="001850DD"/>
    <w:rsid w:val="001855AB"/>
    <w:rsid w:val="001860DA"/>
    <w:rsid w:val="001860EA"/>
    <w:rsid w:val="001862A6"/>
    <w:rsid w:val="0018658B"/>
    <w:rsid w:val="001867DA"/>
    <w:rsid w:val="00186A5C"/>
    <w:rsid w:val="00186A6D"/>
    <w:rsid w:val="00186AA5"/>
    <w:rsid w:val="00186C7F"/>
    <w:rsid w:val="00186CEC"/>
    <w:rsid w:val="00186DDF"/>
    <w:rsid w:val="00187428"/>
    <w:rsid w:val="001874A3"/>
    <w:rsid w:val="001879CF"/>
    <w:rsid w:val="00187A70"/>
    <w:rsid w:val="001901FE"/>
    <w:rsid w:val="00190319"/>
    <w:rsid w:val="0019037A"/>
    <w:rsid w:val="00190C88"/>
    <w:rsid w:val="0019121F"/>
    <w:rsid w:val="00191425"/>
    <w:rsid w:val="00191594"/>
    <w:rsid w:val="001918C6"/>
    <w:rsid w:val="00191A42"/>
    <w:rsid w:val="00191AB8"/>
    <w:rsid w:val="00191FBD"/>
    <w:rsid w:val="00192071"/>
    <w:rsid w:val="001920F0"/>
    <w:rsid w:val="00192351"/>
    <w:rsid w:val="001927E0"/>
    <w:rsid w:val="00192860"/>
    <w:rsid w:val="00192911"/>
    <w:rsid w:val="00192DE9"/>
    <w:rsid w:val="00193276"/>
    <w:rsid w:val="00193E2D"/>
    <w:rsid w:val="0019410A"/>
    <w:rsid w:val="001941FF"/>
    <w:rsid w:val="001945BB"/>
    <w:rsid w:val="00194751"/>
    <w:rsid w:val="0019475A"/>
    <w:rsid w:val="001947AA"/>
    <w:rsid w:val="0019497C"/>
    <w:rsid w:val="00194BCB"/>
    <w:rsid w:val="00194D89"/>
    <w:rsid w:val="0019517C"/>
    <w:rsid w:val="001952CE"/>
    <w:rsid w:val="00195373"/>
    <w:rsid w:val="001954F4"/>
    <w:rsid w:val="001955FF"/>
    <w:rsid w:val="00196270"/>
    <w:rsid w:val="00196374"/>
    <w:rsid w:val="001964F0"/>
    <w:rsid w:val="00196FFB"/>
    <w:rsid w:val="00197042"/>
    <w:rsid w:val="0019760D"/>
    <w:rsid w:val="00197660"/>
    <w:rsid w:val="00197E47"/>
    <w:rsid w:val="00197E63"/>
    <w:rsid w:val="001A0524"/>
    <w:rsid w:val="001A073B"/>
    <w:rsid w:val="001A08D2"/>
    <w:rsid w:val="001A0B53"/>
    <w:rsid w:val="001A0EE6"/>
    <w:rsid w:val="001A13B6"/>
    <w:rsid w:val="001A1636"/>
    <w:rsid w:val="001A17A6"/>
    <w:rsid w:val="001A1B60"/>
    <w:rsid w:val="001A2107"/>
    <w:rsid w:val="001A2321"/>
    <w:rsid w:val="001A2706"/>
    <w:rsid w:val="001A2915"/>
    <w:rsid w:val="001A2DA5"/>
    <w:rsid w:val="001A2FBD"/>
    <w:rsid w:val="001A33CB"/>
    <w:rsid w:val="001A35DB"/>
    <w:rsid w:val="001A3918"/>
    <w:rsid w:val="001A3B39"/>
    <w:rsid w:val="001A3BCC"/>
    <w:rsid w:val="001A3CCD"/>
    <w:rsid w:val="001A3DF4"/>
    <w:rsid w:val="001A3DF9"/>
    <w:rsid w:val="001A40BB"/>
    <w:rsid w:val="001A4259"/>
    <w:rsid w:val="001A5511"/>
    <w:rsid w:val="001A57F9"/>
    <w:rsid w:val="001A5C15"/>
    <w:rsid w:val="001A5DC8"/>
    <w:rsid w:val="001A6028"/>
    <w:rsid w:val="001A6216"/>
    <w:rsid w:val="001A66A1"/>
    <w:rsid w:val="001A68F8"/>
    <w:rsid w:val="001A7142"/>
    <w:rsid w:val="001A72F4"/>
    <w:rsid w:val="001A73FF"/>
    <w:rsid w:val="001A7437"/>
    <w:rsid w:val="001A7565"/>
    <w:rsid w:val="001A7623"/>
    <w:rsid w:val="001A77AC"/>
    <w:rsid w:val="001B0068"/>
    <w:rsid w:val="001B019D"/>
    <w:rsid w:val="001B0327"/>
    <w:rsid w:val="001B0749"/>
    <w:rsid w:val="001B0790"/>
    <w:rsid w:val="001B082D"/>
    <w:rsid w:val="001B0C4C"/>
    <w:rsid w:val="001B0D57"/>
    <w:rsid w:val="001B0D9B"/>
    <w:rsid w:val="001B1633"/>
    <w:rsid w:val="001B1EE9"/>
    <w:rsid w:val="001B2122"/>
    <w:rsid w:val="001B21B4"/>
    <w:rsid w:val="001B2360"/>
    <w:rsid w:val="001B245A"/>
    <w:rsid w:val="001B2762"/>
    <w:rsid w:val="001B28CF"/>
    <w:rsid w:val="001B28DE"/>
    <w:rsid w:val="001B2A7D"/>
    <w:rsid w:val="001B2B4E"/>
    <w:rsid w:val="001B2B60"/>
    <w:rsid w:val="001B2F4B"/>
    <w:rsid w:val="001B30DB"/>
    <w:rsid w:val="001B3237"/>
    <w:rsid w:val="001B3463"/>
    <w:rsid w:val="001B3749"/>
    <w:rsid w:val="001B3EF8"/>
    <w:rsid w:val="001B43B2"/>
    <w:rsid w:val="001B46E4"/>
    <w:rsid w:val="001B4A7B"/>
    <w:rsid w:val="001B4F4B"/>
    <w:rsid w:val="001B535D"/>
    <w:rsid w:val="001B5711"/>
    <w:rsid w:val="001B5A3A"/>
    <w:rsid w:val="001B5C2F"/>
    <w:rsid w:val="001B5F4C"/>
    <w:rsid w:val="001B62F2"/>
    <w:rsid w:val="001B6B89"/>
    <w:rsid w:val="001B6B92"/>
    <w:rsid w:val="001B6D5D"/>
    <w:rsid w:val="001B6E0B"/>
    <w:rsid w:val="001B6EB9"/>
    <w:rsid w:val="001B713B"/>
    <w:rsid w:val="001B75AA"/>
    <w:rsid w:val="001B75F5"/>
    <w:rsid w:val="001B7FB5"/>
    <w:rsid w:val="001C0055"/>
    <w:rsid w:val="001C016D"/>
    <w:rsid w:val="001C01D5"/>
    <w:rsid w:val="001C05A9"/>
    <w:rsid w:val="001C0725"/>
    <w:rsid w:val="001C0DCF"/>
    <w:rsid w:val="001C0EA5"/>
    <w:rsid w:val="001C1416"/>
    <w:rsid w:val="001C14A0"/>
    <w:rsid w:val="001C199C"/>
    <w:rsid w:val="001C1B2A"/>
    <w:rsid w:val="001C1B3D"/>
    <w:rsid w:val="001C1B76"/>
    <w:rsid w:val="001C1B91"/>
    <w:rsid w:val="001C200C"/>
    <w:rsid w:val="001C219D"/>
    <w:rsid w:val="001C2A55"/>
    <w:rsid w:val="001C2AD1"/>
    <w:rsid w:val="001C2D2D"/>
    <w:rsid w:val="001C3026"/>
    <w:rsid w:val="001C3053"/>
    <w:rsid w:val="001C33E7"/>
    <w:rsid w:val="001C347A"/>
    <w:rsid w:val="001C3EBC"/>
    <w:rsid w:val="001C3F48"/>
    <w:rsid w:val="001C430A"/>
    <w:rsid w:val="001C4796"/>
    <w:rsid w:val="001C4AC4"/>
    <w:rsid w:val="001C4BE4"/>
    <w:rsid w:val="001C5097"/>
    <w:rsid w:val="001C517E"/>
    <w:rsid w:val="001C51D3"/>
    <w:rsid w:val="001C56AC"/>
    <w:rsid w:val="001C57E2"/>
    <w:rsid w:val="001C5AA0"/>
    <w:rsid w:val="001C5DCC"/>
    <w:rsid w:val="001C608F"/>
    <w:rsid w:val="001C64BC"/>
    <w:rsid w:val="001C671E"/>
    <w:rsid w:val="001C6753"/>
    <w:rsid w:val="001C6A2D"/>
    <w:rsid w:val="001C6A4B"/>
    <w:rsid w:val="001C6AA2"/>
    <w:rsid w:val="001C6B49"/>
    <w:rsid w:val="001C6D47"/>
    <w:rsid w:val="001C715E"/>
    <w:rsid w:val="001C75B2"/>
    <w:rsid w:val="001C7B11"/>
    <w:rsid w:val="001D0436"/>
    <w:rsid w:val="001D0BD8"/>
    <w:rsid w:val="001D18FE"/>
    <w:rsid w:val="001D1A9E"/>
    <w:rsid w:val="001D1B8A"/>
    <w:rsid w:val="001D235A"/>
    <w:rsid w:val="001D2630"/>
    <w:rsid w:val="001D266F"/>
    <w:rsid w:val="001D2685"/>
    <w:rsid w:val="001D2A77"/>
    <w:rsid w:val="001D3118"/>
    <w:rsid w:val="001D33B6"/>
    <w:rsid w:val="001D3909"/>
    <w:rsid w:val="001D3EA6"/>
    <w:rsid w:val="001D483D"/>
    <w:rsid w:val="001D4852"/>
    <w:rsid w:val="001D4A7E"/>
    <w:rsid w:val="001D528B"/>
    <w:rsid w:val="001D61C3"/>
    <w:rsid w:val="001D67BE"/>
    <w:rsid w:val="001D6F27"/>
    <w:rsid w:val="001D6F33"/>
    <w:rsid w:val="001D6F5F"/>
    <w:rsid w:val="001D7104"/>
    <w:rsid w:val="001D740D"/>
    <w:rsid w:val="001D7AB2"/>
    <w:rsid w:val="001E017D"/>
    <w:rsid w:val="001E021F"/>
    <w:rsid w:val="001E04C4"/>
    <w:rsid w:val="001E085D"/>
    <w:rsid w:val="001E0A04"/>
    <w:rsid w:val="001E0B99"/>
    <w:rsid w:val="001E0E2E"/>
    <w:rsid w:val="001E0E8F"/>
    <w:rsid w:val="001E0F10"/>
    <w:rsid w:val="001E0F71"/>
    <w:rsid w:val="001E1370"/>
    <w:rsid w:val="001E1BC4"/>
    <w:rsid w:val="001E1D7F"/>
    <w:rsid w:val="001E2040"/>
    <w:rsid w:val="001E21E8"/>
    <w:rsid w:val="001E237F"/>
    <w:rsid w:val="001E249B"/>
    <w:rsid w:val="001E278B"/>
    <w:rsid w:val="001E28D6"/>
    <w:rsid w:val="001E3078"/>
    <w:rsid w:val="001E32D9"/>
    <w:rsid w:val="001E358B"/>
    <w:rsid w:val="001E366C"/>
    <w:rsid w:val="001E36FD"/>
    <w:rsid w:val="001E3798"/>
    <w:rsid w:val="001E37B1"/>
    <w:rsid w:val="001E3C62"/>
    <w:rsid w:val="001E4035"/>
    <w:rsid w:val="001E4368"/>
    <w:rsid w:val="001E439B"/>
    <w:rsid w:val="001E461B"/>
    <w:rsid w:val="001E48B3"/>
    <w:rsid w:val="001E517A"/>
    <w:rsid w:val="001E51A2"/>
    <w:rsid w:val="001E5AA4"/>
    <w:rsid w:val="001E5F0E"/>
    <w:rsid w:val="001E6177"/>
    <w:rsid w:val="001E62BF"/>
    <w:rsid w:val="001E6672"/>
    <w:rsid w:val="001E674A"/>
    <w:rsid w:val="001E6C15"/>
    <w:rsid w:val="001E6C8E"/>
    <w:rsid w:val="001E6E9B"/>
    <w:rsid w:val="001E6EC7"/>
    <w:rsid w:val="001E6FEB"/>
    <w:rsid w:val="001E73F3"/>
    <w:rsid w:val="001E7E91"/>
    <w:rsid w:val="001F0010"/>
    <w:rsid w:val="001F009A"/>
    <w:rsid w:val="001F024B"/>
    <w:rsid w:val="001F0336"/>
    <w:rsid w:val="001F0601"/>
    <w:rsid w:val="001F0B7C"/>
    <w:rsid w:val="001F0FBE"/>
    <w:rsid w:val="001F1656"/>
    <w:rsid w:val="001F1B0C"/>
    <w:rsid w:val="001F1BDF"/>
    <w:rsid w:val="001F231F"/>
    <w:rsid w:val="001F24CC"/>
    <w:rsid w:val="001F2A7F"/>
    <w:rsid w:val="001F2A8C"/>
    <w:rsid w:val="001F2EBD"/>
    <w:rsid w:val="001F30ED"/>
    <w:rsid w:val="001F3482"/>
    <w:rsid w:val="001F38DD"/>
    <w:rsid w:val="001F3E89"/>
    <w:rsid w:val="001F434C"/>
    <w:rsid w:val="001F4552"/>
    <w:rsid w:val="001F46BE"/>
    <w:rsid w:val="001F47D7"/>
    <w:rsid w:val="001F48D6"/>
    <w:rsid w:val="001F48EA"/>
    <w:rsid w:val="001F4AF6"/>
    <w:rsid w:val="001F4BBD"/>
    <w:rsid w:val="001F4C3A"/>
    <w:rsid w:val="001F4EB5"/>
    <w:rsid w:val="001F5271"/>
    <w:rsid w:val="001F5767"/>
    <w:rsid w:val="001F5E9D"/>
    <w:rsid w:val="001F6777"/>
    <w:rsid w:val="001F6D92"/>
    <w:rsid w:val="001F72EB"/>
    <w:rsid w:val="001F741B"/>
    <w:rsid w:val="001F75BE"/>
    <w:rsid w:val="001F7A25"/>
    <w:rsid w:val="0020016C"/>
    <w:rsid w:val="002004A2"/>
    <w:rsid w:val="0020165B"/>
    <w:rsid w:val="0020180F"/>
    <w:rsid w:val="00201E90"/>
    <w:rsid w:val="00201FA4"/>
    <w:rsid w:val="002020E5"/>
    <w:rsid w:val="00202113"/>
    <w:rsid w:val="002021EA"/>
    <w:rsid w:val="002025E0"/>
    <w:rsid w:val="002028BB"/>
    <w:rsid w:val="00202A25"/>
    <w:rsid w:val="00202B2A"/>
    <w:rsid w:val="00202D57"/>
    <w:rsid w:val="00202E4C"/>
    <w:rsid w:val="00202F13"/>
    <w:rsid w:val="002031AD"/>
    <w:rsid w:val="00203243"/>
    <w:rsid w:val="002036A0"/>
    <w:rsid w:val="00203831"/>
    <w:rsid w:val="002038A2"/>
    <w:rsid w:val="0020396F"/>
    <w:rsid w:val="00203AE5"/>
    <w:rsid w:val="00203B47"/>
    <w:rsid w:val="00203CAD"/>
    <w:rsid w:val="00203FBF"/>
    <w:rsid w:val="0020401D"/>
    <w:rsid w:val="00204EA3"/>
    <w:rsid w:val="00204EA8"/>
    <w:rsid w:val="00205330"/>
    <w:rsid w:val="002057E0"/>
    <w:rsid w:val="0020593C"/>
    <w:rsid w:val="00206535"/>
    <w:rsid w:val="00206856"/>
    <w:rsid w:val="002069FD"/>
    <w:rsid w:val="00206D86"/>
    <w:rsid w:val="00207758"/>
    <w:rsid w:val="0020780C"/>
    <w:rsid w:val="00207960"/>
    <w:rsid w:val="00207B24"/>
    <w:rsid w:val="00210630"/>
    <w:rsid w:val="00210A81"/>
    <w:rsid w:val="00210C25"/>
    <w:rsid w:val="00210FDA"/>
    <w:rsid w:val="00211188"/>
    <w:rsid w:val="002113C1"/>
    <w:rsid w:val="002114C8"/>
    <w:rsid w:val="002114CA"/>
    <w:rsid w:val="0021153F"/>
    <w:rsid w:val="00211560"/>
    <w:rsid w:val="002117B0"/>
    <w:rsid w:val="002119C0"/>
    <w:rsid w:val="00212239"/>
    <w:rsid w:val="0021251E"/>
    <w:rsid w:val="00212685"/>
    <w:rsid w:val="002126A9"/>
    <w:rsid w:val="00212733"/>
    <w:rsid w:val="00212E38"/>
    <w:rsid w:val="00213580"/>
    <w:rsid w:val="0021367E"/>
    <w:rsid w:val="002136EA"/>
    <w:rsid w:val="00213BA9"/>
    <w:rsid w:val="00213BCB"/>
    <w:rsid w:val="00213CD2"/>
    <w:rsid w:val="00213EC3"/>
    <w:rsid w:val="00214037"/>
    <w:rsid w:val="00214183"/>
    <w:rsid w:val="0021453B"/>
    <w:rsid w:val="0021488E"/>
    <w:rsid w:val="00214AE5"/>
    <w:rsid w:val="00214C06"/>
    <w:rsid w:val="00215189"/>
    <w:rsid w:val="00215501"/>
    <w:rsid w:val="00216153"/>
    <w:rsid w:val="0021659F"/>
    <w:rsid w:val="00216BE8"/>
    <w:rsid w:val="00216E46"/>
    <w:rsid w:val="00217091"/>
    <w:rsid w:val="002171C6"/>
    <w:rsid w:val="00217CA4"/>
    <w:rsid w:val="002201E7"/>
    <w:rsid w:val="00220F4C"/>
    <w:rsid w:val="002218FA"/>
    <w:rsid w:val="0022193D"/>
    <w:rsid w:val="00221B90"/>
    <w:rsid w:val="00221FC5"/>
    <w:rsid w:val="002220F6"/>
    <w:rsid w:val="002222DA"/>
    <w:rsid w:val="002225A2"/>
    <w:rsid w:val="002226BA"/>
    <w:rsid w:val="00222DB1"/>
    <w:rsid w:val="00223201"/>
    <w:rsid w:val="00223A0A"/>
    <w:rsid w:val="00223CD3"/>
    <w:rsid w:val="00223CDB"/>
    <w:rsid w:val="00223DC0"/>
    <w:rsid w:val="00223F2C"/>
    <w:rsid w:val="0022421F"/>
    <w:rsid w:val="0022467F"/>
    <w:rsid w:val="002248F1"/>
    <w:rsid w:val="002249A8"/>
    <w:rsid w:val="00224BBE"/>
    <w:rsid w:val="00225284"/>
    <w:rsid w:val="002254C2"/>
    <w:rsid w:val="00226282"/>
    <w:rsid w:val="0022646B"/>
    <w:rsid w:val="0022655B"/>
    <w:rsid w:val="00226771"/>
    <w:rsid w:val="00226923"/>
    <w:rsid w:val="00226C10"/>
    <w:rsid w:val="00226E08"/>
    <w:rsid w:val="00226FE8"/>
    <w:rsid w:val="0022703E"/>
    <w:rsid w:val="00227873"/>
    <w:rsid w:val="00230578"/>
    <w:rsid w:val="002306DB"/>
    <w:rsid w:val="002306FD"/>
    <w:rsid w:val="00230971"/>
    <w:rsid w:val="00230B4E"/>
    <w:rsid w:val="00231256"/>
    <w:rsid w:val="00231958"/>
    <w:rsid w:val="002319D0"/>
    <w:rsid w:val="002319F8"/>
    <w:rsid w:val="00231A6D"/>
    <w:rsid w:val="002321FA"/>
    <w:rsid w:val="0023251A"/>
    <w:rsid w:val="00232818"/>
    <w:rsid w:val="002328ED"/>
    <w:rsid w:val="00232B2E"/>
    <w:rsid w:val="00233052"/>
    <w:rsid w:val="00233121"/>
    <w:rsid w:val="00233142"/>
    <w:rsid w:val="002331BA"/>
    <w:rsid w:val="0023362B"/>
    <w:rsid w:val="002336F4"/>
    <w:rsid w:val="00233895"/>
    <w:rsid w:val="00233E97"/>
    <w:rsid w:val="00233F36"/>
    <w:rsid w:val="00233FDC"/>
    <w:rsid w:val="0023400D"/>
    <w:rsid w:val="002341EE"/>
    <w:rsid w:val="00234381"/>
    <w:rsid w:val="00234EEE"/>
    <w:rsid w:val="00234F77"/>
    <w:rsid w:val="00235015"/>
    <w:rsid w:val="002350A8"/>
    <w:rsid w:val="00235131"/>
    <w:rsid w:val="00235A7A"/>
    <w:rsid w:val="00235C96"/>
    <w:rsid w:val="00235D10"/>
    <w:rsid w:val="0023635D"/>
    <w:rsid w:val="002363BF"/>
    <w:rsid w:val="002366D7"/>
    <w:rsid w:val="00236A65"/>
    <w:rsid w:val="00236AA3"/>
    <w:rsid w:val="00236E42"/>
    <w:rsid w:val="00237064"/>
    <w:rsid w:val="00237416"/>
    <w:rsid w:val="00237585"/>
    <w:rsid w:val="002378CF"/>
    <w:rsid w:val="00237A82"/>
    <w:rsid w:val="00237DA9"/>
    <w:rsid w:val="00240055"/>
    <w:rsid w:val="002402EF"/>
    <w:rsid w:val="002409D9"/>
    <w:rsid w:val="00240E8C"/>
    <w:rsid w:val="0024103C"/>
    <w:rsid w:val="00241412"/>
    <w:rsid w:val="00241807"/>
    <w:rsid w:val="00241842"/>
    <w:rsid w:val="002418F5"/>
    <w:rsid w:val="00241931"/>
    <w:rsid w:val="00241C00"/>
    <w:rsid w:val="002422F3"/>
    <w:rsid w:val="002427C5"/>
    <w:rsid w:val="00242ACC"/>
    <w:rsid w:val="00242D72"/>
    <w:rsid w:val="0024338C"/>
    <w:rsid w:val="002434F2"/>
    <w:rsid w:val="0024397C"/>
    <w:rsid w:val="002439E8"/>
    <w:rsid w:val="00243ABA"/>
    <w:rsid w:val="00244056"/>
    <w:rsid w:val="00244879"/>
    <w:rsid w:val="00244B84"/>
    <w:rsid w:val="00245196"/>
    <w:rsid w:val="0024520D"/>
    <w:rsid w:val="0024598A"/>
    <w:rsid w:val="00245EC5"/>
    <w:rsid w:val="00245F84"/>
    <w:rsid w:val="002461F3"/>
    <w:rsid w:val="00246211"/>
    <w:rsid w:val="0024659F"/>
    <w:rsid w:val="00246962"/>
    <w:rsid w:val="00246A62"/>
    <w:rsid w:val="00246CA6"/>
    <w:rsid w:val="00246CDF"/>
    <w:rsid w:val="00246E47"/>
    <w:rsid w:val="00246FE4"/>
    <w:rsid w:val="00247073"/>
    <w:rsid w:val="002470C0"/>
    <w:rsid w:val="00247212"/>
    <w:rsid w:val="00247D4B"/>
    <w:rsid w:val="00247D9A"/>
    <w:rsid w:val="00250817"/>
    <w:rsid w:val="00250895"/>
    <w:rsid w:val="00250CD2"/>
    <w:rsid w:val="002513D9"/>
    <w:rsid w:val="002516A3"/>
    <w:rsid w:val="00251805"/>
    <w:rsid w:val="0025183F"/>
    <w:rsid w:val="002518C0"/>
    <w:rsid w:val="00251906"/>
    <w:rsid w:val="0025249B"/>
    <w:rsid w:val="00253588"/>
    <w:rsid w:val="0025385F"/>
    <w:rsid w:val="00253DFA"/>
    <w:rsid w:val="002540A4"/>
    <w:rsid w:val="002543F0"/>
    <w:rsid w:val="002546B6"/>
    <w:rsid w:val="00254732"/>
    <w:rsid w:val="00254892"/>
    <w:rsid w:val="00254B1F"/>
    <w:rsid w:val="0025501B"/>
    <w:rsid w:val="0025515B"/>
    <w:rsid w:val="002555A1"/>
    <w:rsid w:val="00255621"/>
    <w:rsid w:val="0025583F"/>
    <w:rsid w:val="00255C55"/>
    <w:rsid w:val="00255E3F"/>
    <w:rsid w:val="00255FDB"/>
    <w:rsid w:val="002564D7"/>
    <w:rsid w:val="002564F2"/>
    <w:rsid w:val="002569FB"/>
    <w:rsid w:val="00256E6F"/>
    <w:rsid w:val="00256F53"/>
    <w:rsid w:val="00256FB8"/>
    <w:rsid w:val="002577CF"/>
    <w:rsid w:val="00257A38"/>
    <w:rsid w:val="00257A4D"/>
    <w:rsid w:val="00257B4A"/>
    <w:rsid w:val="00257ED7"/>
    <w:rsid w:val="00260802"/>
    <w:rsid w:val="002609FF"/>
    <w:rsid w:val="00260B38"/>
    <w:rsid w:val="00260EC6"/>
    <w:rsid w:val="00260F12"/>
    <w:rsid w:val="00261018"/>
    <w:rsid w:val="002616B3"/>
    <w:rsid w:val="00261BAC"/>
    <w:rsid w:val="00261C62"/>
    <w:rsid w:val="00262011"/>
    <w:rsid w:val="00262294"/>
    <w:rsid w:val="0026248A"/>
    <w:rsid w:val="00262AC5"/>
    <w:rsid w:val="00262CC2"/>
    <w:rsid w:val="00262D89"/>
    <w:rsid w:val="00262DBB"/>
    <w:rsid w:val="00263353"/>
    <w:rsid w:val="0026344C"/>
    <w:rsid w:val="00263779"/>
    <w:rsid w:val="00263B93"/>
    <w:rsid w:val="00263C23"/>
    <w:rsid w:val="00263D57"/>
    <w:rsid w:val="00263D58"/>
    <w:rsid w:val="00264748"/>
    <w:rsid w:val="00264BF1"/>
    <w:rsid w:val="00264D6D"/>
    <w:rsid w:val="00264F34"/>
    <w:rsid w:val="002652E4"/>
    <w:rsid w:val="00265663"/>
    <w:rsid w:val="002656A6"/>
    <w:rsid w:val="00265789"/>
    <w:rsid w:val="0026596A"/>
    <w:rsid w:val="00265B65"/>
    <w:rsid w:val="00265DA5"/>
    <w:rsid w:val="00265F83"/>
    <w:rsid w:val="0026616F"/>
    <w:rsid w:val="002661E0"/>
    <w:rsid w:val="002662E9"/>
    <w:rsid w:val="002664F3"/>
    <w:rsid w:val="002665C3"/>
    <w:rsid w:val="00266689"/>
    <w:rsid w:val="002666A0"/>
    <w:rsid w:val="0026687D"/>
    <w:rsid w:val="00266933"/>
    <w:rsid w:val="00266BCB"/>
    <w:rsid w:val="00266C8F"/>
    <w:rsid w:val="00266D28"/>
    <w:rsid w:val="00266DF2"/>
    <w:rsid w:val="002673D2"/>
    <w:rsid w:val="00267B96"/>
    <w:rsid w:val="00267C44"/>
    <w:rsid w:val="0027048B"/>
    <w:rsid w:val="0027056A"/>
    <w:rsid w:val="00270580"/>
    <w:rsid w:val="00270B1C"/>
    <w:rsid w:val="002713B5"/>
    <w:rsid w:val="00271AC6"/>
    <w:rsid w:val="00271CB3"/>
    <w:rsid w:val="002720C1"/>
    <w:rsid w:val="002727CB"/>
    <w:rsid w:val="002727ED"/>
    <w:rsid w:val="00272908"/>
    <w:rsid w:val="002729E6"/>
    <w:rsid w:val="00272A0E"/>
    <w:rsid w:val="00272B12"/>
    <w:rsid w:val="00272CDD"/>
    <w:rsid w:val="00272D1E"/>
    <w:rsid w:val="00272FC5"/>
    <w:rsid w:val="00273537"/>
    <w:rsid w:val="00273772"/>
    <w:rsid w:val="0027451B"/>
    <w:rsid w:val="0027459A"/>
    <w:rsid w:val="002746ED"/>
    <w:rsid w:val="00274E15"/>
    <w:rsid w:val="00274E86"/>
    <w:rsid w:val="00274EF4"/>
    <w:rsid w:val="00274F31"/>
    <w:rsid w:val="002754FF"/>
    <w:rsid w:val="00275942"/>
    <w:rsid w:val="00276480"/>
    <w:rsid w:val="002765A0"/>
    <w:rsid w:val="00276696"/>
    <w:rsid w:val="0027693D"/>
    <w:rsid w:val="002769E1"/>
    <w:rsid w:val="00276C9F"/>
    <w:rsid w:val="00276E07"/>
    <w:rsid w:val="00276E60"/>
    <w:rsid w:val="002770C0"/>
    <w:rsid w:val="00277466"/>
    <w:rsid w:val="00277A5F"/>
    <w:rsid w:val="0028015D"/>
    <w:rsid w:val="00280365"/>
    <w:rsid w:val="00280388"/>
    <w:rsid w:val="00280670"/>
    <w:rsid w:val="0028123D"/>
    <w:rsid w:val="002813DB"/>
    <w:rsid w:val="002819E5"/>
    <w:rsid w:val="00281C10"/>
    <w:rsid w:val="00281C19"/>
    <w:rsid w:val="00281D7B"/>
    <w:rsid w:val="00282087"/>
    <w:rsid w:val="00282436"/>
    <w:rsid w:val="0028269F"/>
    <w:rsid w:val="00282D4C"/>
    <w:rsid w:val="00282E01"/>
    <w:rsid w:val="0028318F"/>
    <w:rsid w:val="0028322B"/>
    <w:rsid w:val="0028384F"/>
    <w:rsid w:val="00283A5D"/>
    <w:rsid w:val="00283AFE"/>
    <w:rsid w:val="00283EDD"/>
    <w:rsid w:val="002843DF"/>
    <w:rsid w:val="00284742"/>
    <w:rsid w:val="00284949"/>
    <w:rsid w:val="00284A6D"/>
    <w:rsid w:val="00284BA7"/>
    <w:rsid w:val="00285586"/>
    <w:rsid w:val="002855AE"/>
    <w:rsid w:val="00285C6C"/>
    <w:rsid w:val="00285DDC"/>
    <w:rsid w:val="002861AE"/>
    <w:rsid w:val="00286226"/>
    <w:rsid w:val="00286422"/>
    <w:rsid w:val="00286527"/>
    <w:rsid w:val="0028657A"/>
    <w:rsid w:val="002866B8"/>
    <w:rsid w:val="002868F6"/>
    <w:rsid w:val="00286B5B"/>
    <w:rsid w:val="00287ACE"/>
    <w:rsid w:val="00287D1E"/>
    <w:rsid w:val="00290047"/>
    <w:rsid w:val="002900A4"/>
    <w:rsid w:val="002905CD"/>
    <w:rsid w:val="00290DC6"/>
    <w:rsid w:val="00290E29"/>
    <w:rsid w:val="00290F58"/>
    <w:rsid w:val="0029107B"/>
    <w:rsid w:val="002914F9"/>
    <w:rsid w:val="002917BE"/>
    <w:rsid w:val="00291FD1"/>
    <w:rsid w:val="00292053"/>
    <w:rsid w:val="00292063"/>
    <w:rsid w:val="00292086"/>
    <w:rsid w:val="00292119"/>
    <w:rsid w:val="00292164"/>
    <w:rsid w:val="00292292"/>
    <w:rsid w:val="00292518"/>
    <w:rsid w:val="002927BC"/>
    <w:rsid w:val="00292B28"/>
    <w:rsid w:val="0029302C"/>
    <w:rsid w:val="0029306F"/>
    <w:rsid w:val="0029309A"/>
    <w:rsid w:val="00293216"/>
    <w:rsid w:val="00293681"/>
    <w:rsid w:val="00293770"/>
    <w:rsid w:val="002938FA"/>
    <w:rsid w:val="00293B65"/>
    <w:rsid w:val="00294153"/>
    <w:rsid w:val="002949E0"/>
    <w:rsid w:val="00295063"/>
    <w:rsid w:val="00295225"/>
    <w:rsid w:val="00295377"/>
    <w:rsid w:val="00295455"/>
    <w:rsid w:val="00295A5E"/>
    <w:rsid w:val="0029603A"/>
    <w:rsid w:val="0029663E"/>
    <w:rsid w:val="00296A11"/>
    <w:rsid w:val="002971B9"/>
    <w:rsid w:val="00297668"/>
    <w:rsid w:val="00297A97"/>
    <w:rsid w:val="002A0281"/>
    <w:rsid w:val="002A07E7"/>
    <w:rsid w:val="002A0BA1"/>
    <w:rsid w:val="002A108A"/>
    <w:rsid w:val="002A1179"/>
    <w:rsid w:val="002A139B"/>
    <w:rsid w:val="002A13FE"/>
    <w:rsid w:val="002A1471"/>
    <w:rsid w:val="002A1724"/>
    <w:rsid w:val="002A1A26"/>
    <w:rsid w:val="002A1AD3"/>
    <w:rsid w:val="002A21D7"/>
    <w:rsid w:val="002A22DB"/>
    <w:rsid w:val="002A2B3B"/>
    <w:rsid w:val="002A2CEB"/>
    <w:rsid w:val="002A2CFA"/>
    <w:rsid w:val="002A3014"/>
    <w:rsid w:val="002A35A7"/>
    <w:rsid w:val="002A397C"/>
    <w:rsid w:val="002A3CBD"/>
    <w:rsid w:val="002A3DE2"/>
    <w:rsid w:val="002A3DF3"/>
    <w:rsid w:val="002A3FAC"/>
    <w:rsid w:val="002A4153"/>
    <w:rsid w:val="002A41BF"/>
    <w:rsid w:val="002A4600"/>
    <w:rsid w:val="002A48FA"/>
    <w:rsid w:val="002A4A6B"/>
    <w:rsid w:val="002A4C38"/>
    <w:rsid w:val="002A4CFF"/>
    <w:rsid w:val="002A4E32"/>
    <w:rsid w:val="002A51BA"/>
    <w:rsid w:val="002A59DF"/>
    <w:rsid w:val="002A5DC4"/>
    <w:rsid w:val="002A6290"/>
    <w:rsid w:val="002A65F3"/>
    <w:rsid w:val="002A6BC6"/>
    <w:rsid w:val="002A6C04"/>
    <w:rsid w:val="002A6E78"/>
    <w:rsid w:val="002A7185"/>
    <w:rsid w:val="002A749D"/>
    <w:rsid w:val="002A75A3"/>
    <w:rsid w:val="002A7811"/>
    <w:rsid w:val="002B0392"/>
    <w:rsid w:val="002B0410"/>
    <w:rsid w:val="002B058E"/>
    <w:rsid w:val="002B060E"/>
    <w:rsid w:val="002B0773"/>
    <w:rsid w:val="002B0D02"/>
    <w:rsid w:val="002B11A4"/>
    <w:rsid w:val="002B12E3"/>
    <w:rsid w:val="002B1A06"/>
    <w:rsid w:val="002B1A19"/>
    <w:rsid w:val="002B1B46"/>
    <w:rsid w:val="002B1D91"/>
    <w:rsid w:val="002B1E1E"/>
    <w:rsid w:val="002B1FF4"/>
    <w:rsid w:val="002B2165"/>
    <w:rsid w:val="002B2737"/>
    <w:rsid w:val="002B2D50"/>
    <w:rsid w:val="002B3039"/>
    <w:rsid w:val="002B306E"/>
    <w:rsid w:val="002B3657"/>
    <w:rsid w:val="002B3B60"/>
    <w:rsid w:val="002B41A9"/>
    <w:rsid w:val="002B43F0"/>
    <w:rsid w:val="002B489A"/>
    <w:rsid w:val="002B4B20"/>
    <w:rsid w:val="002B5599"/>
    <w:rsid w:val="002B5805"/>
    <w:rsid w:val="002B5829"/>
    <w:rsid w:val="002B62F1"/>
    <w:rsid w:val="002B652D"/>
    <w:rsid w:val="002B669F"/>
    <w:rsid w:val="002B6781"/>
    <w:rsid w:val="002B7096"/>
    <w:rsid w:val="002B7150"/>
    <w:rsid w:val="002B76F2"/>
    <w:rsid w:val="002B77D5"/>
    <w:rsid w:val="002B7C91"/>
    <w:rsid w:val="002B7F8C"/>
    <w:rsid w:val="002C02BA"/>
    <w:rsid w:val="002C03CC"/>
    <w:rsid w:val="002C05C6"/>
    <w:rsid w:val="002C0896"/>
    <w:rsid w:val="002C0AA1"/>
    <w:rsid w:val="002C0DBD"/>
    <w:rsid w:val="002C12FA"/>
    <w:rsid w:val="002C157C"/>
    <w:rsid w:val="002C1C14"/>
    <w:rsid w:val="002C2071"/>
    <w:rsid w:val="002C214C"/>
    <w:rsid w:val="002C2176"/>
    <w:rsid w:val="002C25D5"/>
    <w:rsid w:val="002C2BFA"/>
    <w:rsid w:val="002C313A"/>
    <w:rsid w:val="002C3310"/>
    <w:rsid w:val="002C34D9"/>
    <w:rsid w:val="002C371B"/>
    <w:rsid w:val="002C39D5"/>
    <w:rsid w:val="002C4806"/>
    <w:rsid w:val="002C4A78"/>
    <w:rsid w:val="002C4AFC"/>
    <w:rsid w:val="002C4E04"/>
    <w:rsid w:val="002C4F43"/>
    <w:rsid w:val="002C5408"/>
    <w:rsid w:val="002C54BB"/>
    <w:rsid w:val="002C56D6"/>
    <w:rsid w:val="002C598E"/>
    <w:rsid w:val="002C5A71"/>
    <w:rsid w:val="002C5F28"/>
    <w:rsid w:val="002C62AC"/>
    <w:rsid w:val="002C630F"/>
    <w:rsid w:val="002C68E8"/>
    <w:rsid w:val="002C703F"/>
    <w:rsid w:val="002C7175"/>
    <w:rsid w:val="002C73CF"/>
    <w:rsid w:val="002C768C"/>
    <w:rsid w:val="002C7937"/>
    <w:rsid w:val="002C7B07"/>
    <w:rsid w:val="002D0168"/>
    <w:rsid w:val="002D0479"/>
    <w:rsid w:val="002D0B6F"/>
    <w:rsid w:val="002D0E45"/>
    <w:rsid w:val="002D1447"/>
    <w:rsid w:val="002D1786"/>
    <w:rsid w:val="002D1A61"/>
    <w:rsid w:val="002D1B59"/>
    <w:rsid w:val="002D20AE"/>
    <w:rsid w:val="002D2644"/>
    <w:rsid w:val="002D2F00"/>
    <w:rsid w:val="002D2F2C"/>
    <w:rsid w:val="002D36CD"/>
    <w:rsid w:val="002D3772"/>
    <w:rsid w:val="002D3783"/>
    <w:rsid w:val="002D3C3D"/>
    <w:rsid w:val="002D3D15"/>
    <w:rsid w:val="002D4189"/>
    <w:rsid w:val="002D464E"/>
    <w:rsid w:val="002D48E3"/>
    <w:rsid w:val="002D5381"/>
    <w:rsid w:val="002D57EB"/>
    <w:rsid w:val="002D59B7"/>
    <w:rsid w:val="002D5B0A"/>
    <w:rsid w:val="002D5B77"/>
    <w:rsid w:val="002D6ADB"/>
    <w:rsid w:val="002D728F"/>
    <w:rsid w:val="002D7499"/>
    <w:rsid w:val="002D775A"/>
    <w:rsid w:val="002D7AE0"/>
    <w:rsid w:val="002D7B3B"/>
    <w:rsid w:val="002D7D58"/>
    <w:rsid w:val="002E01C9"/>
    <w:rsid w:val="002E0528"/>
    <w:rsid w:val="002E15E1"/>
    <w:rsid w:val="002E1901"/>
    <w:rsid w:val="002E1B6B"/>
    <w:rsid w:val="002E2D95"/>
    <w:rsid w:val="002E2E97"/>
    <w:rsid w:val="002E35F7"/>
    <w:rsid w:val="002E42D1"/>
    <w:rsid w:val="002E4371"/>
    <w:rsid w:val="002E43C4"/>
    <w:rsid w:val="002E46DA"/>
    <w:rsid w:val="002E4822"/>
    <w:rsid w:val="002E4B8C"/>
    <w:rsid w:val="002E4ED4"/>
    <w:rsid w:val="002E559F"/>
    <w:rsid w:val="002E5B94"/>
    <w:rsid w:val="002E60BB"/>
    <w:rsid w:val="002E630A"/>
    <w:rsid w:val="002E672B"/>
    <w:rsid w:val="002E6753"/>
    <w:rsid w:val="002E678D"/>
    <w:rsid w:val="002E67B0"/>
    <w:rsid w:val="002E6A50"/>
    <w:rsid w:val="002E73E5"/>
    <w:rsid w:val="002E7534"/>
    <w:rsid w:val="002E75B9"/>
    <w:rsid w:val="002E7606"/>
    <w:rsid w:val="002E7807"/>
    <w:rsid w:val="002F0308"/>
    <w:rsid w:val="002F0353"/>
    <w:rsid w:val="002F05B1"/>
    <w:rsid w:val="002F067B"/>
    <w:rsid w:val="002F06C7"/>
    <w:rsid w:val="002F0A0B"/>
    <w:rsid w:val="002F0DB2"/>
    <w:rsid w:val="002F1097"/>
    <w:rsid w:val="002F18E3"/>
    <w:rsid w:val="002F19FB"/>
    <w:rsid w:val="002F1A0E"/>
    <w:rsid w:val="002F1EC6"/>
    <w:rsid w:val="002F21A3"/>
    <w:rsid w:val="002F21E8"/>
    <w:rsid w:val="002F26FE"/>
    <w:rsid w:val="002F2CC2"/>
    <w:rsid w:val="002F3191"/>
    <w:rsid w:val="002F3B9D"/>
    <w:rsid w:val="002F40AC"/>
    <w:rsid w:val="002F4222"/>
    <w:rsid w:val="002F4877"/>
    <w:rsid w:val="002F4AAF"/>
    <w:rsid w:val="002F4CCC"/>
    <w:rsid w:val="002F5033"/>
    <w:rsid w:val="002F51F0"/>
    <w:rsid w:val="002F53C9"/>
    <w:rsid w:val="002F5677"/>
    <w:rsid w:val="002F5929"/>
    <w:rsid w:val="002F5BCE"/>
    <w:rsid w:val="002F7115"/>
    <w:rsid w:val="002F71C9"/>
    <w:rsid w:val="002F7F8C"/>
    <w:rsid w:val="0030024F"/>
    <w:rsid w:val="00300771"/>
    <w:rsid w:val="00300946"/>
    <w:rsid w:val="00300D96"/>
    <w:rsid w:val="00300E60"/>
    <w:rsid w:val="00300F39"/>
    <w:rsid w:val="003011E9"/>
    <w:rsid w:val="00301405"/>
    <w:rsid w:val="003018C0"/>
    <w:rsid w:val="00301E84"/>
    <w:rsid w:val="00302367"/>
    <w:rsid w:val="00302CA7"/>
    <w:rsid w:val="00302CE3"/>
    <w:rsid w:val="003030FD"/>
    <w:rsid w:val="003034D4"/>
    <w:rsid w:val="0030358C"/>
    <w:rsid w:val="003038DD"/>
    <w:rsid w:val="00303C2D"/>
    <w:rsid w:val="00303C78"/>
    <w:rsid w:val="00303E26"/>
    <w:rsid w:val="0030423A"/>
    <w:rsid w:val="0030433E"/>
    <w:rsid w:val="00304832"/>
    <w:rsid w:val="00304C48"/>
    <w:rsid w:val="0030506B"/>
    <w:rsid w:val="00305549"/>
    <w:rsid w:val="0030556F"/>
    <w:rsid w:val="00305681"/>
    <w:rsid w:val="003057FD"/>
    <w:rsid w:val="00305BDB"/>
    <w:rsid w:val="00305C06"/>
    <w:rsid w:val="00305C69"/>
    <w:rsid w:val="003060F3"/>
    <w:rsid w:val="003061CA"/>
    <w:rsid w:val="00306290"/>
    <w:rsid w:val="00306449"/>
    <w:rsid w:val="00306A13"/>
    <w:rsid w:val="00306A53"/>
    <w:rsid w:val="00307043"/>
    <w:rsid w:val="00307253"/>
    <w:rsid w:val="003077E7"/>
    <w:rsid w:val="00307912"/>
    <w:rsid w:val="00307C34"/>
    <w:rsid w:val="0031009B"/>
    <w:rsid w:val="003110CF"/>
    <w:rsid w:val="00311452"/>
    <w:rsid w:val="003116CE"/>
    <w:rsid w:val="0031180D"/>
    <w:rsid w:val="00311A39"/>
    <w:rsid w:val="00311B2D"/>
    <w:rsid w:val="00312DC4"/>
    <w:rsid w:val="00313396"/>
    <w:rsid w:val="0031352B"/>
    <w:rsid w:val="0031362F"/>
    <w:rsid w:val="003139CE"/>
    <w:rsid w:val="00313A1B"/>
    <w:rsid w:val="00313A36"/>
    <w:rsid w:val="00314149"/>
    <w:rsid w:val="003141E7"/>
    <w:rsid w:val="00314289"/>
    <w:rsid w:val="0031432D"/>
    <w:rsid w:val="003147C3"/>
    <w:rsid w:val="00314A0A"/>
    <w:rsid w:val="00314A11"/>
    <w:rsid w:val="00314B07"/>
    <w:rsid w:val="0031507D"/>
    <w:rsid w:val="0031538F"/>
    <w:rsid w:val="00315444"/>
    <w:rsid w:val="00315858"/>
    <w:rsid w:val="00315A81"/>
    <w:rsid w:val="0031681B"/>
    <w:rsid w:val="003169F2"/>
    <w:rsid w:val="003171EB"/>
    <w:rsid w:val="00317A1D"/>
    <w:rsid w:val="00317A9C"/>
    <w:rsid w:val="00317E0E"/>
    <w:rsid w:val="00320469"/>
    <w:rsid w:val="00320604"/>
    <w:rsid w:val="0032078C"/>
    <w:rsid w:val="0032093E"/>
    <w:rsid w:val="00320D5E"/>
    <w:rsid w:val="00321282"/>
    <w:rsid w:val="0032145A"/>
    <w:rsid w:val="00321837"/>
    <w:rsid w:val="00322561"/>
    <w:rsid w:val="003227AA"/>
    <w:rsid w:val="003227E2"/>
    <w:rsid w:val="00322E07"/>
    <w:rsid w:val="00323317"/>
    <w:rsid w:val="003233D2"/>
    <w:rsid w:val="00323A1D"/>
    <w:rsid w:val="00323C8C"/>
    <w:rsid w:val="00324031"/>
    <w:rsid w:val="003242CD"/>
    <w:rsid w:val="00324458"/>
    <w:rsid w:val="003244A5"/>
    <w:rsid w:val="00324511"/>
    <w:rsid w:val="00324643"/>
    <w:rsid w:val="00324688"/>
    <w:rsid w:val="00324905"/>
    <w:rsid w:val="00324D53"/>
    <w:rsid w:val="00324E90"/>
    <w:rsid w:val="00324EBF"/>
    <w:rsid w:val="00325283"/>
    <w:rsid w:val="003258A9"/>
    <w:rsid w:val="00325A57"/>
    <w:rsid w:val="00325BE8"/>
    <w:rsid w:val="00325D32"/>
    <w:rsid w:val="0032651B"/>
    <w:rsid w:val="003266EE"/>
    <w:rsid w:val="0032672D"/>
    <w:rsid w:val="00326918"/>
    <w:rsid w:val="00326B9A"/>
    <w:rsid w:val="0032706A"/>
    <w:rsid w:val="00327434"/>
    <w:rsid w:val="003278F1"/>
    <w:rsid w:val="00327964"/>
    <w:rsid w:val="00327B41"/>
    <w:rsid w:val="00327D39"/>
    <w:rsid w:val="00330639"/>
    <w:rsid w:val="00330B2B"/>
    <w:rsid w:val="00330C11"/>
    <w:rsid w:val="0033135F"/>
    <w:rsid w:val="003317B5"/>
    <w:rsid w:val="0033190C"/>
    <w:rsid w:val="00331CE7"/>
    <w:rsid w:val="00331DDB"/>
    <w:rsid w:val="00331F8D"/>
    <w:rsid w:val="00332688"/>
    <w:rsid w:val="003326A2"/>
    <w:rsid w:val="0033287B"/>
    <w:rsid w:val="00332963"/>
    <w:rsid w:val="00332B5D"/>
    <w:rsid w:val="00332BF6"/>
    <w:rsid w:val="00332CE3"/>
    <w:rsid w:val="00333080"/>
    <w:rsid w:val="003332BE"/>
    <w:rsid w:val="0033342B"/>
    <w:rsid w:val="0033478E"/>
    <w:rsid w:val="00334958"/>
    <w:rsid w:val="00334B5D"/>
    <w:rsid w:val="00335797"/>
    <w:rsid w:val="00335BD5"/>
    <w:rsid w:val="00335EAA"/>
    <w:rsid w:val="003360BF"/>
    <w:rsid w:val="00336599"/>
    <w:rsid w:val="003370FE"/>
    <w:rsid w:val="00337192"/>
    <w:rsid w:val="0033755E"/>
    <w:rsid w:val="00337580"/>
    <w:rsid w:val="003378BA"/>
    <w:rsid w:val="003379EF"/>
    <w:rsid w:val="00337F3B"/>
    <w:rsid w:val="00337F4C"/>
    <w:rsid w:val="0034008A"/>
    <w:rsid w:val="003400FF"/>
    <w:rsid w:val="0034013B"/>
    <w:rsid w:val="003406CC"/>
    <w:rsid w:val="0034099D"/>
    <w:rsid w:val="003409D5"/>
    <w:rsid w:val="00340B79"/>
    <w:rsid w:val="00340D8B"/>
    <w:rsid w:val="00340E16"/>
    <w:rsid w:val="00340E3A"/>
    <w:rsid w:val="00341821"/>
    <w:rsid w:val="003419B0"/>
    <w:rsid w:val="00341A11"/>
    <w:rsid w:val="003421D4"/>
    <w:rsid w:val="00342505"/>
    <w:rsid w:val="00342643"/>
    <w:rsid w:val="0034299F"/>
    <w:rsid w:val="00342D9B"/>
    <w:rsid w:val="00343410"/>
    <w:rsid w:val="00343615"/>
    <w:rsid w:val="0034375F"/>
    <w:rsid w:val="00344066"/>
    <w:rsid w:val="003446CE"/>
    <w:rsid w:val="003447B8"/>
    <w:rsid w:val="0034497E"/>
    <w:rsid w:val="00344A0B"/>
    <w:rsid w:val="00344A21"/>
    <w:rsid w:val="00344A9D"/>
    <w:rsid w:val="00344D37"/>
    <w:rsid w:val="00344E16"/>
    <w:rsid w:val="003453C5"/>
    <w:rsid w:val="00345648"/>
    <w:rsid w:val="00345842"/>
    <w:rsid w:val="00345F63"/>
    <w:rsid w:val="00346030"/>
    <w:rsid w:val="003465FC"/>
    <w:rsid w:val="003467F9"/>
    <w:rsid w:val="00346A40"/>
    <w:rsid w:val="00346E34"/>
    <w:rsid w:val="00346F2C"/>
    <w:rsid w:val="00346F2E"/>
    <w:rsid w:val="003473C4"/>
    <w:rsid w:val="003474E3"/>
    <w:rsid w:val="003475A0"/>
    <w:rsid w:val="003477DD"/>
    <w:rsid w:val="00347B01"/>
    <w:rsid w:val="003500AF"/>
    <w:rsid w:val="003501C1"/>
    <w:rsid w:val="0035039E"/>
    <w:rsid w:val="0035080E"/>
    <w:rsid w:val="00350B36"/>
    <w:rsid w:val="00350C7C"/>
    <w:rsid w:val="00351377"/>
    <w:rsid w:val="00351765"/>
    <w:rsid w:val="00351772"/>
    <w:rsid w:val="00351A52"/>
    <w:rsid w:val="00351D48"/>
    <w:rsid w:val="00351FCD"/>
    <w:rsid w:val="003529C5"/>
    <w:rsid w:val="003529FC"/>
    <w:rsid w:val="00352B13"/>
    <w:rsid w:val="00353243"/>
    <w:rsid w:val="0035343A"/>
    <w:rsid w:val="00353673"/>
    <w:rsid w:val="00354350"/>
    <w:rsid w:val="003547B1"/>
    <w:rsid w:val="00354B5B"/>
    <w:rsid w:val="003551BF"/>
    <w:rsid w:val="0035541C"/>
    <w:rsid w:val="00355894"/>
    <w:rsid w:val="00355C16"/>
    <w:rsid w:val="00355DBF"/>
    <w:rsid w:val="00355E20"/>
    <w:rsid w:val="00356012"/>
    <w:rsid w:val="003560FF"/>
    <w:rsid w:val="00356282"/>
    <w:rsid w:val="00356818"/>
    <w:rsid w:val="003568B4"/>
    <w:rsid w:val="003569D8"/>
    <w:rsid w:val="00357411"/>
    <w:rsid w:val="0035791A"/>
    <w:rsid w:val="00357A14"/>
    <w:rsid w:val="003605DF"/>
    <w:rsid w:val="00360819"/>
    <w:rsid w:val="003608DB"/>
    <w:rsid w:val="00360B29"/>
    <w:rsid w:val="00360DAC"/>
    <w:rsid w:val="0036130D"/>
    <w:rsid w:val="0036130E"/>
    <w:rsid w:val="0036171C"/>
    <w:rsid w:val="00361D92"/>
    <w:rsid w:val="00361D9B"/>
    <w:rsid w:val="00362229"/>
    <w:rsid w:val="0036252F"/>
    <w:rsid w:val="00362577"/>
    <w:rsid w:val="003626E3"/>
    <w:rsid w:val="003627C2"/>
    <w:rsid w:val="003628FC"/>
    <w:rsid w:val="00362A36"/>
    <w:rsid w:val="003632A0"/>
    <w:rsid w:val="003637D8"/>
    <w:rsid w:val="00363EEB"/>
    <w:rsid w:val="0036437E"/>
    <w:rsid w:val="0036471A"/>
    <w:rsid w:val="00364763"/>
    <w:rsid w:val="00364AD8"/>
    <w:rsid w:val="00364B8C"/>
    <w:rsid w:val="00364EE7"/>
    <w:rsid w:val="00365964"/>
    <w:rsid w:val="00365B1C"/>
    <w:rsid w:val="00365D92"/>
    <w:rsid w:val="00365EFC"/>
    <w:rsid w:val="003662F8"/>
    <w:rsid w:val="003662F9"/>
    <w:rsid w:val="0036647B"/>
    <w:rsid w:val="003664B9"/>
    <w:rsid w:val="00366C67"/>
    <w:rsid w:val="003673BB"/>
    <w:rsid w:val="003676A2"/>
    <w:rsid w:val="00367909"/>
    <w:rsid w:val="00367BEB"/>
    <w:rsid w:val="00367C2C"/>
    <w:rsid w:val="00367D6B"/>
    <w:rsid w:val="003706CE"/>
    <w:rsid w:val="00370854"/>
    <w:rsid w:val="00370882"/>
    <w:rsid w:val="00370CF4"/>
    <w:rsid w:val="00370E5E"/>
    <w:rsid w:val="00371101"/>
    <w:rsid w:val="00371236"/>
    <w:rsid w:val="0037194C"/>
    <w:rsid w:val="00371B8A"/>
    <w:rsid w:val="003724CC"/>
    <w:rsid w:val="00372652"/>
    <w:rsid w:val="00372764"/>
    <w:rsid w:val="00372B44"/>
    <w:rsid w:val="00372B86"/>
    <w:rsid w:val="00372BD8"/>
    <w:rsid w:val="003739E9"/>
    <w:rsid w:val="00373A41"/>
    <w:rsid w:val="0037488F"/>
    <w:rsid w:val="00374AC1"/>
    <w:rsid w:val="00374D6B"/>
    <w:rsid w:val="00374F9C"/>
    <w:rsid w:val="00375271"/>
    <w:rsid w:val="003752C9"/>
    <w:rsid w:val="00375CF3"/>
    <w:rsid w:val="00375E03"/>
    <w:rsid w:val="0037669D"/>
    <w:rsid w:val="00376C28"/>
    <w:rsid w:val="0037716A"/>
    <w:rsid w:val="00377352"/>
    <w:rsid w:val="00377475"/>
    <w:rsid w:val="00377903"/>
    <w:rsid w:val="00377BE3"/>
    <w:rsid w:val="00377DCD"/>
    <w:rsid w:val="00380369"/>
    <w:rsid w:val="003805B6"/>
    <w:rsid w:val="003807DA"/>
    <w:rsid w:val="00380993"/>
    <w:rsid w:val="00380B3F"/>
    <w:rsid w:val="00380F5A"/>
    <w:rsid w:val="00381310"/>
    <w:rsid w:val="0038169D"/>
    <w:rsid w:val="00381A3E"/>
    <w:rsid w:val="00381B64"/>
    <w:rsid w:val="0038253C"/>
    <w:rsid w:val="0038282D"/>
    <w:rsid w:val="00382970"/>
    <w:rsid w:val="00382CB2"/>
    <w:rsid w:val="00382FB3"/>
    <w:rsid w:val="00383169"/>
    <w:rsid w:val="003832C7"/>
    <w:rsid w:val="00384138"/>
    <w:rsid w:val="0038425D"/>
    <w:rsid w:val="00384638"/>
    <w:rsid w:val="00384C45"/>
    <w:rsid w:val="00385135"/>
    <w:rsid w:val="00385C8D"/>
    <w:rsid w:val="00385CF5"/>
    <w:rsid w:val="00385FAE"/>
    <w:rsid w:val="003864A8"/>
    <w:rsid w:val="00386609"/>
    <w:rsid w:val="003866C5"/>
    <w:rsid w:val="00386D2E"/>
    <w:rsid w:val="00386DBA"/>
    <w:rsid w:val="00387029"/>
    <w:rsid w:val="00387030"/>
    <w:rsid w:val="00387056"/>
    <w:rsid w:val="003875A3"/>
    <w:rsid w:val="003877C4"/>
    <w:rsid w:val="00387EAF"/>
    <w:rsid w:val="00387FB6"/>
    <w:rsid w:val="0039082C"/>
    <w:rsid w:val="00390A1B"/>
    <w:rsid w:val="00390C17"/>
    <w:rsid w:val="00390C84"/>
    <w:rsid w:val="00390E0C"/>
    <w:rsid w:val="0039118D"/>
    <w:rsid w:val="003915F0"/>
    <w:rsid w:val="00391F48"/>
    <w:rsid w:val="00391F49"/>
    <w:rsid w:val="00392451"/>
    <w:rsid w:val="003924ED"/>
    <w:rsid w:val="003929F2"/>
    <w:rsid w:val="0039315F"/>
    <w:rsid w:val="003934C5"/>
    <w:rsid w:val="003934F0"/>
    <w:rsid w:val="00393D8C"/>
    <w:rsid w:val="00394642"/>
    <w:rsid w:val="00394B53"/>
    <w:rsid w:val="00394C32"/>
    <w:rsid w:val="00394C57"/>
    <w:rsid w:val="00395175"/>
    <w:rsid w:val="003951F5"/>
    <w:rsid w:val="003953DD"/>
    <w:rsid w:val="00395DAF"/>
    <w:rsid w:val="003961C0"/>
    <w:rsid w:val="00396295"/>
    <w:rsid w:val="0039656B"/>
    <w:rsid w:val="00396746"/>
    <w:rsid w:val="00396B48"/>
    <w:rsid w:val="00396C16"/>
    <w:rsid w:val="003970DE"/>
    <w:rsid w:val="00397219"/>
    <w:rsid w:val="0039732F"/>
    <w:rsid w:val="00397D6F"/>
    <w:rsid w:val="003A006F"/>
    <w:rsid w:val="003A06DA"/>
    <w:rsid w:val="003A0DF1"/>
    <w:rsid w:val="003A12C3"/>
    <w:rsid w:val="003A13D8"/>
    <w:rsid w:val="003A1469"/>
    <w:rsid w:val="003A16EC"/>
    <w:rsid w:val="003A1880"/>
    <w:rsid w:val="003A19F1"/>
    <w:rsid w:val="003A25CC"/>
    <w:rsid w:val="003A2851"/>
    <w:rsid w:val="003A2B69"/>
    <w:rsid w:val="003A2B79"/>
    <w:rsid w:val="003A2F1A"/>
    <w:rsid w:val="003A37C1"/>
    <w:rsid w:val="003A3A59"/>
    <w:rsid w:val="003A3C32"/>
    <w:rsid w:val="003A3C96"/>
    <w:rsid w:val="003A406C"/>
    <w:rsid w:val="003A45B8"/>
    <w:rsid w:val="003A48D7"/>
    <w:rsid w:val="003A4EB8"/>
    <w:rsid w:val="003A4F03"/>
    <w:rsid w:val="003A5573"/>
    <w:rsid w:val="003A561D"/>
    <w:rsid w:val="003A58E9"/>
    <w:rsid w:val="003A5AD6"/>
    <w:rsid w:val="003A5AE9"/>
    <w:rsid w:val="003A5BC9"/>
    <w:rsid w:val="003A5C09"/>
    <w:rsid w:val="003A5E89"/>
    <w:rsid w:val="003A615C"/>
    <w:rsid w:val="003A6307"/>
    <w:rsid w:val="003A632F"/>
    <w:rsid w:val="003A63A9"/>
    <w:rsid w:val="003A6AB8"/>
    <w:rsid w:val="003A6B11"/>
    <w:rsid w:val="003A7EC7"/>
    <w:rsid w:val="003B004F"/>
    <w:rsid w:val="003B00FC"/>
    <w:rsid w:val="003B0497"/>
    <w:rsid w:val="003B0720"/>
    <w:rsid w:val="003B0C08"/>
    <w:rsid w:val="003B0CEF"/>
    <w:rsid w:val="003B0D9E"/>
    <w:rsid w:val="003B10D2"/>
    <w:rsid w:val="003B1D36"/>
    <w:rsid w:val="003B2006"/>
    <w:rsid w:val="003B20CC"/>
    <w:rsid w:val="003B36F0"/>
    <w:rsid w:val="003B3986"/>
    <w:rsid w:val="003B39EF"/>
    <w:rsid w:val="003B3BFC"/>
    <w:rsid w:val="003B3EB6"/>
    <w:rsid w:val="003B4289"/>
    <w:rsid w:val="003B42E5"/>
    <w:rsid w:val="003B48F9"/>
    <w:rsid w:val="003B4D2F"/>
    <w:rsid w:val="003B5560"/>
    <w:rsid w:val="003B5C40"/>
    <w:rsid w:val="003B5E00"/>
    <w:rsid w:val="003B5E9B"/>
    <w:rsid w:val="003B5FB8"/>
    <w:rsid w:val="003B5FDD"/>
    <w:rsid w:val="003B64CE"/>
    <w:rsid w:val="003B6BB5"/>
    <w:rsid w:val="003B6D2A"/>
    <w:rsid w:val="003B6EAB"/>
    <w:rsid w:val="003B7286"/>
    <w:rsid w:val="003B791E"/>
    <w:rsid w:val="003B7B47"/>
    <w:rsid w:val="003B7CE7"/>
    <w:rsid w:val="003B7D73"/>
    <w:rsid w:val="003C0291"/>
    <w:rsid w:val="003C02DA"/>
    <w:rsid w:val="003C03FD"/>
    <w:rsid w:val="003C0895"/>
    <w:rsid w:val="003C09BE"/>
    <w:rsid w:val="003C0B9F"/>
    <w:rsid w:val="003C12F7"/>
    <w:rsid w:val="003C19AB"/>
    <w:rsid w:val="003C1A80"/>
    <w:rsid w:val="003C1DF1"/>
    <w:rsid w:val="003C1EB3"/>
    <w:rsid w:val="003C244B"/>
    <w:rsid w:val="003C2455"/>
    <w:rsid w:val="003C28EC"/>
    <w:rsid w:val="003C2957"/>
    <w:rsid w:val="003C2C37"/>
    <w:rsid w:val="003C2C93"/>
    <w:rsid w:val="003C344F"/>
    <w:rsid w:val="003C35BC"/>
    <w:rsid w:val="003C3841"/>
    <w:rsid w:val="003C3C46"/>
    <w:rsid w:val="003C3D37"/>
    <w:rsid w:val="003C40D3"/>
    <w:rsid w:val="003C43E5"/>
    <w:rsid w:val="003C4AD9"/>
    <w:rsid w:val="003C4DE6"/>
    <w:rsid w:val="003C4E45"/>
    <w:rsid w:val="003C4F14"/>
    <w:rsid w:val="003C5480"/>
    <w:rsid w:val="003C59FF"/>
    <w:rsid w:val="003C5A83"/>
    <w:rsid w:val="003C5DDC"/>
    <w:rsid w:val="003C6AF5"/>
    <w:rsid w:val="003C6CB5"/>
    <w:rsid w:val="003C6D7E"/>
    <w:rsid w:val="003C730B"/>
    <w:rsid w:val="003C7337"/>
    <w:rsid w:val="003C748D"/>
    <w:rsid w:val="003C75FE"/>
    <w:rsid w:val="003C76C2"/>
    <w:rsid w:val="003C7FC4"/>
    <w:rsid w:val="003D03BF"/>
    <w:rsid w:val="003D0A30"/>
    <w:rsid w:val="003D12E4"/>
    <w:rsid w:val="003D173B"/>
    <w:rsid w:val="003D190F"/>
    <w:rsid w:val="003D1D69"/>
    <w:rsid w:val="003D206C"/>
    <w:rsid w:val="003D2430"/>
    <w:rsid w:val="003D25CD"/>
    <w:rsid w:val="003D263D"/>
    <w:rsid w:val="003D283F"/>
    <w:rsid w:val="003D2DD9"/>
    <w:rsid w:val="003D3213"/>
    <w:rsid w:val="003D3353"/>
    <w:rsid w:val="003D3737"/>
    <w:rsid w:val="003D38F9"/>
    <w:rsid w:val="003D3BFF"/>
    <w:rsid w:val="003D3DA3"/>
    <w:rsid w:val="003D4307"/>
    <w:rsid w:val="003D465D"/>
    <w:rsid w:val="003D494B"/>
    <w:rsid w:val="003D4A67"/>
    <w:rsid w:val="003D50AB"/>
    <w:rsid w:val="003D5256"/>
    <w:rsid w:val="003D528D"/>
    <w:rsid w:val="003D56BA"/>
    <w:rsid w:val="003D56FD"/>
    <w:rsid w:val="003D5B45"/>
    <w:rsid w:val="003D614B"/>
    <w:rsid w:val="003D61AE"/>
    <w:rsid w:val="003D62E5"/>
    <w:rsid w:val="003D6585"/>
    <w:rsid w:val="003D676F"/>
    <w:rsid w:val="003D6A29"/>
    <w:rsid w:val="003D6E39"/>
    <w:rsid w:val="003D6EA4"/>
    <w:rsid w:val="003D6FC5"/>
    <w:rsid w:val="003D72C6"/>
    <w:rsid w:val="003D7653"/>
    <w:rsid w:val="003D78E7"/>
    <w:rsid w:val="003D7BB3"/>
    <w:rsid w:val="003D7FF7"/>
    <w:rsid w:val="003E05B9"/>
    <w:rsid w:val="003E0657"/>
    <w:rsid w:val="003E0709"/>
    <w:rsid w:val="003E07C8"/>
    <w:rsid w:val="003E0B9E"/>
    <w:rsid w:val="003E186C"/>
    <w:rsid w:val="003E1A75"/>
    <w:rsid w:val="003E1F3D"/>
    <w:rsid w:val="003E2033"/>
    <w:rsid w:val="003E21CA"/>
    <w:rsid w:val="003E2359"/>
    <w:rsid w:val="003E23CB"/>
    <w:rsid w:val="003E2C97"/>
    <w:rsid w:val="003E331F"/>
    <w:rsid w:val="003E365C"/>
    <w:rsid w:val="003E3B22"/>
    <w:rsid w:val="003E3D5A"/>
    <w:rsid w:val="003E3DAF"/>
    <w:rsid w:val="003E42E1"/>
    <w:rsid w:val="003E446D"/>
    <w:rsid w:val="003E4B5A"/>
    <w:rsid w:val="003E4D1D"/>
    <w:rsid w:val="003E526F"/>
    <w:rsid w:val="003E54B7"/>
    <w:rsid w:val="003E5724"/>
    <w:rsid w:val="003E5D9D"/>
    <w:rsid w:val="003E5DE1"/>
    <w:rsid w:val="003E69D4"/>
    <w:rsid w:val="003E6ED2"/>
    <w:rsid w:val="003E77B1"/>
    <w:rsid w:val="003E7E5A"/>
    <w:rsid w:val="003F01AB"/>
    <w:rsid w:val="003F05B0"/>
    <w:rsid w:val="003F0824"/>
    <w:rsid w:val="003F0A72"/>
    <w:rsid w:val="003F0C3B"/>
    <w:rsid w:val="003F105D"/>
    <w:rsid w:val="003F1086"/>
    <w:rsid w:val="003F1173"/>
    <w:rsid w:val="003F16E9"/>
    <w:rsid w:val="003F17CF"/>
    <w:rsid w:val="003F195C"/>
    <w:rsid w:val="003F1D1A"/>
    <w:rsid w:val="003F1FEA"/>
    <w:rsid w:val="003F234A"/>
    <w:rsid w:val="003F2619"/>
    <w:rsid w:val="003F2B3C"/>
    <w:rsid w:val="003F2C8E"/>
    <w:rsid w:val="003F3403"/>
    <w:rsid w:val="003F3573"/>
    <w:rsid w:val="003F387C"/>
    <w:rsid w:val="003F39A0"/>
    <w:rsid w:val="003F4776"/>
    <w:rsid w:val="003F47F9"/>
    <w:rsid w:val="003F4EBE"/>
    <w:rsid w:val="003F4ECA"/>
    <w:rsid w:val="003F538E"/>
    <w:rsid w:val="003F55F6"/>
    <w:rsid w:val="003F574A"/>
    <w:rsid w:val="003F61D6"/>
    <w:rsid w:val="003F63B9"/>
    <w:rsid w:val="003F6455"/>
    <w:rsid w:val="003F6AEF"/>
    <w:rsid w:val="003F7111"/>
    <w:rsid w:val="003F7437"/>
    <w:rsid w:val="003F7B44"/>
    <w:rsid w:val="003F7CA1"/>
    <w:rsid w:val="004000B1"/>
    <w:rsid w:val="00400554"/>
    <w:rsid w:val="004008E7"/>
    <w:rsid w:val="00400A45"/>
    <w:rsid w:val="00400E21"/>
    <w:rsid w:val="00400F5C"/>
    <w:rsid w:val="0040137C"/>
    <w:rsid w:val="00401811"/>
    <w:rsid w:val="00401D89"/>
    <w:rsid w:val="00402305"/>
    <w:rsid w:val="004023CF"/>
    <w:rsid w:val="0040240A"/>
    <w:rsid w:val="004026D9"/>
    <w:rsid w:val="00402782"/>
    <w:rsid w:val="00402891"/>
    <w:rsid w:val="00402BA1"/>
    <w:rsid w:val="00402EE3"/>
    <w:rsid w:val="00403350"/>
    <w:rsid w:val="004037D5"/>
    <w:rsid w:val="00403972"/>
    <w:rsid w:val="00403D9D"/>
    <w:rsid w:val="004048B8"/>
    <w:rsid w:val="00404B9B"/>
    <w:rsid w:val="00404D8B"/>
    <w:rsid w:val="00406263"/>
    <w:rsid w:val="00406756"/>
    <w:rsid w:val="00406A15"/>
    <w:rsid w:val="0040704E"/>
    <w:rsid w:val="004076A6"/>
    <w:rsid w:val="004076DD"/>
    <w:rsid w:val="00407A25"/>
    <w:rsid w:val="004101AA"/>
    <w:rsid w:val="004101D5"/>
    <w:rsid w:val="0041028B"/>
    <w:rsid w:val="004102BC"/>
    <w:rsid w:val="004104ED"/>
    <w:rsid w:val="00410ABF"/>
    <w:rsid w:val="00410B75"/>
    <w:rsid w:val="004112B0"/>
    <w:rsid w:val="00411478"/>
    <w:rsid w:val="004117BE"/>
    <w:rsid w:val="004119A7"/>
    <w:rsid w:val="00411AFB"/>
    <w:rsid w:val="0041223C"/>
    <w:rsid w:val="004123AA"/>
    <w:rsid w:val="0041285C"/>
    <w:rsid w:val="00412BCE"/>
    <w:rsid w:val="00412DED"/>
    <w:rsid w:val="00412DF3"/>
    <w:rsid w:val="00412E5C"/>
    <w:rsid w:val="0041355D"/>
    <w:rsid w:val="004135B6"/>
    <w:rsid w:val="0041360E"/>
    <w:rsid w:val="00414210"/>
    <w:rsid w:val="00414381"/>
    <w:rsid w:val="004143A9"/>
    <w:rsid w:val="00414758"/>
    <w:rsid w:val="00415671"/>
    <w:rsid w:val="00415A92"/>
    <w:rsid w:val="00415ACE"/>
    <w:rsid w:val="00415EA6"/>
    <w:rsid w:val="004160F2"/>
    <w:rsid w:val="00416218"/>
    <w:rsid w:val="00416248"/>
    <w:rsid w:val="0041632F"/>
    <w:rsid w:val="00416417"/>
    <w:rsid w:val="00416515"/>
    <w:rsid w:val="00416D25"/>
    <w:rsid w:val="00417079"/>
    <w:rsid w:val="00417A1B"/>
    <w:rsid w:val="00417A7A"/>
    <w:rsid w:val="00417DDC"/>
    <w:rsid w:val="00417E86"/>
    <w:rsid w:val="00417FD1"/>
    <w:rsid w:val="0042015A"/>
    <w:rsid w:val="00420268"/>
    <w:rsid w:val="00420954"/>
    <w:rsid w:val="004209A4"/>
    <w:rsid w:val="00420B3C"/>
    <w:rsid w:val="00420CCE"/>
    <w:rsid w:val="00420D74"/>
    <w:rsid w:val="004217D5"/>
    <w:rsid w:val="00421DE5"/>
    <w:rsid w:val="00422462"/>
    <w:rsid w:val="00422979"/>
    <w:rsid w:val="00422EE9"/>
    <w:rsid w:val="00422FE7"/>
    <w:rsid w:val="00423315"/>
    <w:rsid w:val="0042399C"/>
    <w:rsid w:val="004239D1"/>
    <w:rsid w:val="00423D38"/>
    <w:rsid w:val="00423FCB"/>
    <w:rsid w:val="0042426E"/>
    <w:rsid w:val="0042431D"/>
    <w:rsid w:val="004243AA"/>
    <w:rsid w:val="00424625"/>
    <w:rsid w:val="0042479F"/>
    <w:rsid w:val="00424DC0"/>
    <w:rsid w:val="00424F4B"/>
    <w:rsid w:val="004250BE"/>
    <w:rsid w:val="004254C1"/>
    <w:rsid w:val="00425964"/>
    <w:rsid w:val="00425C7F"/>
    <w:rsid w:val="00425F79"/>
    <w:rsid w:val="0042631A"/>
    <w:rsid w:val="00426634"/>
    <w:rsid w:val="004267D6"/>
    <w:rsid w:val="00426CA1"/>
    <w:rsid w:val="00426F7D"/>
    <w:rsid w:val="004274AB"/>
    <w:rsid w:val="004275D4"/>
    <w:rsid w:val="004276FE"/>
    <w:rsid w:val="0042799B"/>
    <w:rsid w:val="00427D42"/>
    <w:rsid w:val="00427D57"/>
    <w:rsid w:val="00427FBD"/>
    <w:rsid w:val="004303BA"/>
    <w:rsid w:val="004308CB"/>
    <w:rsid w:val="004309DF"/>
    <w:rsid w:val="00430B68"/>
    <w:rsid w:val="00431094"/>
    <w:rsid w:val="004310D6"/>
    <w:rsid w:val="0043112A"/>
    <w:rsid w:val="004311AB"/>
    <w:rsid w:val="0043143D"/>
    <w:rsid w:val="0043154D"/>
    <w:rsid w:val="004318D7"/>
    <w:rsid w:val="00431EBE"/>
    <w:rsid w:val="004322BD"/>
    <w:rsid w:val="00432E0F"/>
    <w:rsid w:val="00432F07"/>
    <w:rsid w:val="00432F7D"/>
    <w:rsid w:val="00433A98"/>
    <w:rsid w:val="00433E24"/>
    <w:rsid w:val="00433EE8"/>
    <w:rsid w:val="00434251"/>
    <w:rsid w:val="00434319"/>
    <w:rsid w:val="00434615"/>
    <w:rsid w:val="00434628"/>
    <w:rsid w:val="00434A12"/>
    <w:rsid w:val="00434AFA"/>
    <w:rsid w:val="00435185"/>
    <w:rsid w:val="004351EF"/>
    <w:rsid w:val="004354D7"/>
    <w:rsid w:val="004355AA"/>
    <w:rsid w:val="00435DCB"/>
    <w:rsid w:val="00436435"/>
    <w:rsid w:val="0043647A"/>
    <w:rsid w:val="004364F8"/>
    <w:rsid w:val="00436A44"/>
    <w:rsid w:val="00436B13"/>
    <w:rsid w:val="00437050"/>
    <w:rsid w:val="004370AD"/>
    <w:rsid w:val="004377E0"/>
    <w:rsid w:val="00437854"/>
    <w:rsid w:val="0044013E"/>
    <w:rsid w:val="004406A1"/>
    <w:rsid w:val="004409FA"/>
    <w:rsid w:val="00440C80"/>
    <w:rsid w:val="00440C9C"/>
    <w:rsid w:val="0044136E"/>
    <w:rsid w:val="00441452"/>
    <w:rsid w:val="00441674"/>
    <w:rsid w:val="004417A5"/>
    <w:rsid w:val="00441C9A"/>
    <w:rsid w:val="00441E4D"/>
    <w:rsid w:val="00442572"/>
    <w:rsid w:val="004425B8"/>
    <w:rsid w:val="00442703"/>
    <w:rsid w:val="00442B8F"/>
    <w:rsid w:val="00442DBD"/>
    <w:rsid w:val="00442E7C"/>
    <w:rsid w:val="00442F94"/>
    <w:rsid w:val="004432A0"/>
    <w:rsid w:val="004434BC"/>
    <w:rsid w:val="00443682"/>
    <w:rsid w:val="00443AD2"/>
    <w:rsid w:val="00444392"/>
    <w:rsid w:val="00444815"/>
    <w:rsid w:val="00444830"/>
    <w:rsid w:val="00444831"/>
    <w:rsid w:val="0044489C"/>
    <w:rsid w:val="0044494D"/>
    <w:rsid w:val="00444AFA"/>
    <w:rsid w:val="004454D7"/>
    <w:rsid w:val="00445638"/>
    <w:rsid w:val="00445661"/>
    <w:rsid w:val="00446088"/>
    <w:rsid w:val="0044677E"/>
    <w:rsid w:val="004469DF"/>
    <w:rsid w:val="00446BD0"/>
    <w:rsid w:val="004472F8"/>
    <w:rsid w:val="00447E38"/>
    <w:rsid w:val="00447E5D"/>
    <w:rsid w:val="00450234"/>
    <w:rsid w:val="004503CB"/>
    <w:rsid w:val="004505AC"/>
    <w:rsid w:val="004505D5"/>
    <w:rsid w:val="004513A3"/>
    <w:rsid w:val="00451728"/>
    <w:rsid w:val="004517A4"/>
    <w:rsid w:val="00451EC4"/>
    <w:rsid w:val="00451FCA"/>
    <w:rsid w:val="004520BE"/>
    <w:rsid w:val="004523E4"/>
    <w:rsid w:val="00452572"/>
    <w:rsid w:val="00453337"/>
    <w:rsid w:val="004533E9"/>
    <w:rsid w:val="004535C4"/>
    <w:rsid w:val="0045364C"/>
    <w:rsid w:val="00453D83"/>
    <w:rsid w:val="00453D9D"/>
    <w:rsid w:val="00454046"/>
    <w:rsid w:val="00454325"/>
    <w:rsid w:val="0045447C"/>
    <w:rsid w:val="004546ED"/>
    <w:rsid w:val="004547F1"/>
    <w:rsid w:val="004548D9"/>
    <w:rsid w:val="004550B8"/>
    <w:rsid w:val="0045515F"/>
    <w:rsid w:val="0045534D"/>
    <w:rsid w:val="00455819"/>
    <w:rsid w:val="00455AA3"/>
    <w:rsid w:val="00455CCC"/>
    <w:rsid w:val="00456240"/>
    <w:rsid w:val="0045674D"/>
    <w:rsid w:val="00456C6C"/>
    <w:rsid w:val="00456D15"/>
    <w:rsid w:val="0045750B"/>
    <w:rsid w:val="00457FAD"/>
    <w:rsid w:val="00460025"/>
    <w:rsid w:val="004604B6"/>
    <w:rsid w:val="00460869"/>
    <w:rsid w:val="00460A71"/>
    <w:rsid w:val="00460A82"/>
    <w:rsid w:val="0046110B"/>
    <w:rsid w:val="00461199"/>
    <w:rsid w:val="00461340"/>
    <w:rsid w:val="00461980"/>
    <w:rsid w:val="00461FF6"/>
    <w:rsid w:val="004623D0"/>
    <w:rsid w:val="00462B56"/>
    <w:rsid w:val="0046365D"/>
    <w:rsid w:val="00463A1B"/>
    <w:rsid w:val="00463CFC"/>
    <w:rsid w:val="00463E3C"/>
    <w:rsid w:val="00464387"/>
    <w:rsid w:val="004647E4"/>
    <w:rsid w:val="00464CF9"/>
    <w:rsid w:val="00465413"/>
    <w:rsid w:val="00465C68"/>
    <w:rsid w:val="0046610E"/>
    <w:rsid w:val="00466A9D"/>
    <w:rsid w:val="00466C86"/>
    <w:rsid w:val="00466E69"/>
    <w:rsid w:val="0046726C"/>
    <w:rsid w:val="004672BB"/>
    <w:rsid w:val="00467383"/>
    <w:rsid w:val="0046788C"/>
    <w:rsid w:val="00467A53"/>
    <w:rsid w:val="00467E1D"/>
    <w:rsid w:val="0047061A"/>
    <w:rsid w:val="004707DA"/>
    <w:rsid w:val="00470A09"/>
    <w:rsid w:val="00470F7E"/>
    <w:rsid w:val="0047131F"/>
    <w:rsid w:val="00471607"/>
    <w:rsid w:val="00471F11"/>
    <w:rsid w:val="00471F56"/>
    <w:rsid w:val="0047216E"/>
    <w:rsid w:val="004727EE"/>
    <w:rsid w:val="0047291F"/>
    <w:rsid w:val="004729B9"/>
    <w:rsid w:val="00472B0F"/>
    <w:rsid w:val="004733BB"/>
    <w:rsid w:val="004733F8"/>
    <w:rsid w:val="0047342E"/>
    <w:rsid w:val="00473471"/>
    <w:rsid w:val="00473723"/>
    <w:rsid w:val="00474183"/>
    <w:rsid w:val="00474531"/>
    <w:rsid w:val="00474562"/>
    <w:rsid w:val="004747E4"/>
    <w:rsid w:val="00474973"/>
    <w:rsid w:val="00474D60"/>
    <w:rsid w:val="00474E65"/>
    <w:rsid w:val="004750CB"/>
    <w:rsid w:val="0047534B"/>
    <w:rsid w:val="00475AD2"/>
    <w:rsid w:val="00475C42"/>
    <w:rsid w:val="00475CDC"/>
    <w:rsid w:val="00476255"/>
    <w:rsid w:val="004762EB"/>
    <w:rsid w:val="004768B1"/>
    <w:rsid w:val="00476EEB"/>
    <w:rsid w:val="00476FCF"/>
    <w:rsid w:val="00477C89"/>
    <w:rsid w:val="00480146"/>
    <w:rsid w:val="00480638"/>
    <w:rsid w:val="0048066E"/>
    <w:rsid w:val="0048100A"/>
    <w:rsid w:val="004815E1"/>
    <w:rsid w:val="00481950"/>
    <w:rsid w:val="00481A3C"/>
    <w:rsid w:val="00481AC4"/>
    <w:rsid w:val="00481C68"/>
    <w:rsid w:val="00481C98"/>
    <w:rsid w:val="00481EE3"/>
    <w:rsid w:val="00482054"/>
    <w:rsid w:val="004822C5"/>
    <w:rsid w:val="00482672"/>
    <w:rsid w:val="00482750"/>
    <w:rsid w:val="00482BAE"/>
    <w:rsid w:val="004836B3"/>
    <w:rsid w:val="00483CFD"/>
    <w:rsid w:val="00483ECE"/>
    <w:rsid w:val="004844F6"/>
    <w:rsid w:val="004845FC"/>
    <w:rsid w:val="004846BA"/>
    <w:rsid w:val="00484F17"/>
    <w:rsid w:val="004853E8"/>
    <w:rsid w:val="00485441"/>
    <w:rsid w:val="0048567D"/>
    <w:rsid w:val="004857C4"/>
    <w:rsid w:val="004871C2"/>
    <w:rsid w:val="00487A17"/>
    <w:rsid w:val="00487F46"/>
    <w:rsid w:val="00487F50"/>
    <w:rsid w:val="0049006A"/>
    <w:rsid w:val="00490136"/>
    <w:rsid w:val="004901D8"/>
    <w:rsid w:val="004902E6"/>
    <w:rsid w:val="0049053A"/>
    <w:rsid w:val="00490607"/>
    <w:rsid w:val="00490629"/>
    <w:rsid w:val="00490F52"/>
    <w:rsid w:val="004913DF"/>
    <w:rsid w:val="00491693"/>
    <w:rsid w:val="00491AFC"/>
    <w:rsid w:val="00491C04"/>
    <w:rsid w:val="00492112"/>
    <w:rsid w:val="004924C5"/>
    <w:rsid w:val="00492891"/>
    <w:rsid w:val="004928B9"/>
    <w:rsid w:val="00492AF0"/>
    <w:rsid w:val="00492F4E"/>
    <w:rsid w:val="00493015"/>
    <w:rsid w:val="0049362F"/>
    <w:rsid w:val="004936B3"/>
    <w:rsid w:val="00494115"/>
    <w:rsid w:val="004944B5"/>
    <w:rsid w:val="00494634"/>
    <w:rsid w:val="00494779"/>
    <w:rsid w:val="00494879"/>
    <w:rsid w:val="00495160"/>
    <w:rsid w:val="00495720"/>
    <w:rsid w:val="0049573D"/>
    <w:rsid w:val="0049595D"/>
    <w:rsid w:val="00495AA8"/>
    <w:rsid w:val="004960D2"/>
    <w:rsid w:val="00496672"/>
    <w:rsid w:val="0049671B"/>
    <w:rsid w:val="00496BD8"/>
    <w:rsid w:val="00496C84"/>
    <w:rsid w:val="00496CE2"/>
    <w:rsid w:val="00496EC5"/>
    <w:rsid w:val="00497644"/>
    <w:rsid w:val="00497899"/>
    <w:rsid w:val="00497B68"/>
    <w:rsid w:val="00497E24"/>
    <w:rsid w:val="00497F62"/>
    <w:rsid w:val="004A0024"/>
    <w:rsid w:val="004A01BD"/>
    <w:rsid w:val="004A0307"/>
    <w:rsid w:val="004A04B2"/>
    <w:rsid w:val="004A0BE5"/>
    <w:rsid w:val="004A10CF"/>
    <w:rsid w:val="004A1896"/>
    <w:rsid w:val="004A18E6"/>
    <w:rsid w:val="004A1DFC"/>
    <w:rsid w:val="004A2CFF"/>
    <w:rsid w:val="004A2D0D"/>
    <w:rsid w:val="004A2E3C"/>
    <w:rsid w:val="004A30CA"/>
    <w:rsid w:val="004A3299"/>
    <w:rsid w:val="004A3573"/>
    <w:rsid w:val="004A3D7E"/>
    <w:rsid w:val="004A3E3E"/>
    <w:rsid w:val="004A4036"/>
    <w:rsid w:val="004A4589"/>
    <w:rsid w:val="004A48AA"/>
    <w:rsid w:val="004A4A90"/>
    <w:rsid w:val="004A4EE2"/>
    <w:rsid w:val="004A5029"/>
    <w:rsid w:val="004A50AF"/>
    <w:rsid w:val="004A5DAA"/>
    <w:rsid w:val="004A60E7"/>
    <w:rsid w:val="004A6110"/>
    <w:rsid w:val="004A6155"/>
    <w:rsid w:val="004A664C"/>
    <w:rsid w:val="004A6796"/>
    <w:rsid w:val="004A6ABE"/>
    <w:rsid w:val="004A6B86"/>
    <w:rsid w:val="004A6DDC"/>
    <w:rsid w:val="004A6EAD"/>
    <w:rsid w:val="004A74BF"/>
    <w:rsid w:val="004A7C23"/>
    <w:rsid w:val="004A7F1E"/>
    <w:rsid w:val="004B02D4"/>
    <w:rsid w:val="004B057C"/>
    <w:rsid w:val="004B088C"/>
    <w:rsid w:val="004B0972"/>
    <w:rsid w:val="004B1068"/>
    <w:rsid w:val="004B1199"/>
    <w:rsid w:val="004B11E9"/>
    <w:rsid w:val="004B1350"/>
    <w:rsid w:val="004B1580"/>
    <w:rsid w:val="004B19D8"/>
    <w:rsid w:val="004B1A5A"/>
    <w:rsid w:val="004B1AED"/>
    <w:rsid w:val="004B1E86"/>
    <w:rsid w:val="004B1F69"/>
    <w:rsid w:val="004B2357"/>
    <w:rsid w:val="004B2439"/>
    <w:rsid w:val="004B25F1"/>
    <w:rsid w:val="004B2871"/>
    <w:rsid w:val="004B2930"/>
    <w:rsid w:val="004B353A"/>
    <w:rsid w:val="004B35FA"/>
    <w:rsid w:val="004B37C8"/>
    <w:rsid w:val="004B42D8"/>
    <w:rsid w:val="004B443F"/>
    <w:rsid w:val="004B4732"/>
    <w:rsid w:val="004B4BA0"/>
    <w:rsid w:val="004B4DA0"/>
    <w:rsid w:val="004B5387"/>
    <w:rsid w:val="004B56DB"/>
    <w:rsid w:val="004B5BA0"/>
    <w:rsid w:val="004B5E7D"/>
    <w:rsid w:val="004B5FC9"/>
    <w:rsid w:val="004B635B"/>
    <w:rsid w:val="004B6470"/>
    <w:rsid w:val="004B6551"/>
    <w:rsid w:val="004B6712"/>
    <w:rsid w:val="004B69D0"/>
    <w:rsid w:val="004B6B60"/>
    <w:rsid w:val="004B6BD6"/>
    <w:rsid w:val="004B6FA8"/>
    <w:rsid w:val="004B6FC6"/>
    <w:rsid w:val="004B7152"/>
    <w:rsid w:val="004B738A"/>
    <w:rsid w:val="004B7419"/>
    <w:rsid w:val="004B781E"/>
    <w:rsid w:val="004B79D9"/>
    <w:rsid w:val="004B7BEA"/>
    <w:rsid w:val="004B7F09"/>
    <w:rsid w:val="004C05F7"/>
    <w:rsid w:val="004C0877"/>
    <w:rsid w:val="004C08A2"/>
    <w:rsid w:val="004C0A13"/>
    <w:rsid w:val="004C1053"/>
    <w:rsid w:val="004C167C"/>
    <w:rsid w:val="004C16FD"/>
    <w:rsid w:val="004C1A74"/>
    <w:rsid w:val="004C2C3C"/>
    <w:rsid w:val="004C2D56"/>
    <w:rsid w:val="004C34BC"/>
    <w:rsid w:val="004C37CD"/>
    <w:rsid w:val="004C3C37"/>
    <w:rsid w:val="004C3C50"/>
    <w:rsid w:val="004C3E36"/>
    <w:rsid w:val="004C4024"/>
    <w:rsid w:val="004C40E9"/>
    <w:rsid w:val="004C4128"/>
    <w:rsid w:val="004C412B"/>
    <w:rsid w:val="004C4AB5"/>
    <w:rsid w:val="004C4C1A"/>
    <w:rsid w:val="004C4D8B"/>
    <w:rsid w:val="004C50FF"/>
    <w:rsid w:val="004C5155"/>
    <w:rsid w:val="004C515A"/>
    <w:rsid w:val="004C51FB"/>
    <w:rsid w:val="004C574B"/>
    <w:rsid w:val="004C58C2"/>
    <w:rsid w:val="004C61E9"/>
    <w:rsid w:val="004C6460"/>
    <w:rsid w:val="004C683F"/>
    <w:rsid w:val="004C689F"/>
    <w:rsid w:val="004C6C52"/>
    <w:rsid w:val="004C6FEA"/>
    <w:rsid w:val="004C71F6"/>
    <w:rsid w:val="004C78D1"/>
    <w:rsid w:val="004C79CE"/>
    <w:rsid w:val="004C7EFA"/>
    <w:rsid w:val="004D0609"/>
    <w:rsid w:val="004D07BD"/>
    <w:rsid w:val="004D0DA9"/>
    <w:rsid w:val="004D0E91"/>
    <w:rsid w:val="004D0EF7"/>
    <w:rsid w:val="004D111F"/>
    <w:rsid w:val="004D1235"/>
    <w:rsid w:val="004D1B84"/>
    <w:rsid w:val="004D1C2E"/>
    <w:rsid w:val="004D1F5C"/>
    <w:rsid w:val="004D2715"/>
    <w:rsid w:val="004D2909"/>
    <w:rsid w:val="004D2F22"/>
    <w:rsid w:val="004D35AE"/>
    <w:rsid w:val="004D36A3"/>
    <w:rsid w:val="004D36AC"/>
    <w:rsid w:val="004D3E25"/>
    <w:rsid w:val="004D408C"/>
    <w:rsid w:val="004D4603"/>
    <w:rsid w:val="004D487E"/>
    <w:rsid w:val="004D4D2D"/>
    <w:rsid w:val="004D5007"/>
    <w:rsid w:val="004D573A"/>
    <w:rsid w:val="004D581B"/>
    <w:rsid w:val="004D58F1"/>
    <w:rsid w:val="004D5A38"/>
    <w:rsid w:val="004D5D55"/>
    <w:rsid w:val="004D5DA5"/>
    <w:rsid w:val="004D619D"/>
    <w:rsid w:val="004D61C3"/>
    <w:rsid w:val="004D63D6"/>
    <w:rsid w:val="004D63F6"/>
    <w:rsid w:val="004D660B"/>
    <w:rsid w:val="004D6938"/>
    <w:rsid w:val="004D7BD7"/>
    <w:rsid w:val="004E004B"/>
    <w:rsid w:val="004E07F3"/>
    <w:rsid w:val="004E1BA8"/>
    <w:rsid w:val="004E2590"/>
    <w:rsid w:val="004E2AA3"/>
    <w:rsid w:val="004E2B12"/>
    <w:rsid w:val="004E2B16"/>
    <w:rsid w:val="004E3421"/>
    <w:rsid w:val="004E3533"/>
    <w:rsid w:val="004E381B"/>
    <w:rsid w:val="004E396A"/>
    <w:rsid w:val="004E3D98"/>
    <w:rsid w:val="004E40AB"/>
    <w:rsid w:val="004E45EB"/>
    <w:rsid w:val="004E463F"/>
    <w:rsid w:val="004E4EA3"/>
    <w:rsid w:val="004E53AD"/>
    <w:rsid w:val="004E5D6E"/>
    <w:rsid w:val="004E622F"/>
    <w:rsid w:val="004E653E"/>
    <w:rsid w:val="004E66E9"/>
    <w:rsid w:val="004E68E4"/>
    <w:rsid w:val="004E7319"/>
    <w:rsid w:val="004E735C"/>
    <w:rsid w:val="004E738A"/>
    <w:rsid w:val="004E7A1F"/>
    <w:rsid w:val="004E7BF5"/>
    <w:rsid w:val="004E7CCA"/>
    <w:rsid w:val="004E7D16"/>
    <w:rsid w:val="004E7DCE"/>
    <w:rsid w:val="004F01DF"/>
    <w:rsid w:val="004F05DF"/>
    <w:rsid w:val="004F16B7"/>
    <w:rsid w:val="004F172B"/>
    <w:rsid w:val="004F1DA7"/>
    <w:rsid w:val="004F20F4"/>
    <w:rsid w:val="004F2182"/>
    <w:rsid w:val="004F25CB"/>
    <w:rsid w:val="004F2CA5"/>
    <w:rsid w:val="004F31F4"/>
    <w:rsid w:val="004F3386"/>
    <w:rsid w:val="004F34BC"/>
    <w:rsid w:val="004F3552"/>
    <w:rsid w:val="004F38C9"/>
    <w:rsid w:val="004F3A4B"/>
    <w:rsid w:val="004F3F5C"/>
    <w:rsid w:val="004F41AE"/>
    <w:rsid w:val="004F453D"/>
    <w:rsid w:val="004F49B5"/>
    <w:rsid w:val="004F4D98"/>
    <w:rsid w:val="004F501A"/>
    <w:rsid w:val="004F5102"/>
    <w:rsid w:val="004F51DC"/>
    <w:rsid w:val="004F5209"/>
    <w:rsid w:val="004F5A60"/>
    <w:rsid w:val="004F5B96"/>
    <w:rsid w:val="004F5C6D"/>
    <w:rsid w:val="004F5C71"/>
    <w:rsid w:val="004F617D"/>
    <w:rsid w:val="004F61B1"/>
    <w:rsid w:val="004F6261"/>
    <w:rsid w:val="004F654E"/>
    <w:rsid w:val="004F6952"/>
    <w:rsid w:val="004F6C51"/>
    <w:rsid w:val="004F6FA2"/>
    <w:rsid w:val="004F7013"/>
    <w:rsid w:val="004F78C6"/>
    <w:rsid w:val="004F7B3E"/>
    <w:rsid w:val="004F7CD4"/>
    <w:rsid w:val="00500024"/>
    <w:rsid w:val="005004C6"/>
    <w:rsid w:val="00500A78"/>
    <w:rsid w:val="00501020"/>
    <w:rsid w:val="005010CF"/>
    <w:rsid w:val="0050171C"/>
    <w:rsid w:val="0050179B"/>
    <w:rsid w:val="00501882"/>
    <w:rsid w:val="00501B78"/>
    <w:rsid w:val="00501CC1"/>
    <w:rsid w:val="00502B8E"/>
    <w:rsid w:val="00502E19"/>
    <w:rsid w:val="005039D0"/>
    <w:rsid w:val="005039E2"/>
    <w:rsid w:val="00504047"/>
    <w:rsid w:val="005041DA"/>
    <w:rsid w:val="005044D1"/>
    <w:rsid w:val="00504719"/>
    <w:rsid w:val="00505028"/>
    <w:rsid w:val="005050E7"/>
    <w:rsid w:val="00505478"/>
    <w:rsid w:val="0050561A"/>
    <w:rsid w:val="005057AB"/>
    <w:rsid w:val="005057CB"/>
    <w:rsid w:val="00505839"/>
    <w:rsid w:val="00505C29"/>
    <w:rsid w:val="00505FA1"/>
    <w:rsid w:val="005067E5"/>
    <w:rsid w:val="005068BF"/>
    <w:rsid w:val="00507882"/>
    <w:rsid w:val="005101BB"/>
    <w:rsid w:val="00510531"/>
    <w:rsid w:val="00510823"/>
    <w:rsid w:val="0051089A"/>
    <w:rsid w:val="00510AE2"/>
    <w:rsid w:val="00510CFA"/>
    <w:rsid w:val="00510ED9"/>
    <w:rsid w:val="005110AD"/>
    <w:rsid w:val="005115B7"/>
    <w:rsid w:val="0051194C"/>
    <w:rsid w:val="00511A9E"/>
    <w:rsid w:val="00511B99"/>
    <w:rsid w:val="00511F84"/>
    <w:rsid w:val="0051237A"/>
    <w:rsid w:val="005125EA"/>
    <w:rsid w:val="00514705"/>
    <w:rsid w:val="00514C76"/>
    <w:rsid w:val="00515205"/>
    <w:rsid w:val="00515304"/>
    <w:rsid w:val="00515386"/>
    <w:rsid w:val="00515865"/>
    <w:rsid w:val="00515D86"/>
    <w:rsid w:val="00515DAF"/>
    <w:rsid w:val="0051630B"/>
    <w:rsid w:val="00516BE1"/>
    <w:rsid w:val="00516CDD"/>
    <w:rsid w:val="00516EB1"/>
    <w:rsid w:val="00516FC7"/>
    <w:rsid w:val="005170E9"/>
    <w:rsid w:val="005171DA"/>
    <w:rsid w:val="005171E5"/>
    <w:rsid w:val="005171F6"/>
    <w:rsid w:val="00517210"/>
    <w:rsid w:val="00517298"/>
    <w:rsid w:val="00517645"/>
    <w:rsid w:val="005178CE"/>
    <w:rsid w:val="00517A35"/>
    <w:rsid w:val="00517B6C"/>
    <w:rsid w:val="00517D2A"/>
    <w:rsid w:val="00517F1E"/>
    <w:rsid w:val="0052057A"/>
    <w:rsid w:val="005205C9"/>
    <w:rsid w:val="00520822"/>
    <w:rsid w:val="00520A1D"/>
    <w:rsid w:val="00520CEB"/>
    <w:rsid w:val="00521640"/>
    <w:rsid w:val="00521649"/>
    <w:rsid w:val="0052169E"/>
    <w:rsid w:val="00521910"/>
    <w:rsid w:val="005219E2"/>
    <w:rsid w:val="00521D40"/>
    <w:rsid w:val="00521D55"/>
    <w:rsid w:val="00521D81"/>
    <w:rsid w:val="005220F2"/>
    <w:rsid w:val="00522169"/>
    <w:rsid w:val="005227FB"/>
    <w:rsid w:val="005228DD"/>
    <w:rsid w:val="00522EBF"/>
    <w:rsid w:val="005234B8"/>
    <w:rsid w:val="0052381C"/>
    <w:rsid w:val="00523893"/>
    <w:rsid w:val="005238A7"/>
    <w:rsid w:val="00523BD0"/>
    <w:rsid w:val="00523D13"/>
    <w:rsid w:val="00523E9D"/>
    <w:rsid w:val="00523FC2"/>
    <w:rsid w:val="005242C2"/>
    <w:rsid w:val="0052471A"/>
    <w:rsid w:val="005249D4"/>
    <w:rsid w:val="00524A35"/>
    <w:rsid w:val="00524C72"/>
    <w:rsid w:val="00524D33"/>
    <w:rsid w:val="00524EE3"/>
    <w:rsid w:val="00525783"/>
    <w:rsid w:val="00525799"/>
    <w:rsid w:val="00525875"/>
    <w:rsid w:val="00525AA5"/>
    <w:rsid w:val="0052614F"/>
    <w:rsid w:val="0052643D"/>
    <w:rsid w:val="0052661E"/>
    <w:rsid w:val="00526D6B"/>
    <w:rsid w:val="00526F69"/>
    <w:rsid w:val="00526F6E"/>
    <w:rsid w:val="0053000D"/>
    <w:rsid w:val="0053021B"/>
    <w:rsid w:val="005302D4"/>
    <w:rsid w:val="00530350"/>
    <w:rsid w:val="00530524"/>
    <w:rsid w:val="005307B0"/>
    <w:rsid w:val="00531556"/>
    <w:rsid w:val="00531603"/>
    <w:rsid w:val="00531685"/>
    <w:rsid w:val="005317F8"/>
    <w:rsid w:val="00531CDF"/>
    <w:rsid w:val="00531F53"/>
    <w:rsid w:val="00531FBD"/>
    <w:rsid w:val="005324ED"/>
    <w:rsid w:val="0053306D"/>
    <w:rsid w:val="0053309E"/>
    <w:rsid w:val="00533802"/>
    <w:rsid w:val="005344C2"/>
    <w:rsid w:val="00534AA2"/>
    <w:rsid w:val="00534C8C"/>
    <w:rsid w:val="00535500"/>
    <w:rsid w:val="00535BAA"/>
    <w:rsid w:val="00536104"/>
    <w:rsid w:val="005361AB"/>
    <w:rsid w:val="0053622F"/>
    <w:rsid w:val="0053636E"/>
    <w:rsid w:val="005363A3"/>
    <w:rsid w:val="00536406"/>
    <w:rsid w:val="0053670D"/>
    <w:rsid w:val="00536D80"/>
    <w:rsid w:val="00536EE1"/>
    <w:rsid w:val="005370A1"/>
    <w:rsid w:val="005370B4"/>
    <w:rsid w:val="005377A7"/>
    <w:rsid w:val="005377E2"/>
    <w:rsid w:val="0053787A"/>
    <w:rsid w:val="00540250"/>
    <w:rsid w:val="005408A6"/>
    <w:rsid w:val="00540AFF"/>
    <w:rsid w:val="00541203"/>
    <w:rsid w:val="005412E0"/>
    <w:rsid w:val="00541630"/>
    <w:rsid w:val="005419C5"/>
    <w:rsid w:val="00541AC2"/>
    <w:rsid w:val="00541E51"/>
    <w:rsid w:val="00541E6C"/>
    <w:rsid w:val="00541FCD"/>
    <w:rsid w:val="005421CC"/>
    <w:rsid w:val="005425CF"/>
    <w:rsid w:val="005425E5"/>
    <w:rsid w:val="00542819"/>
    <w:rsid w:val="00542C33"/>
    <w:rsid w:val="00542E19"/>
    <w:rsid w:val="00542FD2"/>
    <w:rsid w:val="00543319"/>
    <w:rsid w:val="005435F5"/>
    <w:rsid w:val="005436B9"/>
    <w:rsid w:val="0054378B"/>
    <w:rsid w:val="00543D85"/>
    <w:rsid w:val="005443D4"/>
    <w:rsid w:val="005449B1"/>
    <w:rsid w:val="00544C79"/>
    <w:rsid w:val="00544CC2"/>
    <w:rsid w:val="00544FC9"/>
    <w:rsid w:val="00545097"/>
    <w:rsid w:val="0054575D"/>
    <w:rsid w:val="00545AF8"/>
    <w:rsid w:val="00545D07"/>
    <w:rsid w:val="00546570"/>
    <w:rsid w:val="0054676B"/>
    <w:rsid w:val="005469DC"/>
    <w:rsid w:val="00546B23"/>
    <w:rsid w:val="00546F82"/>
    <w:rsid w:val="00547E98"/>
    <w:rsid w:val="00550207"/>
    <w:rsid w:val="0055074E"/>
    <w:rsid w:val="00550B15"/>
    <w:rsid w:val="00550B3F"/>
    <w:rsid w:val="00551014"/>
    <w:rsid w:val="0055139B"/>
    <w:rsid w:val="00551717"/>
    <w:rsid w:val="0055180F"/>
    <w:rsid w:val="00551E69"/>
    <w:rsid w:val="0055211F"/>
    <w:rsid w:val="005528C3"/>
    <w:rsid w:val="00552BC7"/>
    <w:rsid w:val="00552C07"/>
    <w:rsid w:val="00552E57"/>
    <w:rsid w:val="00553354"/>
    <w:rsid w:val="00553457"/>
    <w:rsid w:val="00553496"/>
    <w:rsid w:val="005537D5"/>
    <w:rsid w:val="005539CD"/>
    <w:rsid w:val="00553FBB"/>
    <w:rsid w:val="0055444F"/>
    <w:rsid w:val="005545C8"/>
    <w:rsid w:val="00554667"/>
    <w:rsid w:val="005546DB"/>
    <w:rsid w:val="0055483D"/>
    <w:rsid w:val="00554932"/>
    <w:rsid w:val="00554D04"/>
    <w:rsid w:val="00554F4F"/>
    <w:rsid w:val="005554FC"/>
    <w:rsid w:val="005556A1"/>
    <w:rsid w:val="005563C5"/>
    <w:rsid w:val="00556548"/>
    <w:rsid w:val="00556653"/>
    <w:rsid w:val="005566C8"/>
    <w:rsid w:val="00556BB2"/>
    <w:rsid w:val="00557796"/>
    <w:rsid w:val="0055788C"/>
    <w:rsid w:val="00557994"/>
    <w:rsid w:val="00557C25"/>
    <w:rsid w:val="00557E95"/>
    <w:rsid w:val="00557F1A"/>
    <w:rsid w:val="005607A0"/>
    <w:rsid w:val="005609C6"/>
    <w:rsid w:val="00560BFF"/>
    <w:rsid w:val="00560D72"/>
    <w:rsid w:val="00561141"/>
    <w:rsid w:val="00561C20"/>
    <w:rsid w:val="0056214C"/>
    <w:rsid w:val="005621BF"/>
    <w:rsid w:val="00562D07"/>
    <w:rsid w:val="00563415"/>
    <w:rsid w:val="00563662"/>
    <w:rsid w:val="00563D23"/>
    <w:rsid w:val="005640FE"/>
    <w:rsid w:val="00564289"/>
    <w:rsid w:val="00564B54"/>
    <w:rsid w:val="00564D3E"/>
    <w:rsid w:val="00565249"/>
    <w:rsid w:val="0056551C"/>
    <w:rsid w:val="005658AF"/>
    <w:rsid w:val="00565C3E"/>
    <w:rsid w:val="00565E29"/>
    <w:rsid w:val="00565FA3"/>
    <w:rsid w:val="0056695C"/>
    <w:rsid w:val="0056772D"/>
    <w:rsid w:val="00567C3A"/>
    <w:rsid w:val="00567C91"/>
    <w:rsid w:val="00567F95"/>
    <w:rsid w:val="00567FB4"/>
    <w:rsid w:val="00570261"/>
    <w:rsid w:val="005704BF"/>
    <w:rsid w:val="00570947"/>
    <w:rsid w:val="0057120B"/>
    <w:rsid w:val="0057123B"/>
    <w:rsid w:val="00571315"/>
    <w:rsid w:val="005714BA"/>
    <w:rsid w:val="00572325"/>
    <w:rsid w:val="00572A62"/>
    <w:rsid w:val="00573080"/>
    <w:rsid w:val="0057312C"/>
    <w:rsid w:val="005733F7"/>
    <w:rsid w:val="00573478"/>
    <w:rsid w:val="005736F9"/>
    <w:rsid w:val="0057384C"/>
    <w:rsid w:val="00573CCB"/>
    <w:rsid w:val="00573DE8"/>
    <w:rsid w:val="00573F05"/>
    <w:rsid w:val="00573F11"/>
    <w:rsid w:val="005740DF"/>
    <w:rsid w:val="005748C2"/>
    <w:rsid w:val="005754A1"/>
    <w:rsid w:val="005757DF"/>
    <w:rsid w:val="00575BA5"/>
    <w:rsid w:val="00575E50"/>
    <w:rsid w:val="005761D9"/>
    <w:rsid w:val="005764F1"/>
    <w:rsid w:val="005764FA"/>
    <w:rsid w:val="00576609"/>
    <w:rsid w:val="0057691D"/>
    <w:rsid w:val="00577354"/>
    <w:rsid w:val="00577A7C"/>
    <w:rsid w:val="00580C95"/>
    <w:rsid w:val="00580E5E"/>
    <w:rsid w:val="0058109D"/>
    <w:rsid w:val="005814BF"/>
    <w:rsid w:val="00581627"/>
    <w:rsid w:val="0058178D"/>
    <w:rsid w:val="0058179B"/>
    <w:rsid w:val="00581898"/>
    <w:rsid w:val="005818D7"/>
    <w:rsid w:val="00581B7F"/>
    <w:rsid w:val="00581F4B"/>
    <w:rsid w:val="00582293"/>
    <w:rsid w:val="005822BA"/>
    <w:rsid w:val="005826D8"/>
    <w:rsid w:val="00582B82"/>
    <w:rsid w:val="00582CCA"/>
    <w:rsid w:val="00583022"/>
    <w:rsid w:val="0058313B"/>
    <w:rsid w:val="005838B9"/>
    <w:rsid w:val="005840B8"/>
    <w:rsid w:val="00584130"/>
    <w:rsid w:val="005844A6"/>
    <w:rsid w:val="00584564"/>
    <w:rsid w:val="00584C52"/>
    <w:rsid w:val="00584C74"/>
    <w:rsid w:val="00585126"/>
    <w:rsid w:val="00585413"/>
    <w:rsid w:val="0058669F"/>
    <w:rsid w:val="005866CF"/>
    <w:rsid w:val="0058679C"/>
    <w:rsid w:val="00586915"/>
    <w:rsid w:val="00586AFE"/>
    <w:rsid w:val="005870D4"/>
    <w:rsid w:val="0058742C"/>
    <w:rsid w:val="005875E5"/>
    <w:rsid w:val="00587835"/>
    <w:rsid w:val="0058788D"/>
    <w:rsid w:val="00587A1A"/>
    <w:rsid w:val="00587B3B"/>
    <w:rsid w:val="00587EFF"/>
    <w:rsid w:val="005902B0"/>
    <w:rsid w:val="00590544"/>
    <w:rsid w:val="0059072D"/>
    <w:rsid w:val="00590842"/>
    <w:rsid w:val="005908C1"/>
    <w:rsid w:val="00590C4A"/>
    <w:rsid w:val="005916F1"/>
    <w:rsid w:val="005918A9"/>
    <w:rsid w:val="0059196D"/>
    <w:rsid w:val="00591A80"/>
    <w:rsid w:val="00591D18"/>
    <w:rsid w:val="005925A9"/>
    <w:rsid w:val="005928A6"/>
    <w:rsid w:val="00592B64"/>
    <w:rsid w:val="00592C22"/>
    <w:rsid w:val="00593495"/>
    <w:rsid w:val="005937FF"/>
    <w:rsid w:val="00593951"/>
    <w:rsid w:val="005939C8"/>
    <w:rsid w:val="00593AA3"/>
    <w:rsid w:val="00593B26"/>
    <w:rsid w:val="00593D2D"/>
    <w:rsid w:val="0059401D"/>
    <w:rsid w:val="005946BD"/>
    <w:rsid w:val="00594754"/>
    <w:rsid w:val="00594A50"/>
    <w:rsid w:val="0059541D"/>
    <w:rsid w:val="00595765"/>
    <w:rsid w:val="00596306"/>
    <w:rsid w:val="005965CC"/>
    <w:rsid w:val="00596622"/>
    <w:rsid w:val="005967BB"/>
    <w:rsid w:val="00596AE7"/>
    <w:rsid w:val="00596C46"/>
    <w:rsid w:val="00596E7C"/>
    <w:rsid w:val="005973E7"/>
    <w:rsid w:val="005974A9"/>
    <w:rsid w:val="005974F9"/>
    <w:rsid w:val="005979A9"/>
    <w:rsid w:val="00597E04"/>
    <w:rsid w:val="005A0259"/>
    <w:rsid w:val="005A06C7"/>
    <w:rsid w:val="005A086F"/>
    <w:rsid w:val="005A0C8E"/>
    <w:rsid w:val="005A1483"/>
    <w:rsid w:val="005A18F1"/>
    <w:rsid w:val="005A1DAC"/>
    <w:rsid w:val="005A1EDC"/>
    <w:rsid w:val="005A1EF9"/>
    <w:rsid w:val="005A234D"/>
    <w:rsid w:val="005A2648"/>
    <w:rsid w:val="005A2A7A"/>
    <w:rsid w:val="005A2D1A"/>
    <w:rsid w:val="005A3118"/>
    <w:rsid w:val="005A365F"/>
    <w:rsid w:val="005A3AD5"/>
    <w:rsid w:val="005A44FD"/>
    <w:rsid w:val="005A4590"/>
    <w:rsid w:val="005A4911"/>
    <w:rsid w:val="005A4FBB"/>
    <w:rsid w:val="005A526B"/>
    <w:rsid w:val="005A55F9"/>
    <w:rsid w:val="005A59CD"/>
    <w:rsid w:val="005A5F35"/>
    <w:rsid w:val="005A653B"/>
    <w:rsid w:val="005A6D5C"/>
    <w:rsid w:val="005A6E5A"/>
    <w:rsid w:val="005A6F3D"/>
    <w:rsid w:val="005A7081"/>
    <w:rsid w:val="005A7273"/>
    <w:rsid w:val="005A797C"/>
    <w:rsid w:val="005A79B7"/>
    <w:rsid w:val="005A7A73"/>
    <w:rsid w:val="005A7AFD"/>
    <w:rsid w:val="005A7CF3"/>
    <w:rsid w:val="005A7E6A"/>
    <w:rsid w:val="005B09A9"/>
    <w:rsid w:val="005B0BAF"/>
    <w:rsid w:val="005B0C17"/>
    <w:rsid w:val="005B140A"/>
    <w:rsid w:val="005B18C1"/>
    <w:rsid w:val="005B1EC9"/>
    <w:rsid w:val="005B1F97"/>
    <w:rsid w:val="005B2221"/>
    <w:rsid w:val="005B238B"/>
    <w:rsid w:val="005B2443"/>
    <w:rsid w:val="005B26FE"/>
    <w:rsid w:val="005B2D5C"/>
    <w:rsid w:val="005B3429"/>
    <w:rsid w:val="005B3A46"/>
    <w:rsid w:val="005B3B39"/>
    <w:rsid w:val="005B3C54"/>
    <w:rsid w:val="005B42AC"/>
    <w:rsid w:val="005B430D"/>
    <w:rsid w:val="005B440D"/>
    <w:rsid w:val="005B4AF0"/>
    <w:rsid w:val="005B4C88"/>
    <w:rsid w:val="005B4F3E"/>
    <w:rsid w:val="005B54F1"/>
    <w:rsid w:val="005B5B73"/>
    <w:rsid w:val="005B62CB"/>
    <w:rsid w:val="005B63B7"/>
    <w:rsid w:val="005B643C"/>
    <w:rsid w:val="005B6807"/>
    <w:rsid w:val="005B6D6A"/>
    <w:rsid w:val="005B6E1E"/>
    <w:rsid w:val="005B711C"/>
    <w:rsid w:val="005B74B7"/>
    <w:rsid w:val="005B7769"/>
    <w:rsid w:val="005B77DA"/>
    <w:rsid w:val="005B798E"/>
    <w:rsid w:val="005C02BF"/>
    <w:rsid w:val="005C06A6"/>
    <w:rsid w:val="005C077D"/>
    <w:rsid w:val="005C0C28"/>
    <w:rsid w:val="005C103F"/>
    <w:rsid w:val="005C143E"/>
    <w:rsid w:val="005C1DCF"/>
    <w:rsid w:val="005C2046"/>
    <w:rsid w:val="005C2172"/>
    <w:rsid w:val="005C242E"/>
    <w:rsid w:val="005C2814"/>
    <w:rsid w:val="005C2835"/>
    <w:rsid w:val="005C29C1"/>
    <w:rsid w:val="005C2A8B"/>
    <w:rsid w:val="005C3314"/>
    <w:rsid w:val="005C3951"/>
    <w:rsid w:val="005C444E"/>
    <w:rsid w:val="005C4867"/>
    <w:rsid w:val="005C496A"/>
    <w:rsid w:val="005C4BC7"/>
    <w:rsid w:val="005C4EA9"/>
    <w:rsid w:val="005C4F95"/>
    <w:rsid w:val="005C4FAA"/>
    <w:rsid w:val="005C5103"/>
    <w:rsid w:val="005C5134"/>
    <w:rsid w:val="005C57E3"/>
    <w:rsid w:val="005C5A09"/>
    <w:rsid w:val="005C5C2B"/>
    <w:rsid w:val="005C6174"/>
    <w:rsid w:val="005C66CD"/>
    <w:rsid w:val="005C6721"/>
    <w:rsid w:val="005C6A92"/>
    <w:rsid w:val="005C6F24"/>
    <w:rsid w:val="005C716C"/>
    <w:rsid w:val="005C71B6"/>
    <w:rsid w:val="005C73E6"/>
    <w:rsid w:val="005C7496"/>
    <w:rsid w:val="005C783F"/>
    <w:rsid w:val="005C793F"/>
    <w:rsid w:val="005C7E19"/>
    <w:rsid w:val="005D03CB"/>
    <w:rsid w:val="005D04FB"/>
    <w:rsid w:val="005D0639"/>
    <w:rsid w:val="005D0B89"/>
    <w:rsid w:val="005D0DC3"/>
    <w:rsid w:val="005D10B3"/>
    <w:rsid w:val="005D1246"/>
    <w:rsid w:val="005D1904"/>
    <w:rsid w:val="005D1DC4"/>
    <w:rsid w:val="005D2528"/>
    <w:rsid w:val="005D298D"/>
    <w:rsid w:val="005D2A88"/>
    <w:rsid w:val="005D2B20"/>
    <w:rsid w:val="005D2E81"/>
    <w:rsid w:val="005D38B9"/>
    <w:rsid w:val="005D3D17"/>
    <w:rsid w:val="005D3D2C"/>
    <w:rsid w:val="005D3E6C"/>
    <w:rsid w:val="005D3F56"/>
    <w:rsid w:val="005D4301"/>
    <w:rsid w:val="005D4638"/>
    <w:rsid w:val="005D48DD"/>
    <w:rsid w:val="005D4AC1"/>
    <w:rsid w:val="005D4CA4"/>
    <w:rsid w:val="005D4CC1"/>
    <w:rsid w:val="005D54AB"/>
    <w:rsid w:val="005D5984"/>
    <w:rsid w:val="005D6338"/>
    <w:rsid w:val="005D6C27"/>
    <w:rsid w:val="005D6F5D"/>
    <w:rsid w:val="005D6F81"/>
    <w:rsid w:val="005D6F85"/>
    <w:rsid w:val="005D7436"/>
    <w:rsid w:val="005D75C4"/>
    <w:rsid w:val="005D7645"/>
    <w:rsid w:val="005D7A51"/>
    <w:rsid w:val="005D7A8A"/>
    <w:rsid w:val="005D7AC8"/>
    <w:rsid w:val="005E110A"/>
    <w:rsid w:val="005E1941"/>
    <w:rsid w:val="005E1B17"/>
    <w:rsid w:val="005E1FB8"/>
    <w:rsid w:val="005E2584"/>
    <w:rsid w:val="005E2677"/>
    <w:rsid w:val="005E27C0"/>
    <w:rsid w:val="005E2800"/>
    <w:rsid w:val="005E2B1A"/>
    <w:rsid w:val="005E42B2"/>
    <w:rsid w:val="005E4376"/>
    <w:rsid w:val="005E4394"/>
    <w:rsid w:val="005E44BF"/>
    <w:rsid w:val="005E469E"/>
    <w:rsid w:val="005E4AFE"/>
    <w:rsid w:val="005E4BA7"/>
    <w:rsid w:val="005E50D8"/>
    <w:rsid w:val="005E5569"/>
    <w:rsid w:val="005E5664"/>
    <w:rsid w:val="005E5899"/>
    <w:rsid w:val="005E5DB3"/>
    <w:rsid w:val="005E622C"/>
    <w:rsid w:val="005E62E4"/>
    <w:rsid w:val="005E6B22"/>
    <w:rsid w:val="005E6B48"/>
    <w:rsid w:val="005E7044"/>
    <w:rsid w:val="005E7335"/>
    <w:rsid w:val="005E7CEA"/>
    <w:rsid w:val="005F015B"/>
    <w:rsid w:val="005F03B0"/>
    <w:rsid w:val="005F05DE"/>
    <w:rsid w:val="005F097E"/>
    <w:rsid w:val="005F0B07"/>
    <w:rsid w:val="005F11DC"/>
    <w:rsid w:val="005F13AA"/>
    <w:rsid w:val="005F1CB0"/>
    <w:rsid w:val="005F1ECD"/>
    <w:rsid w:val="005F1F16"/>
    <w:rsid w:val="005F2342"/>
    <w:rsid w:val="005F257F"/>
    <w:rsid w:val="005F2659"/>
    <w:rsid w:val="005F2788"/>
    <w:rsid w:val="005F27FB"/>
    <w:rsid w:val="005F28C8"/>
    <w:rsid w:val="005F2DE8"/>
    <w:rsid w:val="005F3008"/>
    <w:rsid w:val="005F31D0"/>
    <w:rsid w:val="005F34B1"/>
    <w:rsid w:val="005F38CD"/>
    <w:rsid w:val="005F39C7"/>
    <w:rsid w:val="005F4A23"/>
    <w:rsid w:val="005F4A71"/>
    <w:rsid w:val="005F5AFA"/>
    <w:rsid w:val="005F5D71"/>
    <w:rsid w:val="005F63AF"/>
    <w:rsid w:val="005F6B8C"/>
    <w:rsid w:val="005F6D3F"/>
    <w:rsid w:val="005F7CAF"/>
    <w:rsid w:val="005F7E61"/>
    <w:rsid w:val="005F7EDC"/>
    <w:rsid w:val="005F7FD9"/>
    <w:rsid w:val="0060000D"/>
    <w:rsid w:val="006003FA"/>
    <w:rsid w:val="00600433"/>
    <w:rsid w:val="006006F5"/>
    <w:rsid w:val="006009FD"/>
    <w:rsid w:val="00601516"/>
    <w:rsid w:val="0060187F"/>
    <w:rsid w:val="0060206E"/>
    <w:rsid w:val="006021B4"/>
    <w:rsid w:val="006027C9"/>
    <w:rsid w:val="0060284B"/>
    <w:rsid w:val="00602C01"/>
    <w:rsid w:val="0060317D"/>
    <w:rsid w:val="00603227"/>
    <w:rsid w:val="00603337"/>
    <w:rsid w:val="0060373E"/>
    <w:rsid w:val="0060378D"/>
    <w:rsid w:val="00604090"/>
    <w:rsid w:val="006045CC"/>
    <w:rsid w:val="0060480A"/>
    <w:rsid w:val="0060488C"/>
    <w:rsid w:val="00604EE6"/>
    <w:rsid w:val="0060541E"/>
    <w:rsid w:val="00605550"/>
    <w:rsid w:val="0060576A"/>
    <w:rsid w:val="00605A00"/>
    <w:rsid w:val="00605B5A"/>
    <w:rsid w:val="00605DE2"/>
    <w:rsid w:val="006061E6"/>
    <w:rsid w:val="00606463"/>
    <w:rsid w:val="00606C2A"/>
    <w:rsid w:val="00607134"/>
    <w:rsid w:val="00607E15"/>
    <w:rsid w:val="0061041C"/>
    <w:rsid w:val="006106D2"/>
    <w:rsid w:val="00610774"/>
    <w:rsid w:val="006107EF"/>
    <w:rsid w:val="006108A9"/>
    <w:rsid w:val="006108FE"/>
    <w:rsid w:val="00610E5D"/>
    <w:rsid w:val="00610F43"/>
    <w:rsid w:val="00611201"/>
    <w:rsid w:val="0061155B"/>
    <w:rsid w:val="006115D2"/>
    <w:rsid w:val="00611BA3"/>
    <w:rsid w:val="006123A8"/>
    <w:rsid w:val="006123E9"/>
    <w:rsid w:val="0061258D"/>
    <w:rsid w:val="00612951"/>
    <w:rsid w:val="00612E2D"/>
    <w:rsid w:val="0061304F"/>
    <w:rsid w:val="006130C0"/>
    <w:rsid w:val="006130C8"/>
    <w:rsid w:val="0061316C"/>
    <w:rsid w:val="006144D0"/>
    <w:rsid w:val="00614967"/>
    <w:rsid w:val="006155E6"/>
    <w:rsid w:val="006157DB"/>
    <w:rsid w:val="00616611"/>
    <w:rsid w:val="00616674"/>
    <w:rsid w:val="00616A21"/>
    <w:rsid w:val="00616D99"/>
    <w:rsid w:val="00616DEA"/>
    <w:rsid w:val="00616E91"/>
    <w:rsid w:val="006172AD"/>
    <w:rsid w:val="006172F7"/>
    <w:rsid w:val="00617985"/>
    <w:rsid w:val="00617ED2"/>
    <w:rsid w:val="00617F9E"/>
    <w:rsid w:val="00620030"/>
    <w:rsid w:val="0062054B"/>
    <w:rsid w:val="00620D57"/>
    <w:rsid w:val="00621328"/>
    <w:rsid w:val="0062133A"/>
    <w:rsid w:val="00621558"/>
    <w:rsid w:val="00621870"/>
    <w:rsid w:val="0062198E"/>
    <w:rsid w:val="00621C6F"/>
    <w:rsid w:val="00621E13"/>
    <w:rsid w:val="00621FC9"/>
    <w:rsid w:val="006223B0"/>
    <w:rsid w:val="00622532"/>
    <w:rsid w:val="00622553"/>
    <w:rsid w:val="00622563"/>
    <w:rsid w:val="006225AD"/>
    <w:rsid w:val="00622B70"/>
    <w:rsid w:val="00622D48"/>
    <w:rsid w:val="0062303A"/>
    <w:rsid w:val="006230C8"/>
    <w:rsid w:val="00623188"/>
    <w:rsid w:val="00623361"/>
    <w:rsid w:val="00623635"/>
    <w:rsid w:val="0062428F"/>
    <w:rsid w:val="00624860"/>
    <w:rsid w:val="00624984"/>
    <w:rsid w:val="00624A01"/>
    <w:rsid w:val="00624D54"/>
    <w:rsid w:val="00625037"/>
    <w:rsid w:val="0062506F"/>
    <w:rsid w:val="006251FB"/>
    <w:rsid w:val="006254A7"/>
    <w:rsid w:val="006256DE"/>
    <w:rsid w:val="00625D82"/>
    <w:rsid w:val="006264FE"/>
    <w:rsid w:val="0062679B"/>
    <w:rsid w:val="00627029"/>
    <w:rsid w:val="006272AF"/>
    <w:rsid w:val="00627ED0"/>
    <w:rsid w:val="00627EE4"/>
    <w:rsid w:val="0063026B"/>
    <w:rsid w:val="0063048C"/>
    <w:rsid w:val="00630B21"/>
    <w:rsid w:val="00630DCB"/>
    <w:rsid w:val="00630E62"/>
    <w:rsid w:val="0063108F"/>
    <w:rsid w:val="006311AA"/>
    <w:rsid w:val="00631248"/>
    <w:rsid w:val="00631250"/>
    <w:rsid w:val="00631373"/>
    <w:rsid w:val="00631ABA"/>
    <w:rsid w:val="00631AC0"/>
    <w:rsid w:val="00631B51"/>
    <w:rsid w:val="00631B9D"/>
    <w:rsid w:val="0063238A"/>
    <w:rsid w:val="006323B6"/>
    <w:rsid w:val="00632911"/>
    <w:rsid w:val="00632AE5"/>
    <w:rsid w:val="00632AF8"/>
    <w:rsid w:val="00632B35"/>
    <w:rsid w:val="00632D6A"/>
    <w:rsid w:val="006335A8"/>
    <w:rsid w:val="0063384D"/>
    <w:rsid w:val="00633CEB"/>
    <w:rsid w:val="00634276"/>
    <w:rsid w:val="00634692"/>
    <w:rsid w:val="00634F8C"/>
    <w:rsid w:val="00634FB3"/>
    <w:rsid w:val="00635A9B"/>
    <w:rsid w:val="00635C30"/>
    <w:rsid w:val="00635F48"/>
    <w:rsid w:val="006365F9"/>
    <w:rsid w:val="00636AAC"/>
    <w:rsid w:val="00636DE3"/>
    <w:rsid w:val="00636F61"/>
    <w:rsid w:val="00636F67"/>
    <w:rsid w:val="00637047"/>
    <w:rsid w:val="0063715A"/>
    <w:rsid w:val="0063776F"/>
    <w:rsid w:val="00640056"/>
    <w:rsid w:val="00640118"/>
    <w:rsid w:val="0064020C"/>
    <w:rsid w:val="0064028F"/>
    <w:rsid w:val="0064045B"/>
    <w:rsid w:val="00640905"/>
    <w:rsid w:val="00640BAD"/>
    <w:rsid w:val="00640EE8"/>
    <w:rsid w:val="00640FA6"/>
    <w:rsid w:val="00641C5A"/>
    <w:rsid w:val="00642031"/>
    <w:rsid w:val="00642859"/>
    <w:rsid w:val="00642EC6"/>
    <w:rsid w:val="0064320D"/>
    <w:rsid w:val="0064330F"/>
    <w:rsid w:val="006433FC"/>
    <w:rsid w:val="0064432A"/>
    <w:rsid w:val="006444EB"/>
    <w:rsid w:val="0064453E"/>
    <w:rsid w:val="006445DC"/>
    <w:rsid w:val="0064479C"/>
    <w:rsid w:val="00644972"/>
    <w:rsid w:val="00644B77"/>
    <w:rsid w:val="00644D72"/>
    <w:rsid w:val="00644E48"/>
    <w:rsid w:val="00644EB0"/>
    <w:rsid w:val="006458D5"/>
    <w:rsid w:val="00645BFC"/>
    <w:rsid w:val="00645C08"/>
    <w:rsid w:val="00645CE7"/>
    <w:rsid w:val="00646A7E"/>
    <w:rsid w:val="00646BF3"/>
    <w:rsid w:val="00646D54"/>
    <w:rsid w:val="00646E82"/>
    <w:rsid w:val="0064781B"/>
    <w:rsid w:val="006478D0"/>
    <w:rsid w:val="0064797F"/>
    <w:rsid w:val="00647D36"/>
    <w:rsid w:val="006502F8"/>
    <w:rsid w:val="0065034A"/>
    <w:rsid w:val="00650A36"/>
    <w:rsid w:val="00650EE1"/>
    <w:rsid w:val="00650EF7"/>
    <w:rsid w:val="00651220"/>
    <w:rsid w:val="006515A9"/>
    <w:rsid w:val="00651832"/>
    <w:rsid w:val="00651FD8"/>
    <w:rsid w:val="0065219B"/>
    <w:rsid w:val="0065230D"/>
    <w:rsid w:val="00652F5D"/>
    <w:rsid w:val="006533F3"/>
    <w:rsid w:val="0065369C"/>
    <w:rsid w:val="006537B2"/>
    <w:rsid w:val="00653AE2"/>
    <w:rsid w:val="00653E70"/>
    <w:rsid w:val="00653E85"/>
    <w:rsid w:val="006546C7"/>
    <w:rsid w:val="00654A49"/>
    <w:rsid w:val="00654A86"/>
    <w:rsid w:val="00654E43"/>
    <w:rsid w:val="00654FC7"/>
    <w:rsid w:val="00655180"/>
    <w:rsid w:val="00655B8F"/>
    <w:rsid w:val="00655D27"/>
    <w:rsid w:val="006560B1"/>
    <w:rsid w:val="006561E2"/>
    <w:rsid w:val="006563D1"/>
    <w:rsid w:val="00656665"/>
    <w:rsid w:val="00656BFD"/>
    <w:rsid w:val="006573CB"/>
    <w:rsid w:val="006576D4"/>
    <w:rsid w:val="006577B5"/>
    <w:rsid w:val="00657AF7"/>
    <w:rsid w:val="006602A1"/>
    <w:rsid w:val="006605D0"/>
    <w:rsid w:val="00660AA6"/>
    <w:rsid w:val="00660D0B"/>
    <w:rsid w:val="0066126C"/>
    <w:rsid w:val="006613B9"/>
    <w:rsid w:val="0066167E"/>
    <w:rsid w:val="0066173E"/>
    <w:rsid w:val="006619FC"/>
    <w:rsid w:val="00661AEF"/>
    <w:rsid w:val="00661D93"/>
    <w:rsid w:val="00662609"/>
    <w:rsid w:val="0066298B"/>
    <w:rsid w:val="00662CF4"/>
    <w:rsid w:val="00662D3C"/>
    <w:rsid w:val="0066306A"/>
    <w:rsid w:val="00663088"/>
    <w:rsid w:val="00663124"/>
    <w:rsid w:val="00664084"/>
    <w:rsid w:val="00664478"/>
    <w:rsid w:val="00664D12"/>
    <w:rsid w:val="00664EDD"/>
    <w:rsid w:val="006650FC"/>
    <w:rsid w:val="00665239"/>
    <w:rsid w:val="00665312"/>
    <w:rsid w:val="006656BD"/>
    <w:rsid w:val="006658BD"/>
    <w:rsid w:val="00665901"/>
    <w:rsid w:val="0066604A"/>
    <w:rsid w:val="0066605D"/>
    <w:rsid w:val="006661E7"/>
    <w:rsid w:val="0066647E"/>
    <w:rsid w:val="006666F7"/>
    <w:rsid w:val="00666B94"/>
    <w:rsid w:val="00666BA4"/>
    <w:rsid w:val="00666E1D"/>
    <w:rsid w:val="0066755A"/>
    <w:rsid w:val="0066772D"/>
    <w:rsid w:val="00667DCA"/>
    <w:rsid w:val="00670177"/>
    <w:rsid w:val="00670353"/>
    <w:rsid w:val="0067077C"/>
    <w:rsid w:val="006709F4"/>
    <w:rsid w:val="00670CD2"/>
    <w:rsid w:val="00670F11"/>
    <w:rsid w:val="00671BBD"/>
    <w:rsid w:val="00671EBE"/>
    <w:rsid w:val="00672108"/>
    <w:rsid w:val="0067235E"/>
    <w:rsid w:val="006724F9"/>
    <w:rsid w:val="006725C5"/>
    <w:rsid w:val="00672938"/>
    <w:rsid w:val="00672DFB"/>
    <w:rsid w:val="00672FA6"/>
    <w:rsid w:val="006732F3"/>
    <w:rsid w:val="0067353B"/>
    <w:rsid w:val="00673C20"/>
    <w:rsid w:val="00673C62"/>
    <w:rsid w:val="00673E01"/>
    <w:rsid w:val="00673F5A"/>
    <w:rsid w:val="00673FA7"/>
    <w:rsid w:val="00673FB5"/>
    <w:rsid w:val="00674133"/>
    <w:rsid w:val="006745C6"/>
    <w:rsid w:val="00675833"/>
    <w:rsid w:val="006759DC"/>
    <w:rsid w:val="00675D9C"/>
    <w:rsid w:val="00676550"/>
    <w:rsid w:val="00676B90"/>
    <w:rsid w:val="00676EF9"/>
    <w:rsid w:val="0067721F"/>
    <w:rsid w:val="00677342"/>
    <w:rsid w:val="006779AA"/>
    <w:rsid w:val="00677DAC"/>
    <w:rsid w:val="00677E5B"/>
    <w:rsid w:val="006800D5"/>
    <w:rsid w:val="006802E1"/>
    <w:rsid w:val="006807E5"/>
    <w:rsid w:val="0068088A"/>
    <w:rsid w:val="00680B6B"/>
    <w:rsid w:val="00680C1C"/>
    <w:rsid w:val="006810F0"/>
    <w:rsid w:val="006812D8"/>
    <w:rsid w:val="006818FD"/>
    <w:rsid w:val="006827F7"/>
    <w:rsid w:val="00683238"/>
    <w:rsid w:val="00683BEC"/>
    <w:rsid w:val="00683D10"/>
    <w:rsid w:val="00683F00"/>
    <w:rsid w:val="00683FD3"/>
    <w:rsid w:val="0068472E"/>
    <w:rsid w:val="006849F6"/>
    <w:rsid w:val="00684BF1"/>
    <w:rsid w:val="0068517B"/>
    <w:rsid w:val="00685393"/>
    <w:rsid w:val="006853FA"/>
    <w:rsid w:val="00685F79"/>
    <w:rsid w:val="006862B9"/>
    <w:rsid w:val="0068669F"/>
    <w:rsid w:val="00686DE4"/>
    <w:rsid w:val="00687140"/>
    <w:rsid w:val="0068732C"/>
    <w:rsid w:val="006876E1"/>
    <w:rsid w:val="00687D23"/>
    <w:rsid w:val="00687DB5"/>
    <w:rsid w:val="00687E5D"/>
    <w:rsid w:val="00687F19"/>
    <w:rsid w:val="006901AE"/>
    <w:rsid w:val="006901CB"/>
    <w:rsid w:val="006907C6"/>
    <w:rsid w:val="006909FD"/>
    <w:rsid w:val="00690A43"/>
    <w:rsid w:val="00690EDF"/>
    <w:rsid w:val="0069101F"/>
    <w:rsid w:val="00691749"/>
    <w:rsid w:val="006917A7"/>
    <w:rsid w:val="006917C7"/>
    <w:rsid w:val="00691895"/>
    <w:rsid w:val="0069211F"/>
    <w:rsid w:val="006927B0"/>
    <w:rsid w:val="00692E7A"/>
    <w:rsid w:val="00693083"/>
    <w:rsid w:val="0069334C"/>
    <w:rsid w:val="00693688"/>
    <w:rsid w:val="0069370E"/>
    <w:rsid w:val="0069379F"/>
    <w:rsid w:val="00693B9E"/>
    <w:rsid w:val="00694BCA"/>
    <w:rsid w:val="00694C15"/>
    <w:rsid w:val="00694DE8"/>
    <w:rsid w:val="0069502A"/>
    <w:rsid w:val="0069546D"/>
    <w:rsid w:val="006954CF"/>
    <w:rsid w:val="006957BC"/>
    <w:rsid w:val="00695873"/>
    <w:rsid w:val="0069589F"/>
    <w:rsid w:val="006959F7"/>
    <w:rsid w:val="00696383"/>
    <w:rsid w:val="006963DC"/>
    <w:rsid w:val="006966F6"/>
    <w:rsid w:val="00696D1F"/>
    <w:rsid w:val="00696DE1"/>
    <w:rsid w:val="0069751D"/>
    <w:rsid w:val="0069752F"/>
    <w:rsid w:val="00697835"/>
    <w:rsid w:val="006978A3"/>
    <w:rsid w:val="0069792D"/>
    <w:rsid w:val="00697E43"/>
    <w:rsid w:val="006A0006"/>
    <w:rsid w:val="006A0D7B"/>
    <w:rsid w:val="006A11AB"/>
    <w:rsid w:val="006A1231"/>
    <w:rsid w:val="006A135D"/>
    <w:rsid w:val="006A1495"/>
    <w:rsid w:val="006A16BD"/>
    <w:rsid w:val="006A1786"/>
    <w:rsid w:val="006A1980"/>
    <w:rsid w:val="006A2BDF"/>
    <w:rsid w:val="006A2E74"/>
    <w:rsid w:val="006A30F5"/>
    <w:rsid w:val="006A37A1"/>
    <w:rsid w:val="006A380D"/>
    <w:rsid w:val="006A38EA"/>
    <w:rsid w:val="006A405B"/>
    <w:rsid w:val="006A44E3"/>
    <w:rsid w:val="006A4AC1"/>
    <w:rsid w:val="006A4B6F"/>
    <w:rsid w:val="006A4C84"/>
    <w:rsid w:val="006A4D21"/>
    <w:rsid w:val="006A4EA4"/>
    <w:rsid w:val="006A4F7A"/>
    <w:rsid w:val="006A4FC7"/>
    <w:rsid w:val="006A51ED"/>
    <w:rsid w:val="006A5243"/>
    <w:rsid w:val="006A5246"/>
    <w:rsid w:val="006A5556"/>
    <w:rsid w:val="006A67D0"/>
    <w:rsid w:val="006A695E"/>
    <w:rsid w:val="006A6984"/>
    <w:rsid w:val="006A716B"/>
    <w:rsid w:val="006A7A1A"/>
    <w:rsid w:val="006A7A90"/>
    <w:rsid w:val="006A7CFE"/>
    <w:rsid w:val="006B0028"/>
    <w:rsid w:val="006B0226"/>
    <w:rsid w:val="006B079C"/>
    <w:rsid w:val="006B07CF"/>
    <w:rsid w:val="006B0A9C"/>
    <w:rsid w:val="006B0BED"/>
    <w:rsid w:val="006B0CF6"/>
    <w:rsid w:val="006B12B5"/>
    <w:rsid w:val="006B145A"/>
    <w:rsid w:val="006B1A27"/>
    <w:rsid w:val="006B2205"/>
    <w:rsid w:val="006B29DB"/>
    <w:rsid w:val="006B2A0E"/>
    <w:rsid w:val="006B2E49"/>
    <w:rsid w:val="006B3124"/>
    <w:rsid w:val="006B3187"/>
    <w:rsid w:val="006B3303"/>
    <w:rsid w:val="006B3A3D"/>
    <w:rsid w:val="006B44CA"/>
    <w:rsid w:val="006B45C0"/>
    <w:rsid w:val="006B47EE"/>
    <w:rsid w:val="006B4C58"/>
    <w:rsid w:val="006B4CB2"/>
    <w:rsid w:val="006B4ED1"/>
    <w:rsid w:val="006B5068"/>
    <w:rsid w:val="006B56B4"/>
    <w:rsid w:val="006B5712"/>
    <w:rsid w:val="006B5745"/>
    <w:rsid w:val="006B59E3"/>
    <w:rsid w:val="006B62A1"/>
    <w:rsid w:val="006B6306"/>
    <w:rsid w:val="006B65FE"/>
    <w:rsid w:val="006B69C1"/>
    <w:rsid w:val="006B6A33"/>
    <w:rsid w:val="006B6ABE"/>
    <w:rsid w:val="006B6E44"/>
    <w:rsid w:val="006B795E"/>
    <w:rsid w:val="006B7E18"/>
    <w:rsid w:val="006C0109"/>
    <w:rsid w:val="006C0AE3"/>
    <w:rsid w:val="006C0B2F"/>
    <w:rsid w:val="006C0F1E"/>
    <w:rsid w:val="006C11EF"/>
    <w:rsid w:val="006C12AE"/>
    <w:rsid w:val="006C1771"/>
    <w:rsid w:val="006C180D"/>
    <w:rsid w:val="006C19F1"/>
    <w:rsid w:val="006C1B88"/>
    <w:rsid w:val="006C1F2C"/>
    <w:rsid w:val="006C20E1"/>
    <w:rsid w:val="006C28D2"/>
    <w:rsid w:val="006C2CE5"/>
    <w:rsid w:val="006C2E9F"/>
    <w:rsid w:val="006C3233"/>
    <w:rsid w:val="006C33DA"/>
    <w:rsid w:val="006C342F"/>
    <w:rsid w:val="006C3564"/>
    <w:rsid w:val="006C38F2"/>
    <w:rsid w:val="006C3B40"/>
    <w:rsid w:val="006C3C5E"/>
    <w:rsid w:val="006C3E85"/>
    <w:rsid w:val="006C47E5"/>
    <w:rsid w:val="006C49E2"/>
    <w:rsid w:val="006C4CB9"/>
    <w:rsid w:val="006C5059"/>
    <w:rsid w:val="006C5882"/>
    <w:rsid w:val="006C5A2D"/>
    <w:rsid w:val="006C5E9E"/>
    <w:rsid w:val="006C6407"/>
    <w:rsid w:val="006C6D62"/>
    <w:rsid w:val="006C750E"/>
    <w:rsid w:val="006C7647"/>
    <w:rsid w:val="006C7B19"/>
    <w:rsid w:val="006D04CF"/>
    <w:rsid w:val="006D0687"/>
    <w:rsid w:val="006D07A6"/>
    <w:rsid w:val="006D0893"/>
    <w:rsid w:val="006D09BB"/>
    <w:rsid w:val="006D0DA4"/>
    <w:rsid w:val="006D0E09"/>
    <w:rsid w:val="006D108D"/>
    <w:rsid w:val="006D154B"/>
    <w:rsid w:val="006D15DD"/>
    <w:rsid w:val="006D1A57"/>
    <w:rsid w:val="006D251B"/>
    <w:rsid w:val="006D3010"/>
    <w:rsid w:val="006D3098"/>
    <w:rsid w:val="006D31F6"/>
    <w:rsid w:val="006D35BA"/>
    <w:rsid w:val="006D3702"/>
    <w:rsid w:val="006D39D3"/>
    <w:rsid w:val="006D3A01"/>
    <w:rsid w:val="006D3A6E"/>
    <w:rsid w:val="006D3B45"/>
    <w:rsid w:val="006D3C0C"/>
    <w:rsid w:val="006D3C5F"/>
    <w:rsid w:val="006D4255"/>
    <w:rsid w:val="006D4360"/>
    <w:rsid w:val="006D49D4"/>
    <w:rsid w:val="006D4C21"/>
    <w:rsid w:val="006D54EE"/>
    <w:rsid w:val="006D5CAE"/>
    <w:rsid w:val="006D61E4"/>
    <w:rsid w:val="006D6495"/>
    <w:rsid w:val="006D656B"/>
    <w:rsid w:val="006D6871"/>
    <w:rsid w:val="006D68E7"/>
    <w:rsid w:val="006D72FC"/>
    <w:rsid w:val="006D7C7A"/>
    <w:rsid w:val="006D7FD7"/>
    <w:rsid w:val="006E053A"/>
    <w:rsid w:val="006E06EB"/>
    <w:rsid w:val="006E0714"/>
    <w:rsid w:val="006E0983"/>
    <w:rsid w:val="006E09DD"/>
    <w:rsid w:val="006E09FE"/>
    <w:rsid w:val="006E0BB9"/>
    <w:rsid w:val="006E132B"/>
    <w:rsid w:val="006E163D"/>
    <w:rsid w:val="006E1785"/>
    <w:rsid w:val="006E1CA1"/>
    <w:rsid w:val="006E1EC1"/>
    <w:rsid w:val="006E1FD9"/>
    <w:rsid w:val="006E2D58"/>
    <w:rsid w:val="006E2DE4"/>
    <w:rsid w:val="006E300A"/>
    <w:rsid w:val="006E3D1F"/>
    <w:rsid w:val="006E455F"/>
    <w:rsid w:val="006E481F"/>
    <w:rsid w:val="006E49B8"/>
    <w:rsid w:val="006E534F"/>
    <w:rsid w:val="006E5AD8"/>
    <w:rsid w:val="006E5AE7"/>
    <w:rsid w:val="006E5D80"/>
    <w:rsid w:val="006E6134"/>
    <w:rsid w:val="006E624B"/>
    <w:rsid w:val="006E637A"/>
    <w:rsid w:val="006E680A"/>
    <w:rsid w:val="006E6AD3"/>
    <w:rsid w:val="006E6C3B"/>
    <w:rsid w:val="006E723A"/>
    <w:rsid w:val="006E727A"/>
    <w:rsid w:val="006E7702"/>
    <w:rsid w:val="006E79E0"/>
    <w:rsid w:val="006F01C3"/>
    <w:rsid w:val="006F07FC"/>
    <w:rsid w:val="006F0DAE"/>
    <w:rsid w:val="006F0FA4"/>
    <w:rsid w:val="006F0FF0"/>
    <w:rsid w:val="006F1007"/>
    <w:rsid w:val="006F1394"/>
    <w:rsid w:val="006F1585"/>
    <w:rsid w:val="006F15E5"/>
    <w:rsid w:val="006F1C3E"/>
    <w:rsid w:val="006F216B"/>
    <w:rsid w:val="006F268C"/>
    <w:rsid w:val="006F273B"/>
    <w:rsid w:val="006F3121"/>
    <w:rsid w:val="006F3A37"/>
    <w:rsid w:val="006F43EA"/>
    <w:rsid w:val="006F4FA5"/>
    <w:rsid w:val="006F5523"/>
    <w:rsid w:val="006F55D3"/>
    <w:rsid w:val="006F56C6"/>
    <w:rsid w:val="006F5A05"/>
    <w:rsid w:val="006F5D40"/>
    <w:rsid w:val="006F5F45"/>
    <w:rsid w:val="006F60CB"/>
    <w:rsid w:val="006F630A"/>
    <w:rsid w:val="006F66BD"/>
    <w:rsid w:val="006F692B"/>
    <w:rsid w:val="006F6A86"/>
    <w:rsid w:val="006F7236"/>
    <w:rsid w:val="006F791B"/>
    <w:rsid w:val="006F7A55"/>
    <w:rsid w:val="006F7EE1"/>
    <w:rsid w:val="0070032E"/>
    <w:rsid w:val="00700441"/>
    <w:rsid w:val="00700754"/>
    <w:rsid w:val="0070131D"/>
    <w:rsid w:val="0070145C"/>
    <w:rsid w:val="00701705"/>
    <w:rsid w:val="00701752"/>
    <w:rsid w:val="00701965"/>
    <w:rsid w:val="007019CC"/>
    <w:rsid w:val="00701C55"/>
    <w:rsid w:val="00701FDF"/>
    <w:rsid w:val="00702241"/>
    <w:rsid w:val="0070246F"/>
    <w:rsid w:val="007024FC"/>
    <w:rsid w:val="007025BF"/>
    <w:rsid w:val="0070289D"/>
    <w:rsid w:val="00702C7C"/>
    <w:rsid w:val="00702EFA"/>
    <w:rsid w:val="00702FC3"/>
    <w:rsid w:val="007030C9"/>
    <w:rsid w:val="00703482"/>
    <w:rsid w:val="00704212"/>
    <w:rsid w:val="0070427D"/>
    <w:rsid w:val="00704388"/>
    <w:rsid w:val="00704F5F"/>
    <w:rsid w:val="007050B1"/>
    <w:rsid w:val="00705169"/>
    <w:rsid w:val="007051EE"/>
    <w:rsid w:val="00705BA1"/>
    <w:rsid w:val="00705D91"/>
    <w:rsid w:val="0070636D"/>
    <w:rsid w:val="00706377"/>
    <w:rsid w:val="00706C08"/>
    <w:rsid w:val="00706C15"/>
    <w:rsid w:val="00706C88"/>
    <w:rsid w:val="00706C92"/>
    <w:rsid w:val="00706E93"/>
    <w:rsid w:val="00706EBA"/>
    <w:rsid w:val="00706F37"/>
    <w:rsid w:val="00707706"/>
    <w:rsid w:val="00707915"/>
    <w:rsid w:val="0070798B"/>
    <w:rsid w:val="00707F1D"/>
    <w:rsid w:val="007100C6"/>
    <w:rsid w:val="00710BD6"/>
    <w:rsid w:val="00711186"/>
    <w:rsid w:val="00711292"/>
    <w:rsid w:val="0071147A"/>
    <w:rsid w:val="007114D3"/>
    <w:rsid w:val="007115F4"/>
    <w:rsid w:val="00711CEC"/>
    <w:rsid w:val="00711D78"/>
    <w:rsid w:val="00711F5A"/>
    <w:rsid w:val="0071200B"/>
    <w:rsid w:val="00712913"/>
    <w:rsid w:val="00712B46"/>
    <w:rsid w:val="007130D9"/>
    <w:rsid w:val="007131F8"/>
    <w:rsid w:val="00713512"/>
    <w:rsid w:val="00713597"/>
    <w:rsid w:val="00713635"/>
    <w:rsid w:val="0071372D"/>
    <w:rsid w:val="007138AC"/>
    <w:rsid w:val="00713FD8"/>
    <w:rsid w:val="00713FF2"/>
    <w:rsid w:val="00714835"/>
    <w:rsid w:val="00714902"/>
    <w:rsid w:val="00714D0A"/>
    <w:rsid w:val="007151EF"/>
    <w:rsid w:val="00715296"/>
    <w:rsid w:val="0071547C"/>
    <w:rsid w:val="00715587"/>
    <w:rsid w:val="007158C0"/>
    <w:rsid w:val="00715A24"/>
    <w:rsid w:val="00715AB2"/>
    <w:rsid w:val="00715BFF"/>
    <w:rsid w:val="00715EB6"/>
    <w:rsid w:val="00715F36"/>
    <w:rsid w:val="00715FB4"/>
    <w:rsid w:val="00716868"/>
    <w:rsid w:val="00717BA2"/>
    <w:rsid w:val="00720578"/>
    <w:rsid w:val="007207F8"/>
    <w:rsid w:val="0072087E"/>
    <w:rsid w:val="00720B28"/>
    <w:rsid w:val="00720BFC"/>
    <w:rsid w:val="00720E28"/>
    <w:rsid w:val="00721D08"/>
    <w:rsid w:val="00722213"/>
    <w:rsid w:val="0072232D"/>
    <w:rsid w:val="00722756"/>
    <w:rsid w:val="0072290C"/>
    <w:rsid w:val="00722B65"/>
    <w:rsid w:val="00722FD0"/>
    <w:rsid w:val="00723182"/>
    <w:rsid w:val="007232EB"/>
    <w:rsid w:val="007234D4"/>
    <w:rsid w:val="007239BB"/>
    <w:rsid w:val="00723A35"/>
    <w:rsid w:val="00723ABD"/>
    <w:rsid w:val="00723DE2"/>
    <w:rsid w:val="00723EC9"/>
    <w:rsid w:val="007240F2"/>
    <w:rsid w:val="007242C7"/>
    <w:rsid w:val="00724630"/>
    <w:rsid w:val="00724826"/>
    <w:rsid w:val="007248D5"/>
    <w:rsid w:val="0072496C"/>
    <w:rsid w:val="00724CE6"/>
    <w:rsid w:val="00725054"/>
    <w:rsid w:val="00725318"/>
    <w:rsid w:val="00725A0D"/>
    <w:rsid w:val="00725C28"/>
    <w:rsid w:val="00725C51"/>
    <w:rsid w:val="0072601F"/>
    <w:rsid w:val="00726263"/>
    <w:rsid w:val="00726552"/>
    <w:rsid w:val="00726784"/>
    <w:rsid w:val="007269C0"/>
    <w:rsid w:val="0072761C"/>
    <w:rsid w:val="00727C7B"/>
    <w:rsid w:val="00727DC5"/>
    <w:rsid w:val="00727E8E"/>
    <w:rsid w:val="007307AF"/>
    <w:rsid w:val="007308FE"/>
    <w:rsid w:val="00730E8C"/>
    <w:rsid w:val="00730F27"/>
    <w:rsid w:val="007312F2"/>
    <w:rsid w:val="00731361"/>
    <w:rsid w:val="00731796"/>
    <w:rsid w:val="00731B97"/>
    <w:rsid w:val="00732CA9"/>
    <w:rsid w:val="00732E5D"/>
    <w:rsid w:val="00732E84"/>
    <w:rsid w:val="007334B9"/>
    <w:rsid w:val="00733564"/>
    <w:rsid w:val="007335BC"/>
    <w:rsid w:val="00733B80"/>
    <w:rsid w:val="00733CB9"/>
    <w:rsid w:val="00733CF5"/>
    <w:rsid w:val="00733F51"/>
    <w:rsid w:val="0073404C"/>
    <w:rsid w:val="007343C9"/>
    <w:rsid w:val="00734589"/>
    <w:rsid w:val="00734605"/>
    <w:rsid w:val="0073463A"/>
    <w:rsid w:val="0073549B"/>
    <w:rsid w:val="0073557C"/>
    <w:rsid w:val="00735790"/>
    <w:rsid w:val="007359C8"/>
    <w:rsid w:val="00735BA1"/>
    <w:rsid w:val="00735BB6"/>
    <w:rsid w:val="00735E41"/>
    <w:rsid w:val="00736313"/>
    <w:rsid w:val="00736485"/>
    <w:rsid w:val="0073672B"/>
    <w:rsid w:val="00736A7F"/>
    <w:rsid w:val="007374A3"/>
    <w:rsid w:val="00737A5C"/>
    <w:rsid w:val="00737A95"/>
    <w:rsid w:val="00737C8F"/>
    <w:rsid w:val="00737CA0"/>
    <w:rsid w:val="00737F5D"/>
    <w:rsid w:val="00740233"/>
    <w:rsid w:val="00740578"/>
    <w:rsid w:val="0074062D"/>
    <w:rsid w:val="00740968"/>
    <w:rsid w:val="00740CCF"/>
    <w:rsid w:val="007412A4"/>
    <w:rsid w:val="00741965"/>
    <w:rsid w:val="00741A01"/>
    <w:rsid w:val="00741AC3"/>
    <w:rsid w:val="00741E09"/>
    <w:rsid w:val="00741E13"/>
    <w:rsid w:val="0074215C"/>
    <w:rsid w:val="007423DD"/>
    <w:rsid w:val="0074299A"/>
    <w:rsid w:val="00742A40"/>
    <w:rsid w:val="00743071"/>
    <w:rsid w:val="00743248"/>
    <w:rsid w:val="00743732"/>
    <w:rsid w:val="00743DE4"/>
    <w:rsid w:val="00743EA5"/>
    <w:rsid w:val="00744829"/>
    <w:rsid w:val="00744A7E"/>
    <w:rsid w:val="00744F63"/>
    <w:rsid w:val="007450BE"/>
    <w:rsid w:val="007450BF"/>
    <w:rsid w:val="0074530B"/>
    <w:rsid w:val="007453FF"/>
    <w:rsid w:val="00745A0E"/>
    <w:rsid w:val="00746189"/>
    <w:rsid w:val="0074659E"/>
    <w:rsid w:val="007467F9"/>
    <w:rsid w:val="00746C77"/>
    <w:rsid w:val="00746CEE"/>
    <w:rsid w:val="00746E9C"/>
    <w:rsid w:val="00746F18"/>
    <w:rsid w:val="00747155"/>
    <w:rsid w:val="00747159"/>
    <w:rsid w:val="00747289"/>
    <w:rsid w:val="0074766D"/>
    <w:rsid w:val="007479BD"/>
    <w:rsid w:val="00747E1D"/>
    <w:rsid w:val="00747EB2"/>
    <w:rsid w:val="0075004E"/>
    <w:rsid w:val="00750405"/>
    <w:rsid w:val="007504A1"/>
    <w:rsid w:val="007504A8"/>
    <w:rsid w:val="00750680"/>
    <w:rsid w:val="00750815"/>
    <w:rsid w:val="007509E2"/>
    <w:rsid w:val="00750DCA"/>
    <w:rsid w:val="00751073"/>
    <w:rsid w:val="007512BD"/>
    <w:rsid w:val="00751490"/>
    <w:rsid w:val="007515A5"/>
    <w:rsid w:val="007516B4"/>
    <w:rsid w:val="00751C39"/>
    <w:rsid w:val="00751CEC"/>
    <w:rsid w:val="00751CF2"/>
    <w:rsid w:val="00751D11"/>
    <w:rsid w:val="0075215C"/>
    <w:rsid w:val="007529E6"/>
    <w:rsid w:val="00752B4B"/>
    <w:rsid w:val="00752C6D"/>
    <w:rsid w:val="00752DA1"/>
    <w:rsid w:val="00752DA6"/>
    <w:rsid w:val="00753833"/>
    <w:rsid w:val="007538DA"/>
    <w:rsid w:val="00753BE2"/>
    <w:rsid w:val="0075424E"/>
    <w:rsid w:val="0075430C"/>
    <w:rsid w:val="00754351"/>
    <w:rsid w:val="00754622"/>
    <w:rsid w:val="00754B1B"/>
    <w:rsid w:val="00754B82"/>
    <w:rsid w:val="00754BD4"/>
    <w:rsid w:val="00754DA4"/>
    <w:rsid w:val="00754EA1"/>
    <w:rsid w:val="00754FBC"/>
    <w:rsid w:val="00755157"/>
    <w:rsid w:val="0075536F"/>
    <w:rsid w:val="007554D9"/>
    <w:rsid w:val="0075559B"/>
    <w:rsid w:val="00755668"/>
    <w:rsid w:val="00755957"/>
    <w:rsid w:val="00755994"/>
    <w:rsid w:val="00755D9D"/>
    <w:rsid w:val="00755F3F"/>
    <w:rsid w:val="00756051"/>
    <w:rsid w:val="007569ED"/>
    <w:rsid w:val="00756B75"/>
    <w:rsid w:val="0075750D"/>
    <w:rsid w:val="00757ABD"/>
    <w:rsid w:val="00757C98"/>
    <w:rsid w:val="00757D2D"/>
    <w:rsid w:val="00757D9E"/>
    <w:rsid w:val="00760300"/>
    <w:rsid w:val="00761266"/>
    <w:rsid w:val="007613F6"/>
    <w:rsid w:val="00761417"/>
    <w:rsid w:val="00761543"/>
    <w:rsid w:val="00761D13"/>
    <w:rsid w:val="00761F19"/>
    <w:rsid w:val="00762214"/>
    <w:rsid w:val="00762280"/>
    <w:rsid w:val="00762A2E"/>
    <w:rsid w:val="00762B87"/>
    <w:rsid w:val="00762ECA"/>
    <w:rsid w:val="00763B7F"/>
    <w:rsid w:val="00763D13"/>
    <w:rsid w:val="00763E87"/>
    <w:rsid w:val="00763F98"/>
    <w:rsid w:val="007643EF"/>
    <w:rsid w:val="0076481A"/>
    <w:rsid w:val="00764A0E"/>
    <w:rsid w:val="00764F74"/>
    <w:rsid w:val="0076530B"/>
    <w:rsid w:val="007655E3"/>
    <w:rsid w:val="00765688"/>
    <w:rsid w:val="00765721"/>
    <w:rsid w:val="00765FBA"/>
    <w:rsid w:val="00766766"/>
    <w:rsid w:val="00766853"/>
    <w:rsid w:val="00766975"/>
    <w:rsid w:val="00766B96"/>
    <w:rsid w:val="00766BB2"/>
    <w:rsid w:val="00766D9A"/>
    <w:rsid w:val="00766EAF"/>
    <w:rsid w:val="007671BA"/>
    <w:rsid w:val="007671FD"/>
    <w:rsid w:val="00767B72"/>
    <w:rsid w:val="00770286"/>
    <w:rsid w:val="0077042D"/>
    <w:rsid w:val="00770D6A"/>
    <w:rsid w:val="00771069"/>
    <w:rsid w:val="00771201"/>
    <w:rsid w:val="007717E9"/>
    <w:rsid w:val="00771CFA"/>
    <w:rsid w:val="00771D46"/>
    <w:rsid w:val="00772622"/>
    <w:rsid w:val="00772871"/>
    <w:rsid w:val="00772A14"/>
    <w:rsid w:val="00772B05"/>
    <w:rsid w:val="00772BEC"/>
    <w:rsid w:val="00772DFF"/>
    <w:rsid w:val="00772EAB"/>
    <w:rsid w:val="00773283"/>
    <w:rsid w:val="0077345C"/>
    <w:rsid w:val="00773603"/>
    <w:rsid w:val="00773F40"/>
    <w:rsid w:val="00773F94"/>
    <w:rsid w:val="007740E7"/>
    <w:rsid w:val="00774136"/>
    <w:rsid w:val="00774178"/>
    <w:rsid w:val="00774242"/>
    <w:rsid w:val="00774621"/>
    <w:rsid w:val="0077476C"/>
    <w:rsid w:val="00774777"/>
    <w:rsid w:val="00774890"/>
    <w:rsid w:val="00774961"/>
    <w:rsid w:val="007749E9"/>
    <w:rsid w:val="00774C62"/>
    <w:rsid w:val="00774D55"/>
    <w:rsid w:val="00774E23"/>
    <w:rsid w:val="00775817"/>
    <w:rsid w:val="00775876"/>
    <w:rsid w:val="0077596D"/>
    <w:rsid w:val="00775DD5"/>
    <w:rsid w:val="007762F2"/>
    <w:rsid w:val="007763CE"/>
    <w:rsid w:val="007764BA"/>
    <w:rsid w:val="007766F0"/>
    <w:rsid w:val="00776A3A"/>
    <w:rsid w:val="00777B51"/>
    <w:rsid w:val="007806B2"/>
    <w:rsid w:val="007808DE"/>
    <w:rsid w:val="00780CBB"/>
    <w:rsid w:val="0078101F"/>
    <w:rsid w:val="00781189"/>
    <w:rsid w:val="00781B5A"/>
    <w:rsid w:val="00781E1A"/>
    <w:rsid w:val="00783197"/>
    <w:rsid w:val="00783752"/>
    <w:rsid w:val="00783B1B"/>
    <w:rsid w:val="00783E08"/>
    <w:rsid w:val="007842B8"/>
    <w:rsid w:val="00784970"/>
    <w:rsid w:val="00784A19"/>
    <w:rsid w:val="00784BD8"/>
    <w:rsid w:val="00784D8C"/>
    <w:rsid w:val="00784EA4"/>
    <w:rsid w:val="0078526B"/>
    <w:rsid w:val="00785389"/>
    <w:rsid w:val="00785478"/>
    <w:rsid w:val="00785573"/>
    <w:rsid w:val="007855F3"/>
    <w:rsid w:val="007856DA"/>
    <w:rsid w:val="00785BC4"/>
    <w:rsid w:val="007861D4"/>
    <w:rsid w:val="007862EF"/>
    <w:rsid w:val="00786B8E"/>
    <w:rsid w:val="00786D1A"/>
    <w:rsid w:val="00787592"/>
    <w:rsid w:val="00787979"/>
    <w:rsid w:val="00787D59"/>
    <w:rsid w:val="00787F70"/>
    <w:rsid w:val="007908F5"/>
    <w:rsid w:val="00790961"/>
    <w:rsid w:val="007909DC"/>
    <w:rsid w:val="00790C9A"/>
    <w:rsid w:val="00790D2F"/>
    <w:rsid w:val="00790F0F"/>
    <w:rsid w:val="00790F89"/>
    <w:rsid w:val="007910EE"/>
    <w:rsid w:val="007916F4"/>
    <w:rsid w:val="007917FA"/>
    <w:rsid w:val="00791A36"/>
    <w:rsid w:val="00791D06"/>
    <w:rsid w:val="00792261"/>
    <w:rsid w:val="0079255A"/>
    <w:rsid w:val="00792577"/>
    <w:rsid w:val="00792940"/>
    <w:rsid w:val="00792EF1"/>
    <w:rsid w:val="007930B7"/>
    <w:rsid w:val="00793206"/>
    <w:rsid w:val="007939E0"/>
    <w:rsid w:val="00793EA9"/>
    <w:rsid w:val="00793F3F"/>
    <w:rsid w:val="00794953"/>
    <w:rsid w:val="00794A82"/>
    <w:rsid w:val="00794B11"/>
    <w:rsid w:val="00794BA2"/>
    <w:rsid w:val="00794C3D"/>
    <w:rsid w:val="00794D43"/>
    <w:rsid w:val="00794F63"/>
    <w:rsid w:val="00794F71"/>
    <w:rsid w:val="007951E1"/>
    <w:rsid w:val="0079553F"/>
    <w:rsid w:val="00795808"/>
    <w:rsid w:val="007959D0"/>
    <w:rsid w:val="00795C7B"/>
    <w:rsid w:val="00795DDB"/>
    <w:rsid w:val="007961C1"/>
    <w:rsid w:val="007962AC"/>
    <w:rsid w:val="007962CC"/>
    <w:rsid w:val="007967A1"/>
    <w:rsid w:val="00796D11"/>
    <w:rsid w:val="00796D2F"/>
    <w:rsid w:val="00796D71"/>
    <w:rsid w:val="00797AFA"/>
    <w:rsid w:val="00797F1A"/>
    <w:rsid w:val="007A0098"/>
    <w:rsid w:val="007A05F9"/>
    <w:rsid w:val="007A0774"/>
    <w:rsid w:val="007A0AA0"/>
    <w:rsid w:val="007A0AD0"/>
    <w:rsid w:val="007A0E44"/>
    <w:rsid w:val="007A0E7C"/>
    <w:rsid w:val="007A0F43"/>
    <w:rsid w:val="007A1025"/>
    <w:rsid w:val="007A10F6"/>
    <w:rsid w:val="007A193C"/>
    <w:rsid w:val="007A1DA8"/>
    <w:rsid w:val="007A231B"/>
    <w:rsid w:val="007A23E6"/>
    <w:rsid w:val="007A24BC"/>
    <w:rsid w:val="007A2600"/>
    <w:rsid w:val="007A2986"/>
    <w:rsid w:val="007A2A83"/>
    <w:rsid w:val="007A2F0E"/>
    <w:rsid w:val="007A2FD1"/>
    <w:rsid w:val="007A307F"/>
    <w:rsid w:val="007A3165"/>
    <w:rsid w:val="007A3219"/>
    <w:rsid w:val="007A3A4E"/>
    <w:rsid w:val="007A3A56"/>
    <w:rsid w:val="007A4645"/>
    <w:rsid w:val="007A485A"/>
    <w:rsid w:val="007A4AC4"/>
    <w:rsid w:val="007A4E36"/>
    <w:rsid w:val="007A5074"/>
    <w:rsid w:val="007A52AE"/>
    <w:rsid w:val="007A5AC8"/>
    <w:rsid w:val="007A6040"/>
    <w:rsid w:val="007A6510"/>
    <w:rsid w:val="007A651D"/>
    <w:rsid w:val="007A6A48"/>
    <w:rsid w:val="007A6E72"/>
    <w:rsid w:val="007A6F46"/>
    <w:rsid w:val="007A706A"/>
    <w:rsid w:val="007A7ED1"/>
    <w:rsid w:val="007A7F52"/>
    <w:rsid w:val="007A7F78"/>
    <w:rsid w:val="007B02C0"/>
    <w:rsid w:val="007B09AB"/>
    <w:rsid w:val="007B0D91"/>
    <w:rsid w:val="007B0F21"/>
    <w:rsid w:val="007B11B4"/>
    <w:rsid w:val="007B19C6"/>
    <w:rsid w:val="007B1B37"/>
    <w:rsid w:val="007B1BA9"/>
    <w:rsid w:val="007B1D0B"/>
    <w:rsid w:val="007B2270"/>
    <w:rsid w:val="007B2573"/>
    <w:rsid w:val="007B25EF"/>
    <w:rsid w:val="007B2D4C"/>
    <w:rsid w:val="007B401A"/>
    <w:rsid w:val="007B4090"/>
    <w:rsid w:val="007B4318"/>
    <w:rsid w:val="007B4DE0"/>
    <w:rsid w:val="007B4E1A"/>
    <w:rsid w:val="007B4ED8"/>
    <w:rsid w:val="007B52BE"/>
    <w:rsid w:val="007B5348"/>
    <w:rsid w:val="007B543E"/>
    <w:rsid w:val="007B5523"/>
    <w:rsid w:val="007B5965"/>
    <w:rsid w:val="007B596F"/>
    <w:rsid w:val="007B63E5"/>
    <w:rsid w:val="007B64A0"/>
    <w:rsid w:val="007B69AD"/>
    <w:rsid w:val="007B6CE3"/>
    <w:rsid w:val="007B6CFA"/>
    <w:rsid w:val="007B7247"/>
    <w:rsid w:val="007B7549"/>
    <w:rsid w:val="007B785A"/>
    <w:rsid w:val="007B7983"/>
    <w:rsid w:val="007B7D36"/>
    <w:rsid w:val="007B7E9E"/>
    <w:rsid w:val="007C00CF"/>
    <w:rsid w:val="007C0118"/>
    <w:rsid w:val="007C0392"/>
    <w:rsid w:val="007C03D2"/>
    <w:rsid w:val="007C0815"/>
    <w:rsid w:val="007C1235"/>
    <w:rsid w:val="007C181B"/>
    <w:rsid w:val="007C22CB"/>
    <w:rsid w:val="007C2936"/>
    <w:rsid w:val="007C2C59"/>
    <w:rsid w:val="007C2D61"/>
    <w:rsid w:val="007C2DFD"/>
    <w:rsid w:val="007C2F88"/>
    <w:rsid w:val="007C2FAC"/>
    <w:rsid w:val="007C31C3"/>
    <w:rsid w:val="007C3866"/>
    <w:rsid w:val="007C3A1C"/>
    <w:rsid w:val="007C3B6D"/>
    <w:rsid w:val="007C3CBA"/>
    <w:rsid w:val="007C3D9F"/>
    <w:rsid w:val="007C464E"/>
    <w:rsid w:val="007C46D4"/>
    <w:rsid w:val="007C4780"/>
    <w:rsid w:val="007C4B32"/>
    <w:rsid w:val="007C4F65"/>
    <w:rsid w:val="007C5050"/>
    <w:rsid w:val="007C507F"/>
    <w:rsid w:val="007C56B2"/>
    <w:rsid w:val="007C57BF"/>
    <w:rsid w:val="007C5C86"/>
    <w:rsid w:val="007C5F69"/>
    <w:rsid w:val="007C643A"/>
    <w:rsid w:val="007C6551"/>
    <w:rsid w:val="007C69E9"/>
    <w:rsid w:val="007C69F0"/>
    <w:rsid w:val="007C6F96"/>
    <w:rsid w:val="007C7263"/>
    <w:rsid w:val="007C759A"/>
    <w:rsid w:val="007C7A58"/>
    <w:rsid w:val="007C7BB4"/>
    <w:rsid w:val="007D0421"/>
    <w:rsid w:val="007D0B70"/>
    <w:rsid w:val="007D14CA"/>
    <w:rsid w:val="007D14D5"/>
    <w:rsid w:val="007D1590"/>
    <w:rsid w:val="007D1ACA"/>
    <w:rsid w:val="007D1B6F"/>
    <w:rsid w:val="007D1DDF"/>
    <w:rsid w:val="007D2033"/>
    <w:rsid w:val="007D27C0"/>
    <w:rsid w:val="007D28E0"/>
    <w:rsid w:val="007D29C3"/>
    <w:rsid w:val="007D30DA"/>
    <w:rsid w:val="007D35FB"/>
    <w:rsid w:val="007D36C2"/>
    <w:rsid w:val="007D3A68"/>
    <w:rsid w:val="007D3BFF"/>
    <w:rsid w:val="007D3EBC"/>
    <w:rsid w:val="007D4351"/>
    <w:rsid w:val="007D4EAC"/>
    <w:rsid w:val="007D5111"/>
    <w:rsid w:val="007D515D"/>
    <w:rsid w:val="007D5235"/>
    <w:rsid w:val="007D535B"/>
    <w:rsid w:val="007D588C"/>
    <w:rsid w:val="007D591C"/>
    <w:rsid w:val="007D5924"/>
    <w:rsid w:val="007D594A"/>
    <w:rsid w:val="007D5F55"/>
    <w:rsid w:val="007D5FC3"/>
    <w:rsid w:val="007D6176"/>
    <w:rsid w:val="007D666D"/>
    <w:rsid w:val="007D6A07"/>
    <w:rsid w:val="007D6F71"/>
    <w:rsid w:val="007D7416"/>
    <w:rsid w:val="007D7CBE"/>
    <w:rsid w:val="007E01EE"/>
    <w:rsid w:val="007E02EE"/>
    <w:rsid w:val="007E03EB"/>
    <w:rsid w:val="007E0476"/>
    <w:rsid w:val="007E0665"/>
    <w:rsid w:val="007E0C8A"/>
    <w:rsid w:val="007E0CA4"/>
    <w:rsid w:val="007E13E0"/>
    <w:rsid w:val="007E18AD"/>
    <w:rsid w:val="007E1933"/>
    <w:rsid w:val="007E1CDA"/>
    <w:rsid w:val="007E1DA9"/>
    <w:rsid w:val="007E20AF"/>
    <w:rsid w:val="007E20F1"/>
    <w:rsid w:val="007E2131"/>
    <w:rsid w:val="007E2332"/>
    <w:rsid w:val="007E2434"/>
    <w:rsid w:val="007E3399"/>
    <w:rsid w:val="007E3566"/>
    <w:rsid w:val="007E39A2"/>
    <w:rsid w:val="007E3BC5"/>
    <w:rsid w:val="007E3FBD"/>
    <w:rsid w:val="007E4171"/>
    <w:rsid w:val="007E4244"/>
    <w:rsid w:val="007E4981"/>
    <w:rsid w:val="007E52DE"/>
    <w:rsid w:val="007E5801"/>
    <w:rsid w:val="007E59B9"/>
    <w:rsid w:val="007E5F3A"/>
    <w:rsid w:val="007E5FDF"/>
    <w:rsid w:val="007E6336"/>
    <w:rsid w:val="007E652F"/>
    <w:rsid w:val="007E65D8"/>
    <w:rsid w:val="007E6D02"/>
    <w:rsid w:val="007E6E34"/>
    <w:rsid w:val="007E6E35"/>
    <w:rsid w:val="007E6ED4"/>
    <w:rsid w:val="007E77AF"/>
    <w:rsid w:val="007E7B21"/>
    <w:rsid w:val="007E7B7A"/>
    <w:rsid w:val="007E7CB2"/>
    <w:rsid w:val="007F02ED"/>
    <w:rsid w:val="007F0358"/>
    <w:rsid w:val="007F0464"/>
    <w:rsid w:val="007F09A2"/>
    <w:rsid w:val="007F0A06"/>
    <w:rsid w:val="007F0A2F"/>
    <w:rsid w:val="007F0B24"/>
    <w:rsid w:val="007F0FB4"/>
    <w:rsid w:val="007F10B1"/>
    <w:rsid w:val="007F17A5"/>
    <w:rsid w:val="007F1973"/>
    <w:rsid w:val="007F1B34"/>
    <w:rsid w:val="007F1B90"/>
    <w:rsid w:val="007F1BE5"/>
    <w:rsid w:val="007F241D"/>
    <w:rsid w:val="007F2E51"/>
    <w:rsid w:val="007F3038"/>
    <w:rsid w:val="007F312D"/>
    <w:rsid w:val="007F328B"/>
    <w:rsid w:val="007F3437"/>
    <w:rsid w:val="007F37D3"/>
    <w:rsid w:val="007F387D"/>
    <w:rsid w:val="007F38C6"/>
    <w:rsid w:val="007F3925"/>
    <w:rsid w:val="007F395A"/>
    <w:rsid w:val="007F3D12"/>
    <w:rsid w:val="007F3D32"/>
    <w:rsid w:val="007F4122"/>
    <w:rsid w:val="007F43C3"/>
    <w:rsid w:val="007F47B3"/>
    <w:rsid w:val="007F4E01"/>
    <w:rsid w:val="007F51A0"/>
    <w:rsid w:val="007F5BD9"/>
    <w:rsid w:val="007F5F4B"/>
    <w:rsid w:val="007F6059"/>
    <w:rsid w:val="007F6074"/>
    <w:rsid w:val="007F6319"/>
    <w:rsid w:val="007F64C5"/>
    <w:rsid w:val="007F64E9"/>
    <w:rsid w:val="007F6706"/>
    <w:rsid w:val="007F697F"/>
    <w:rsid w:val="007F6FD8"/>
    <w:rsid w:val="007F7738"/>
    <w:rsid w:val="007F78CC"/>
    <w:rsid w:val="007F7D55"/>
    <w:rsid w:val="007F7D57"/>
    <w:rsid w:val="007F7EB9"/>
    <w:rsid w:val="007F7F7A"/>
    <w:rsid w:val="00800B38"/>
    <w:rsid w:val="00801178"/>
    <w:rsid w:val="00801E0A"/>
    <w:rsid w:val="0080274E"/>
    <w:rsid w:val="008029A6"/>
    <w:rsid w:val="00802F76"/>
    <w:rsid w:val="008030B3"/>
    <w:rsid w:val="0080348B"/>
    <w:rsid w:val="008036A9"/>
    <w:rsid w:val="00803766"/>
    <w:rsid w:val="00803951"/>
    <w:rsid w:val="00803E52"/>
    <w:rsid w:val="00803EE0"/>
    <w:rsid w:val="008042CB"/>
    <w:rsid w:val="0080434D"/>
    <w:rsid w:val="0080485A"/>
    <w:rsid w:val="00804877"/>
    <w:rsid w:val="00804C9B"/>
    <w:rsid w:val="00804D03"/>
    <w:rsid w:val="008055AF"/>
    <w:rsid w:val="0080580C"/>
    <w:rsid w:val="00805ACA"/>
    <w:rsid w:val="00805B7A"/>
    <w:rsid w:val="00806185"/>
    <w:rsid w:val="0080621F"/>
    <w:rsid w:val="008064ED"/>
    <w:rsid w:val="00806548"/>
    <w:rsid w:val="00806813"/>
    <w:rsid w:val="00806EF6"/>
    <w:rsid w:val="0080761F"/>
    <w:rsid w:val="00807739"/>
    <w:rsid w:val="00807C32"/>
    <w:rsid w:val="00807D8A"/>
    <w:rsid w:val="00807DB2"/>
    <w:rsid w:val="00807EEB"/>
    <w:rsid w:val="008107BB"/>
    <w:rsid w:val="008108F4"/>
    <w:rsid w:val="00810CD9"/>
    <w:rsid w:val="008117D4"/>
    <w:rsid w:val="0081186D"/>
    <w:rsid w:val="00811E5E"/>
    <w:rsid w:val="00811E60"/>
    <w:rsid w:val="00811FE6"/>
    <w:rsid w:val="00812D66"/>
    <w:rsid w:val="008132EF"/>
    <w:rsid w:val="00813AF0"/>
    <w:rsid w:val="00813BA8"/>
    <w:rsid w:val="00813BBA"/>
    <w:rsid w:val="008142AC"/>
    <w:rsid w:val="00814B59"/>
    <w:rsid w:val="00814E66"/>
    <w:rsid w:val="00814F83"/>
    <w:rsid w:val="00815080"/>
    <w:rsid w:val="00815177"/>
    <w:rsid w:val="008154A4"/>
    <w:rsid w:val="0081552A"/>
    <w:rsid w:val="00816450"/>
    <w:rsid w:val="00816974"/>
    <w:rsid w:val="00816FE4"/>
    <w:rsid w:val="00817137"/>
    <w:rsid w:val="0081746E"/>
    <w:rsid w:val="008176F6"/>
    <w:rsid w:val="0081781C"/>
    <w:rsid w:val="0081796D"/>
    <w:rsid w:val="00820139"/>
    <w:rsid w:val="00820454"/>
    <w:rsid w:val="008204EF"/>
    <w:rsid w:val="00820650"/>
    <w:rsid w:val="008212D0"/>
    <w:rsid w:val="00821453"/>
    <w:rsid w:val="00821504"/>
    <w:rsid w:val="008219B5"/>
    <w:rsid w:val="00821C3F"/>
    <w:rsid w:val="00822CB9"/>
    <w:rsid w:val="00822D26"/>
    <w:rsid w:val="008231B1"/>
    <w:rsid w:val="008231BD"/>
    <w:rsid w:val="0082364E"/>
    <w:rsid w:val="00823663"/>
    <w:rsid w:val="008236FE"/>
    <w:rsid w:val="00823734"/>
    <w:rsid w:val="008239B4"/>
    <w:rsid w:val="00823D09"/>
    <w:rsid w:val="00824527"/>
    <w:rsid w:val="00824565"/>
    <w:rsid w:val="00824A5A"/>
    <w:rsid w:val="0082519E"/>
    <w:rsid w:val="008259DC"/>
    <w:rsid w:val="00825A1D"/>
    <w:rsid w:val="00825B27"/>
    <w:rsid w:val="00825F47"/>
    <w:rsid w:val="00826C9A"/>
    <w:rsid w:val="00826F3F"/>
    <w:rsid w:val="008278C4"/>
    <w:rsid w:val="00827C82"/>
    <w:rsid w:val="00830C3D"/>
    <w:rsid w:val="00830C76"/>
    <w:rsid w:val="00831088"/>
    <w:rsid w:val="008311ED"/>
    <w:rsid w:val="00831406"/>
    <w:rsid w:val="0083142D"/>
    <w:rsid w:val="00831C39"/>
    <w:rsid w:val="00831F0B"/>
    <w:rsid w:val="0083203B"/>
    <w:rsid w:val="008320BB"/>
    <w:rsid w:val="00832130"/>
    <w:rsid w:val="008324D4"/>
    <w:rsid w:val="00832755"/>
    <w:rsid w:val="00832992"/>
    <w:rsid w:val="00833582"/>
    <w:rsid w:val="0083366A"/>
    <w:rsid w:val="00833776"/>
    <w:rsid w:val="00833871"/>
    <w:rsid w:val="00834052"/>
    <w:rsid w:val="0083440D"/>
    <w:rsid w:val="00834484"/>
    <w:rsid w:val="00834606"/>
    <w:rsid w:val="008349DB"/>
    <w:rsid w:val="00834CFD"/>
    <w:rsid w:val="00834D1D"/>
    <w:rsid w:val="00834D59"/>
    <w:rsid w:val="00835017"/>
    <w:rsid w:val="00835525"/>
    <w:rsid w:val="008355B6"/>
    <w:rsid w:val="008356AC"/>
    <w:rsid w:val="0083580E"/>
    <w:rsid w:val="00835B91"/>
    <w:rsid w:val="00835DC1"/>
    <w:rsid w:val="00835DE7"/>
    <w:rsid w:val="00835E0D"/>
    <w:rsid w:val="008360FD"/>
    <w:rsid w:val="00836560"/>
    <w:rsid w:val="00836994"/>
    <w:rsid w:val="00836A3E"/>
    <w:rsid w:val="00836B3C"/>
    <w:rsid w:val="008375DD"/>
    <w:rsid w:val="008376C9"/>
    <w:rsid w:val="008400EE"/>
    <w:rsid w:val="0084026F"/>
    <w:rsid w:val="008402EB"/>
    <w:rsid w:val="00840379"/>
    <w:rsid w:val="00840443"/>
    <w:rsid w:val="00840E12"/>
    <w:rsid w:val="0084181F"/>
    <w:rsid w:val="008418F2"/>
    <w:rsid w:val="00841BF7"/>
    <w:rsid w:val="00842178"/>
    <w:rsid w:val="008423B8"/>
    <w:rsid w:val="008423DC"/>
    <w:rsid w:val="0084265A"/>
    <w:rsid w:val="00842695"/>
    <w:rsid w:val="00842758"/>
    <w:rsid w:val="008427B1"/>
    <w:rsid w:val="00842944"/>
    <w:rsid w:val="00842AD0"/>
    <w:rsid w:val="00842BC2"/>
    <w:rsid w:val="008432BF"/>
    <w:rsid w:val="008433BB"/>
    <w:rsid w:val="00843962"/>
    <w:rsid w:val="008439BD"/>
    <w:rsid w:val="00843CB2"/>
    <w:rsid w:val="00844517"/>
    <w:rsid w:val="00844651"/>
    <w:rsid w:val="00844C6F"/>
    <w:rsid w:val="00844E37"/>
    <w:rsid w:val="00844E3F"/>
    <w:rsid w:val="00844F5A"/>
    <w:rsid w:val="0084515A"/>
    <w:rsid w:val="008455A2"/>
    <w:rsid w:val="00845623"/>
    <w:rsid w:val="0084572A"/>
    <w:rsid w:val="00845CCF"/>
    <w:rsid w:val="00845DC3"/>
    <w:rsid w:val="00845E2D"/>
    <w:rsid w:val="00846190"/>
    <w:rsid w:val="008461CF"/>
    <w:rsid w:val="008463AD"/>
    <w:rsid w:val="008467BC"/>
    <w:rsid w:val="00846A4A"/>
    <w:rsid w:val="00846A86"/>
    <w:rsid w:val="00846AE6"/>
    <w:rsid w:val="00846CAB"/>
    <w:rsid w:val="00846D9E"/>
    <w:rsid w:val="00846E44"/>
    <w:rsid w:val="0084716B"/>
    <w:rsid w:val="008471CB"/>
    <w:rsid w:val="00847490"/>
    <w:rsid w:val="0084794F"/>
    <w:rsid w:val="00847D89"/>
    <w:rsid w:val="008502EB"/>
    <w:rsid w:val="00850320"/>
    <w:rsid w:val="0085057D"/>
    <w:rsid w:val="00850714"/>
    <w:rsid w:val="00851232"/>
    <w:rsid w:val="008513BC"/>
    <w:rsid w:val="00851A27"/>
    <w:rsid w:val="00851B02"/>
    <w:rsid w:val="008527FE"/>
    <w:rsid w:val="00852F30"/>
    <w:rsid w:val="00852F6A"/>
    <w:rsid w:val="00853041"/>
    <w:rsid w:val="0085318C"/>
    <w:rsid w:val="00853571"/>
    <w:rsid w:val="00853789"/>
    <w:rsid w:val="00853BEF"/>
    <w:rsid w:val="00853C42"/>
    <w:rsid w:val="0085404E"/>
    <w:rsid w:val="00854129"/>
    <w:rsid w:val="008544C9"/>
    <w:rsid w:val="00855425"/>
    <w:rsid w:val="0085545B"/>
    <w:rsid w:val="00855AF6"/>
    <w:rsid w:val="00855E1C"/>
    <w:rsid w:val="00855ECA"/>
    <w:rsid w:val="00855FA3"/>
    <w:rsid w:val="008563C2"/>
    <w:rsid w:val="00856586"/>
    <w:rsid w:val="00856F13"/>
    <w:rsid w:val="008570CF"/>
    <w:rsid w:val="00857623"/>
    <w:rsid w:val="008578CC"/>
    <w:rsid w:val="00857CEF"/>
    <w:rsid w:val="00860496"/>
    <w:rsid w:val="0086052E"/>
    <w:rsid w:val="00860C3F"/>
    <w:rsid w:val="0086136B"/>
    <w:rsid w:val="00861545"/>
    <w:rsid w:val="00861E3F"/>
    <w:rsid w:val="0086204C"/>
    <w:rsid w:val="0086243F"/>
    <w:rsid w:val="008624A1"/>
    <w:rsid w:val="008625C5"/>
    <w:rsid w:val="00862606"/>
    <w:rsid w:val="008626DC"/>
    <w:rsid w:val="008628F6"/>
    <w:rsid w:val="0086335A"/>
    <w:rsid w:val="00863BFC"/>
    <w:rsid w:val="00864337"/>
    <w:rsid w:val="00864969"/>
    <w:rsid w:val="00864BD7"/>
    <w:rsid w:val="00864CE8"/>
    <w:rsid w:val="00864D52"/>
    <w:rsid w:val="00864ED6"/>
    <w:rsid w:val="008650B3"/>
    <w:rsid w:val="0086525E"/>
    <w:rsid w:val="00865370"/>
    <w:rsid w:val="00865591"/>
    <w:rsid w:val="008658E5"/>
    <w:rsid w:val="008659C5"/>
    <w:rsid w:val="00865BB8"/>
    <w:rsid w:val="00865D3C"/>
    <w:rsid w:val="0086610F"/>
    <w:rsid w:val="00866152"/>
    <w:rsid w:val="00866713"/>
    <w:rsid w:val="00866A9C"/>
    <w:rsid w:val="00866AF4"/>
    <w:rsid w:val="00866BB7"/>
    <w:rsid w:val="00867D9B"/>
    <w:rsid w:val="00867ED4"/>
    <w:rsid w:val="008701B3"/>
    <w:rsid w:val="00870A4B"/>
    <w:rsid w:val="00870AB4"/>
    <w:rsid w:val="00870B79"/>
    <w:rsid w:val="00871150"/>
    <w:rsid w:val="008720F8"/>
    <w:rsid w:val="00872196"/>
    <w:rsid w:val="008723C7"/>
    <w:rsid w:val="008729AF"/>
    <w:rsid w:val="00872A60"/>
    <w:rsid w:val="00872D36"/>
    <w:rsid w:val="00872DB4"/>
    <w:rsid w:val="00872ECA"/>
    <w:rsid w:val="008731F0"/>
    <w:rsid w:val="0087337D"/>
    <w:rsid w:val="0087338A"/>
    <w:rsid w:val="008734FE"/>
    <w:rsid w:val="008735D6"/>
    <w:rsid w:val="00873A27"/>
    <w:rsid w:val="008740A1"/>
    <w:rsid w:val="00874524"/>
    <w:rsid w:val="00874881"/>
    <w:rsid w:val="00874924"/>
    <w:rsid w:val="00874B70"/>
    <w:rsid w:val="00874BC3"/>
    <w:rsid w:val="00874E8C"/>
    <w:rsid w:val="00875056"/>
    <w:rsid w:val="008759CE"/>
    <w:rsid w:val="00875A24"/>
    <w:rsid w:val="00875F68"/>
    <w:rsid w:val="0087635B"/>
    <w:rsid w:val="008776E6"/>
    <w:rsid w:val="00877CE4"/>
    <w:rsid w:val="00877F61"/>
    <w:rsid w:val="00880147"/>
    <w:rsid w:val="008803E7"/>
    <w:rsid w:val="008803FF"/>
    <w:rsid w:val="008805B8"/>
    <w:rsid w:val="008807EE"/>
    <w:rsid w:val="00880CE3"/>
    <w:rsid w:val="00880ED8"/>
    <w:rsid w:val="008810B6"/>
    <w:rsid w:val="008811E9"/>
    <w:rsid w:val="00881383"/>
    <w:rsid w:val="008815B3"/>
    <w:rsid w:val="008816AD"/>
    <w:rsid w:val="0088176E"/>
    <w:rsid w:val="008817A5"/>
    <w:rsid w:val="008822F1"/>
    <w:rsid w:val="008824BA"/>
    <w:rsid w:val="00882AF8"/>
    <w:rsid w:val="00882D45"/>
    <w:rsid w:val="00882FDF"/>
    <w:rsid w:val="00882FE5"/>
    <w:rsid w:val="008835BA"/>
    <w:rsid w:val="0088371E"/>
    <w:rsid w:val="00883791"/>
    <w:rsid w:val="0088399C"/>
    <w:rsid w:val="00883A7F"/>
    <w:rsid w:val="00883F45"/>
    <w:rsid w:val="00884857"/>
    <w:rsid w:val="0088559F"/>
    <w:rsid w:val="008855BC"/>
    <w:rsid w:val="00885856"/>
    <w:rsid w:val="00885B62"/>
    <w:rsid w:val="00885D01"/>
    <w:rsid w:val="00885E7D"/>
    <w:rsid w:val="00885F9E"/>
    <w:rsid w:val="008860B2"/>
    <w:rsid w:val="00886300"/>
    <w:rsid w:val="00886435"/>
    <w:rsid w:val="008866E4"/>
    <w:rsid w:val="00886A9D"/>
    <w:rsid w:val="00886AE9"/>
    <w:rsid w:val="00886B40"/>
    <w:rsid w:val="00886EFA"/>
    <w:rsid w:val="00890273"/>
    <w:rsid w:val="008904EB"/>
    <w:rsid w:val="0089053B"/>
    <w:rsid w:val="0089103F"/>
    <w:rsid w:val="0089157E"/>
    <w:rsid w:val="008923F3"/>
    <w:rsid w:val="00892945"/>
    <w:rsid w:val="00892B71"/>
    <w:rsid w:val="00893397"/>
    <w:rsid w:val="008934A0"/>
    <w:rsid w:val="0089350F"/>
    <w:rsid w:val="00893A78"/>
    <w:rsid w:val="00893B26"/>
    <w:rsid w:val="0089442F"/>
    <w:rsid w:val="00894AC1"/>
    <w:rsid w:val="0089523D"/>
    <w:rsid w:val="0089564A"/>
    <w:rsid w:val="008965FE"/>
    <w:rsid w:val="00896625"/>
    <w:rsid w:val="00896CF1"/>
    <w:rsid w:val="00896E92"/>
    <w:rsid w:val="00896E94"/>
    <w:rsid w:val="00896F75"/>
    <w:rsid w:val="00896FC5"/>
    <w:rsid w:val="0089712F"/>
    <w:rsid w:val="00897500"/>
    <w:rsid w:val="0089764C"/>
    <w:rsid w:val="0089775B"/>
    <w:rsid w:val="00897FF0"/>
    <w:rsid w:val="008A00DC"/>
    <w:rsid w:val="008A026E"/>
    <w:rsid w:val="008A04C8"/>
    <w:rsid w:val="008A067A"/>
    <w:rsid w:val="008A13F7"/>
    <w:rsid w:val="008A1767"/>
    <w:rsid w:val="008A1E30"/>
    <w:rsid w:val="008A1EDC"/>
    <w:rsid w:val="008A2451"/>
    <w:rsid w:val="008A2FF9"/>
    <w:rsid w:val="008A3106"/>
    <w:rsid w:val="008A3433"/>
    <w:rsid w:val="008A3434"/>
    <w:rsid w:val="008A374E"/>
    <w:rsid w:val="008A39F7"/>
    <w:rsid w:val="008A3DB5"/>
    <w:rsid w:val="008A4078"/>
    <w:rsid w:val="008A410C"/>
    <w:rsid w:val="008A423C"/>
    <w:rsid w:val="008A425E"/>
    <w:rsid w:val="008A42EE"/>
    <w:rsid w:val="008A4AB4"/>
    <w:rsid w:val="008A4EEE"/>
    <w:rsid w:val="008A4FA6"/>
    <w:rsid w:val="008A52CA"/>
    <w:rsid w:val="008A589F"/>
    <w:rsid w:val="008A5B13"/>
    <w:rsid w:val="008A5DF7"/>
    <w:rsid w:val="008A6476"/>
    <w:rsid w:val="008A6731"/>
    <w:rsid w:val="008A67FE"/>
    <w:rsid w:val="008A690A"/>
    <w:rsid w:val="008A6E34"/>
    <w:rsid w:val="008A7001"/>
    <w:rsid w:val="008A71A8"/>
    <w:rsid w:val="008A7380"/>
    <w:rsid w:val="008A7751"/>
    <w:rsid w:val="008B0351"/>
    <w:rsid w:val="008B035F"/>
    <w:rsid w:val="008B0E74"/>
    <w:rsid w:val="008B1051"/>
    <w:rsid w:val="008B15B8"/>
    <w:rsid w:val="008B1E6B"/>
    <w:rsid w:val="008B2234"/>
    <w:rsid w:val="008B26FB"/>
    <w:rsid w:val="008B2D55"/>
    <w:rsid w:val="008B2FF8"/>
    <w:rsid w:val="008B3017"/>
    <w:rsid w:val="008B3547"/>
    <w:rsid w:val="008B3705"/>
    <w:rsid w:val="008B384C"/>
    <w:rsid w:val="008B38CE"/>
    <w:rsid w:val="008B3937"/>
    <w:rsid w:val="008B3969"/>
    <w:rsid w:val="008B3EBA"/>
    <w:rsid w:val="008B3F11"/>
    <w:rsid w:val="008B457C"/>
    <w:rsid w:val="008B4DBF"/>
    <w:rsid w:val="008B556A"/>
    <w:rsid w:val="008B5843"/>
    <w:rsid w:val="008B58A2"/>
    <w:rsid w:val="008B5EC2"/>
    <w:rsid w:val="008B5EF8"/>
    <w:rsid w:val="008B5FDC"/>
    <w:rsid w:val="008B6693"/>
    <w:rsid w:val="008B6D19"/>
    <w:rsid w:val="008B702B"/>
    <w:rsid w:val="008B704F"/>
    <w:rsid w:val="008B719A"/>
    <w:rsid w:val="008B727B"/>
    <w:rsid w:val="008B72C1"/>
    <w:rsid w:val="008B7A71"/>
    <w:rsid w:val="008B7D23"/>
    <w:rsid w:val="008B7F55"/>
    <w:rsid w:val="008C0E85"/>
    <w:rsid w:val="008C0F51"/>
    <w:rsid w:val="008C12AE"/>
    <w:rsid w:val="008C12DF"/>
    <w:rsid w:val="008C1622"/>
    <w:rsid w:val="008C1F91"/>
    <w:rsid w:val="008C2659"/>
    <w:rsid w:val="008C2BF6"/>
    <w:rsid w:val="008C3BD1"/>
    <w:rsid w:val="008C43D0"/>
    <w:rsid w:val="008C446A"/>
    <w:rsid w:val="008C468C"/>
    <w:rsid w:val="008C4707"/>
    <w:rsid w:val="008C47A9"/>
    <w:rsid w:val="008C4CD1"/>
    <w:rsid w:val="008C4E0B"/>
    <w:rsid w:val="008C4E4B"/>
    <w:rsid w:val="008C50A9"/>
    <w:rsid w:val="008C5347"/>
    <w:rsid w:val="008C53DC"/>
    <w:rsid w:val="008C5423"/>
    <w:rsid w:val="008C544E"/>
    <w:rsid w:val="008C5DA2"/>
    <w:rsid w:val="008C5FDC"/>
    <w:rsid w:val="008C601F"/>
    <w:rsid w:val="008C6099"/>
    <w:rsid w:val="008C6160"/>
    <w:rsid w:val="008C6270"/>
    <w:rsid w:val="008C64F7"/>
    <w:rsid w:val="008C6580"/>
    <w:rsid w:val="008C6D98"/>
    <w:rsid w:val="008C7360"/>
    <w:rsid w:val="008C7616"/>
    <w:rsid w:val="008C77AA"/>
    <w:rsid w:val="008C7CEE"/>
    <w:rsid w:val="008D0709"/>
    <w:rsid w:val="008D0C16"/>
    <w:rsid w:val="008D0F99"/>
    <w:rsid w:val="008D1162"/>
    <w:rsid w:val="008D14AA"/>
    <w:rsid w:val="008D1918"/>
    <w:rsid w:val="008D19FB"/>
    <w:rsid w:val="008D22B5"/>
    <w:rsid w:val="008D22BC"/>
    <w:rsid w:val="008D2534"/>
    <w:rsid w:val="008D25CC"/>
    <w:rsid w:val="008D2ED5"/>
    <w:rsid w:val="008D2F41"/>
    <w:rsid w:val="008D3153"/>
    <w:rsid w:val="008D3D09"/>
    <w:rsid w:val="008D3FC0"/>
    <w:rsid w:val="008D454E"/>
    <w:rsid w:val="008D4D5E"/>
    <w:rsid w:val="008D4EB2"/>
    <w:rsid w:val="008D562B"/>
    <w:rsid w:val="008D57AD"/>
    <w:rsid w:val="008D580F"/>
    <w:rsid w:val="008D58CE"/>
    <w:rsid w:val="008D59B0"/>
    <w:rsid w:val="008D5E9F"/>
    <w:rsid w:val="008D5F3C"/>
    <w:rsid w:val="008D5F54"/>
    <w:rsid w:val="008D65C9"/>
    <w:rsid w:val="008D6602"/>
    <w:rsid w:val="008D68C9"/>
    <w:rsid w:val="008D72F6"/>
    <w:rsid w:val="008D73C4"/>
    <w:rsid w:val="008D7435"/>
    <w:rsid w:val="008E0233"/>
    <w:rsid w:val="008E037B"/>
    <w:rsid w:val="008E092A"/>
    <w:rsid w:val="008E0B08"/>
    <w:rsid w:val="008E0F27"/>
    <w:rsid w:val="008E1313"/>
    <w:rsid w:val="008E1AD3"/>
    <w:rsid w:val="008E25D7"/>
    <w:rsid w:val="008E3227"/>
    <w:rsid w:val="008E3336"/>
    <w:rsid w:val="008E33CD"/>
    <w:rsid w:val="008E33FC"/>
    <w:rsid w:val="008E3414"/>
    <w:rsid w:val="008E34E7"/>
    <w:rsid w:val="008E36D9"/>
    <w:rsid w:val="008E3838"/>
    <w:rsid w:val="008E3ED6"/>
    <w:rsid w:val="008E42E4"/>
    <w:rsid w:val="008E46B7"/>
    <w:rsid w:val="008E594A"/>
    <w:rsid w:val="008E596B"/>
    <w:rsid w:val="008E598E"/>
    <w:rsid w:val="008E5E8C"/>
    <w:rsid w:val="008E603C"/>
    <w:rsid w:val="008E6A91"/>
    <w:rsid w:val="008E6BC4"/>
    <w:rsid w:val="008E6CA7"/>
    <w:rsid w:val="008E6EBD"/>
    <w:rsid w:val="008E6FBE"/>
    <w:rsid w:val="008E704F"/>
    <w:rsid w:val="008E721E"/>
    <w:rsid w:val="008E7287"/>
    <w:rsid w:val="008E77BF"/>
    <w:rsid w:val="008E7C4D"/>
    <w:rsid w:val="008E7CC9"/>
    <w:rsid w:val="008E7EC5"/>
    <w:rsid w:val="008F033E"/>
    <w:rsid w:val="008F05E3"/>
    <w:rsid w:val="008F0673"/>
    <w:rsid w:val="008F06AC"/>
    <w:rsid w:val="008F0753"/>
    <w:rsid w:val="008F0FD5"/>
    <w:rsid w:val="008F128E"/>
    <w:rsid w:val="008F12D5"/>
    <w:rsid w:val="008F1522"/>
    <w:rsid w:val="008F1720"/>
    <w:rsid w:val="008F1801"/>
    <w:rsid w:val="008F1CAA"/>
    <w:rsid w:val="008F20BF"/>
    <w:rsid w:val="008F2680"/>
    <w:rsid w:val="008F269F"/>
    <w:rsid w:val="008F28F9"/>
    <w:rsid w:val="008F2982"/>
    <w:rsid w:val="008F2E8B"/>
    <w:rsid w:val="008F3209"/>
    <w:rsid w:val="008F33B8"/>
    <w:rsid w:val="008F3676"/>
    <w:rsid w:val="008F3A39"/>
    <w:rsid w:val="008F3DAC"/>
    <w:rsid w:val="008F3F6A"/>
    <w:rsid w:val="008F40B0"/>
    <w:rsid w:val="008F43CC"/>
    <w:rsid w:val="008F480B"/>
    <w:rsid w:val="008F4EE4"/>
    <w:rsid w:val="008F5402"/>
    <w:rsid w:val="008F54B9"/>
    <w:rsid w:val="008F5557"/>
    <w:rsid w:val="008F5740"/>
    <w:rsid w:val="008F5E29"/>
    <w:rsid w:val="008F6713"/>
    <w:rsid w:val="008F67C1"/>
    <w:rsid w:val="008F67D8"/>
    <w:rsid w:val="008F68E2"/>
    <w:rsid w:val="008F6BB0"/>
    <w:rsid w:val="008F6CFF"/>
    <w:rsid w:val="008F7350"/>
    <w:rsid w:val="008F75B7"/>
    <w:rsid w:val="008F7968"/>
    <w:rsid w:val="008F7BFA"/>
    <w:rsid w:val="0090000F"/>
    <w:rsid w:val="009000AC"/>
    <w:rsid w:val="009001EB"/>
    <w:rsid w:val="00900573"/>
    <w:rsid w:val="00900627"/>
    <w:rsid w:val="00900A2C"/>
    <w:rsid w:val="00900D30"/>
    <w:rsid w:val="00900E84"/>
    <w:rsid w:val="00901100"/>
    <w:rsid w:val="00901125"/>
    <w:rsid w:val="00901456"/>
    <w:rsid w:val="00901531"/>
    <w:rsid w:val="009019EE"/>
    <w:rsid w:val="00901B52"/>
    <w:rsid w:val="00901D9E"/>
    <w:rsid w:val="00901E06"/>
    <w:rsid w:val="00902783"/>
    <w:rsid w:val="00902BFB"/>
    <w:rsid w:val="00902EDD"/>
    <w:rsid w:val="00902EEC"/>
    <w:rsid w:val="00902F1F"/>
    <w:rsid w:val="00902F7C"/>
    <w:rsid w:val="0090304F"/>
    <w:rsid w:val="0090339A"/>
    <w:rsid w:val="00903B2E"/>
    <w:rsid w:val="00903B69"/>
    <w:rsid w:val="00903FF6"/>
    <w:rsid w:val="00904496"/>
    <w:rsid w:val="009044A1"/>
    <w:rsid w:val="00904641"/>
    <w:rsid w:val="00904A29"/>
    <w:rsid w:val="00904B9C"/>
    <w:rsid w:val="00904C39"/>
    <w:rsid w:val="00905142"/>
    <w:rsid w:val="009051F4"/>
    <w:rsid w:val="00905308"/>
    <w:rsid w:val="00905363"/>
    <w:rsid w:val="009063F7"/>
    <w:rsid w:val="009064A2"/>
    <w:rsid w:val="0090659B"/>
    <w:rsid w:val="009069A3"/>
    <w:rsid w:val="00906C87"/>
    <w:rsid w:val="00906EDE"/>
    <w:rsid w:val="00906F5A"/>
    <w:rsid w:val="00907184"/>
    <w:rsid w:val="009073C1"/>
    <w:rsid w:val="0090770F"/>
    <w:rsid w:val="00907B16"/>
    <w:rsid w:val="00907BDA"/>
    <w:rsid w:val="00907E95"/>
    <w:rsid w:val="00910283"/>
    <w:rsid w:val="009102D7"/>
    <w:rsid w:val="00910549"/>
    <w:rsid w:val="0091058D"/>
    <w:rsid w:val="00910A98"/>
    <w:rsid w:val="00910E2A"/>
    <w:rsid w:val="00910F0F"/>
    <w:rsid w:val="0091104B"/>
    <w:rsid w:val="009113CB"/>
    <w:rsid w:val="0091175B"/>
    <w:rsid w:val="009117E1"/>
    <w:rsid w:val="009122A4"/>
    <w:rsid w:val="00912597"/>
    <w:rsid w:val="00912927"/>
    <w:rsid w:val="009134A8"/>
    <w:rsid w:val="00913566"/>
    <w:rsid w:val="00913695"/>
    <w:rsid w:val="00913C4E"/>
    <w:rsid w:val="00913C6F"/>
    <w:rsid w:val="00914572"/>
    <w:rsid w:val="0091466D"/>
    <w:rsid w:val="00914AB3"/>
    <w:rsid w:val="00914F9C"/>
    <w:rsid w:val="00915084"/>
    <w:rsid w:val="009154BA"/>
    <w:rsid w:val="00915644"/>
    <w:rsid w:val="009156C9"/>
    <w:rsid w:val="009158CE"/>
    <w:rsid w:val="00915972"/>
    <w:rsid w:val="00915989"/>
    <w:rsid w:val="00915A79"/>
    <w:rsid w:val="00915F7E"/>
    <w:rsid w:val="0091658D"/>
    <w:rsid w:val="00916845"/>
    <w:rsid w:val="00916C5A"/>
    <w:rsid w:val="00916FA0"/>
    <w:rsid w:val="009171C6"/>
    <w:rsid w:val="009173E9"/>
    <w:rsid w:val="00917476"/>
    <w:rsid w:val="00917AEE"/>
    <w:rsid w:val="009206CD"/>
    <w:rsid w:val="009208A8"/>
    <w:rsid w:val="00920D0A"/>
    <w:rsid w:val="0092116B"/>
    <w:rsid w:val="00921399"/>
    <w:rsid w:val="009219CA"/>
    <w:rsid w:val="009219F7"/>
    <w:rsid w:val="00921EA1"/>
    <w:rsid w:val="00921F5F"/>
    <w:rsid w:val="0092242C"/>
    <w:rsid w:val="00922497"/>
    <w:rsid w:val="009226F7"/>
    <w:rsid w:val="00922945"/>
    <w:rsid w:val="00922A78"/>
    <w:rsid w:val="00922C03"/>
    <w:rsid w:val="00922D17"/>
    <w:rsid w:val="00922EA9"/>
    <w:rsid w:val="009230C5"/>
    <w:rsid w:val="00923388"/>
    <w:rsid w:val="00923419"/>
    <w:rsid w:val="00923438"/>
    <w:rsid w:val="00923D04"/>
    <w:rsid w:val="00923EAF"/>
    <w:rsid w:val="0092411B"/>
    <w:rsid w:val="0092433C"/>
    <w:rsid w:val="00924538"/>
    <w:rsid w:val="0092462C"/>
    <w:rsid w:val="00924BC9"/>
    <w:rsid w:val="009250A8"/>
    <w:rsid w:val="00925588"/>
    <w:rsid w:val="0092589C"/>
    <w:rsid w:val="00925966"/>
    <w:rsid w:val="00925B34"/>
    <w:rsid w:val="00925D72"/>
    <w:rsid w:val="00926308"/>
    <w:rsid w:val="00926641"/>
    <w:rsid w:val="00926815"/>
    <w:rsid w:val="00926BC7"/>
    <w:rsid w:val="00926F00"/>
    <w:rsid w:val="00927E1E"/>
    <w:rsid w:val="00930372"/>
    <w:rsid w:val="009305F0"/>
    <w:rsid w:val="00930733"/>
    <w:rsid w:val="00930A24"/>
    <w:rsid w:val="00930D13"/>
    <w:rsid w:val="00931088"/>
    <w:rsid w:val="009310F6"/>
    <w:rsid w:val="00931F80"/>
    <w:rsid w:val="00932047"/>
    <w:rsid w:val="00932665"/>
    <w:rsid w:val="00932678"/>
    <w:rsid w:val="0093267A"/>
    <w:rsid w:val="009328DE"/>
    <w:rsid w:val="00932CA0"/>
    <w:rsid w:val="0093302F"/>
    <w:rsid w:val="00933161"/>
    <w:rsid w:val="009331E6"/>
    <w:rsid w:val="00933C16"/>
    <w:rsid w:val="00933CC4"/>
    <w:rsid w:val="00934168"/>
    <w:rsid w:val="00934340"/>
    <w:rsid w:val="00934D30"/>
    <w:rsid w:val="009351BE"/>
    <w:rsid w:val="00935354"/>
    <w:rsid w:val="009356AE"/>
    <w:rsid w:val="00935888"/>
    <w:rsid w:val="00935AA3"/>
    <w:rsid w:val="00936175"/>
    <w:rsid w:val="00936441"/>
    <w:rsid w:val="00936847"/>
    <w:rsid w:val="00936DDD"/>
    <w:rsid w:val="00937E0C"/>
    <w:rsid w:val="009402E8"/>
    <w:rsid w:val="009403A6"/>
    <w:rsid w:val="00940A73"/>
    <w:rsid w:val="00940AAF"/>
    <w:rsid w:val="00940CBF"/>
    <w:rsid w:val="00940FB5"/>
    <w:rsid w:val="009411BE"/>
    <w:rsid w:val="0094148D"/>
    <w:rsid w:val="00941555"/>
    <w:rsid w:val="0094166F"/>
    <w:rsid w:val="00941692"/>
    <w:rsid w:val="00941F15"/>
    <w:rsid w:val="009423B1"/>
    <w:rsid w:val="009426B4"/>
    <w:rsid w:val="00942981"/>
    <w:rsid w:val="00942DCC"/>
    <w:rsid w:val="00942EFB"/>
    <w:rsid w:val="009437D7"/>
    <w:rsid w:val="009439E8"/>
    <w:rsid w:val="00943CB8"/>
    <w:rsid w:val="0094415F"/>
    <w:rsid w:val="00944605"/>
    <w:rsid w:val="009447FE"/>
    <w:rsid w:val="009448C1"/>
    <w:rsid w:val="00944EB2"/>
    <w:rsid w:val="009452D6"/>
    <w:rsid w:val="009458EC"/>
    <w:rsid w:val="00945A26"/>
    <w:rsid w:val="00945FC6"/>
    <w:rsid w:val="00946268"/>
    <w:rsid w:val="009464E9"/>
    <w:rsid w:val="009465A1"/>
    <w:rsid w:val="00946884"/>
    <w:rsid w:val="00946AB4"/>
    <w:rsid w:val="00946B0C"/>
    <w:rsid w:val="00946DBA"/>
    <w:rsid w:val="009472D8"/>
    <w:rsid w:val="00947F93"/>
    <w:rsid w:val="009500FE"/>
    <w:rsid w:val="00950A18"/>
    <w:rsid w:val="00950D36"/>
    <w:rsid w:val="00950D8A"/>
    <w:rsid w:val="009512A0"/>
    <w:rsid w:val="0095136E"/>
    <w:rsid w:val="009517FA"/>
    <w:rsid w:val="00951D9A"/>
    <w:rsid w:val="009523A9"/>
    <w:rsid w:val="00952478"/>
    <w:rsid w:val="009529C2"/>
    <w:rsid w:val="00952E39"/>
    <w:rsid w:val="00953A11"/>
    <w:rsid w:val="0095403C"/>
    <w:rsid w:val="009540A1"/>
    <w:rsid w:val="009541CE"/>
    <w:rsid w:val="00954347"/>
    <w:rsid w:val="009547E9"/>
    <w:rsid w:val="009547FD"/>
    <w:rsid w:val="009548AB"/>
    <w:rsid w:val="009549EA"/>
    <w:rsid w:val="009549EF"/>
    <w:rsid w:val="00954A98"/>
    <w:rsid w:val="00954D9D"/>
    <w:rsid w:val="00955136"/>
    <w:rsid w:val="009551D0"/>
    <w:rsid w:val="00955417"/>
    <w:rsid w:val="009556AE"/>
    <w:rsid w:val="00955955"/>
    <w:rsid w:val="00955BDD"/>
    <w:rsid w:val="00955C18"/>
    <w:rsid w:val="00955C8D"/>
    <w:rsid w:val="00955FE9"/>
    <w:rsid w:val="00956050"/>
    <w:rsid w:val="009560CA"/>
    <w:rsid w:val="009561D5"/>
    <w:rsid w:val="00956532"/>
    <w:rsid w:val="00956DEE"/>
    <w:rsid w:val="00956EA5"/>
    <w:rsid w:val="0095704A"/>
    <w:rsid w:val="0095737E"/>
    <w:rsid w:val="009575DB"/>
    <w:rsid w:val="00957D37"/>
    <w:rsid w:val="00957FA5"/>
    <w:rsid w:val="00960A93"/>
    <w:rsid w:val="00960BBE"/>
    <w:rsid w:val="00960BE9"/>
    <w:rsid w:val="00960D6C"/>
    <w:rsid w:val="00960F8A"/>
    <w:rsid w:val="00961283"/>
    <w:rsid w:val="00962249"/>
    <w:rsid w:val="0096276D"/>
    <w:rsid w:val="00962C9D"/>
    <w:rsid w:val="00963055"/>
    <w:rsid w:val="0096361D"/>
    <w:rsid w:val="00963762"/>
    <w:rsid w:val="00963C74"/>
    <w:rsid w:val="00963CBE"/>
    <w:rsid w:val="00963D33"/>
    <w:rsid w:val="00963F10"/>
    <w:rsid w:val="00964093"/>
    <w:rsid w:val="0096432B"/>
    <w:rsid w:val="0096447B"/>
    <w:rsid w:val="00964BDE"/>
    <w:rsid w:val="00964D9A"/>
    <w:rsid w:val="00964EE6"/>
    <w:rsid w:val="0096524B"/>
    <w:rsid w:val="0096564A"/>
    <w:rsid w:val="00965797"/>
    <w:rsid w:val="00965973"/>
    <w:rsid w:val="00965B2A"/>
    <w:rsid w:val="00965EBE"/>
    <w:rsid w:val="00966257"/>
    <w:rsid w:val="009664AB"/>
    <w:rsid w:val="00966689"/>
    <w:rsid w:val="00966796"/>
    <w:rsid w:val="00966847"/>
    <w:rsid w:val="00966C3A"/>
    <w:rsid w:val="0096736D"/>
    <w:rsid w:val="009677FA"/>
    <w:rsid w:val="00967A3F"/>
    <w:rsid w:val="00967D45"/>
    <w:rsid w:val="0097007A"/>
    <w:rsid w:val="00970266"/>
    <w:rsid w:val="0097030B"/>
    <w:rsid w:val="00970367"/>
    <w:rsid w:val="00970372"/>
    <w:rsid w:val="00970F16"/>
    <w:rsid w:val="00970F20"/>
    <w:rsid w:val="00971226"/>
    <w:rsid w:val="0097122A"/>
    <w:rsid w:val="009713EE"/>
    <w:rsid w:val="009717B7"/>
    <w:rsid w:val="00971B5A"/>
    <w:rsid w:val="00971BB5"/>
    <w:rsid w:val="009723D8"/>
    <w:rsid w:val="009723D9"/>
    <w:rsid w:val="00972479"/>
    <w:rsid w:val="00972BDC"/>
    <w:rsid w:val="00972DC2"/>
    <w:rsid w:val="00972E5E"/>
    <w:rsid w:val="00973462"/>
    <w:rsid w:val="0097355F"/>
    <w:rsid w:val="0097368C"/>
    <w:rsid w:val="00973715"/>
    <w:rsid w:val="00973849"/>
    <w:rsid w:val="009739A1"/>
    <w:rsid w:val="00973CF3"/>
    <w:rsid w:val="00973F17"/>
    <w:rsid w:val="009746C6"/>
    <w:rsid w:val="009749FB"/>
    <w:rsid w:val="00974B32"/>
    <w:rsid w:val="00975087"/>
    <w:rsid w:val="00975768"/>
    <w:rsid w:val="00975EA3"/>
    <w:rsid w:val="00976268"/>
    <w:rsid w:val="00976468"/>
    <w:rsid w:val="0097656B"/>
    <w:rsid w:val="009773E7"/>
    <w:rsid w:val="00977C7C"/>
    <w:rsid w:val="00980E43"/>
    <w:rsid w:val="00980EDC"/>
    <w:rsid w:val="00981526"/>
    <w:rsid w:val="00981638"/>
    <w:rsid w:val="009816DD"/>
    <w:rsid w:val="0098178D"/>
    <w:rsid w:val="00981E3E"/>
    <w:rsid w:val="009820AB"/>
    <w:rsid w:val="00982B6F"/>
    <w:rsid w:val="00982D61"/>
    <w:rsid w:val="00982EDB"/>
    <w:rsid w:val="009832F4"/>
    <w:rsid w:val="00983462"/>
    <w:rsid w:val="0098506D"/>
    <w:rsid w:val="00985152"/>
    <w:rsid w:val="00985428"/>
    <w:rsid w:val="009854F3"/>
    <w:rsid w:val="00985542"/>
    <w:rsid w:val="00985578"/>
    <w:rsid w:val="0098559B"/>
    <w:rsid w:val="00985729"/>
    <w:rsid w:val="00985B74"/>
    <w:rsid w:val="00986505"/>
    <w:rsid w:val="00986512"/>
    <w:rsid w:val="00986563"/>
    <w:rsid w:val="00986DBA"/>
    <w:rsid w:val="0098700B"/>
    <w:rsid w:val="009870E0"/>
    <w:rsid w:val="009872DA"/>
    <w:rsid w:val="00987426"/>
    <w:rsid w:val="009874B1"/>
    <w:rsid w:val="00987676"/>
    <w:rsid w:val="00987A31"/>
    <w:rsid w:val="00987C49"/>
    <w:rsid w:val="00990004"/>
    <w:rsid w:val="009908C9"/>
    <w:rsid w:val="00990EA6"/>
    <w:rsid w:val="00990FEB"/>
    <w:rsid w:val="00991040"/>
    <w:rsid w:val="00991136"/>
    <w:rsid w:val="009915F4"/>
    <w:rsid w:val="00991650"/>
    <w:rsid w:val="00991728"/>
    <w:rsid w:val="00991C8D"/>
    <w:rsid w:val="009924E0"/>
    <w:rsid w:val="0099254B"/>
    <w:rsid w:val="00992551"/>
    <w:rsid w:val="009928C7"/>
    <w:rsid w:val="00992979"/>
    <w:rsid w:val="00992AC7"/>
    <w:rsid w:val="00992B94"/>
    <w:rsid w:val="00993156"/>
    <w:rsid w:val="009935D9"/>
    <w:rsid w:val="00993C57"/>
    <w:rsid w:val="00994405"/>
    <w:rsid w:val="0099452B"/>
    <w:rsid w:val="009946D3"/>
    <w:rsid w:val="00994E26"/>
    <w:rsid w:val="0099508D"/>
    <w:rsid w:val="00995235"/>
    <w:rsid w:val="0099526C"/>
    <w:rsid w:val="00995AB9"/>
    <w:rsid w:val="00995C26"/>
    <w:rsid w:val="00995F84"/>
    <w:rsid w:val="00996199"/>
    <w:rsid w:val="009963D3"/>
    <w:rsid w:val="009964AF"/>
    <w:rsid w:val="0099656C"/>
    <w:rsid w:val="00996AA1"/>
    <w:rsid w:val="00996C2F"/>
    <w:rsid w:val="00996C91"/>
    <w:rsid w:val="00996D82"/>
    <w:rsid w:val="00997035"/>
    <w:rsid w:val="0099706E"/>
    <w:rsid w:val="0099792F"/>
    <w:rsid w:val="00997E73"/>
    <w:rsid w:val="009A015F"/>
    <w:rsid w:val="009A06A1"/>
    <w:rsid w:val="009A0A52"/>
    <w:rsid w:val="009A0ACC"/>
    <w:rsid w:val="009A0FBE"/>
    <w:rsid w:val="009A14CF"/>
    <w:rsid w:val="009A2093"/>
    <w:rsid w:val="009A20AB"/>
    <w:rsid w:val="009A2115"/>
    <w:rsid w:val="009A21DE"/>
    <w:rsid w:val="009A2323"/>
    <w:rsid w:val="009A23B7"/>
    <w:rsid w:val="009A277C"/>
    <w:rsid w:val="009A2AC3"/>
    <w:rsid w:val="009A337A"/>
    <w:rsid w:val="009A3499"/>
    <w:rsid w:val="009A3871"/>
    <w:rsid w:val="009A3993"/>
    <w:rsid w:val="009A3996"/>
    <w:rsid w:val="009A3AAC"/>
    <w:rsid w:val="009A3ED9"/>
    <w:rsid w:val="009A4315"/>
    <w:rsid w:val="009A4946"/>
    <w:rsid w:val="009A4B14"/>
    <w:rsid w:val="009A4EB2"/>
    <w:rsid w:val="009A4F1C"/>
    <w:rsid w:val="009A5044"/>
    <w:rsid w:val="009A50EA"/>
    <w:rsid w:val="009A5350"/>
    <w:rsid w:val="009A5565"/>
    <w:rsid w:val="009A592F"/>
    <w:rsid w:val="009A5C2A"/>
    <w:rsid w:val="009A5D78"/>
    <w:rsid w:val="009A5DCA"/>
    <w:rsid w:val="009A6867"/>
    <w:rsid w:val="009A68D6"/>
    <w:rsid w:val="009A6B35"/>
    <w:rsid w:val="009A6BEF"/>
    <w:rsid w:val="009A6C91"/>
    <w:rsid w:val="009A6D53"/>
    <w:rsid w:val="009A7240"/>
    <w:rsid w:val="009A7281"/>
    <w:rsid w:val="009A74BF"/>
    <w:rsid w:val="009A7559"/>
    <w:rsid w:val="009A77E5"/>
    <w:rsid w:val="009A7933"/>
    <w:rsid w:val="009A7B1C"/>
    <w:rsid w:val="009A7D54"/>
    <w:rsid w:val="009A7E06"/>
    <w:rsid w:val="009B0071"/>
    <w:rsid w:val="009B0395"/>
    <w:rsid w:val="009B0397"/>
    <w:rsid w:val="009B09F8"/>
    <w:rsid w:val="009B0C67"/>
    <w:rsid w:val="009B0E9B"/>
    <w:rsid w:val="009B0FC3"/>
    <w:rsid w:val="009B1283"/>
    <w:rsid w:val="009B12A3"/>
    <w:rsid w:val="009B16F1"/>
    <w:rsid w:val="009B1874"/>
    <w:rsid w:val="009B19E5"/>
    <w:rsid w:val="009B2039"/>
    <w:rsid w:val="009B2107"/>
    <w:rsid w:val="009B24C5"/>
    <w:rsid w:val="009B2589"/>
    <w:rsid w:val="009B28B8"/>
    <w:rsid w:val="009B2A97"/>
    <w:rsid w:val="009B2E57"/>
    <w:rsid w:val="009B317F"/>
    <w:rsid w:val="009B31DC"/>
    <w:rsid w:val="009B32DA"/>
    <w:rsid w:val="009B3E75"/>
    <w:rsid w:val="009B3EE1"/>
    <w:rsid w:val="009B3FE2"/>
    <w:rsid w:val="009B40B3"/>
    <w:rsid w:val="009B45B9"/>
    <w:rsid w:val="009B48EA"/>
    <w:rsid w:val="009B4E01"/>
    <w:rsid w:val="009B505F"/>
    <w:rsid w:val="009B55E0"/>
    <w:rsid w:val="009B5903"/>
    <w:rsid w:val="009B62E6"/>
    <w:rsid w:val="009B684F"/>
    <w:rsid w:val="009B6A5D"/>
    <w:rsid w:val="009B6AF3"/>
    <w:rsid w:val="009B6B9B"/>
    <w:rsid w:val="009B6CB1"/>
    <w:rsid w:val="009B6F48"/>
    <w:rsid w:val="009B7109"/>
    <w:rsid w:val="009B7A91"/>
    <w:rsid w:val="009B7D48"/>
    <w:rsid w:val="009B7E3A"/>
    <w:rsid w:val="009C0154"/>
    <w:rsid w:val="009C04B6"/>
    <w:rsid w:val="009C1112"/>
    <w:rsid w:val="009C1502"/>
    <w:rsid w:val="009C1546"/>
    <w:rsid w:val="009C17F0"/>
    <w:rsid w:val="009C1DAD"/>
    <w:rsid w:val="009C2421"/>
    <w:rsid w:val="009C27C4"/>
    <w:rsid w:val="009C2A87"/>
    <w:rsid w:val="009C2AE7"/>
    <w:rsid w:val="009C2BF2"/>
    <w:rsid w:val="009C2C3B"/>
    <w:rsid w:val="009C2D7D"/>
    <w:rsid w:val="009C2E22"/>
    <w:rsid w:val="009C2E28"/>
    <w:rsid w:val="009C2FEC"/>
    <w:rsid w:val="009C3279"/>
    <w:rsid w:val="009C3522"/>
    <w:rsid w:val="009C3C18"/>
    <w:rsid w:val="009C3F15"/>
    <w:rsid w:val="009C43A0"/>
    <w:rsid w:val="009C4524"/>
    <w:rsid w:val="009C4C73"/>
    <w:rsid w:val="009C4DED"/>
    <w:rsid w:val="009C4F23"/>
    <w:rsid w:val="009C4FDC"/>
    <w:rsid w:val="009C573A"/>
    <w:rsid w:val="009C5750"/>
    <w:rsid w:val="009C6174"/>
    <w:rsid w:val="009C636B"/>
    <w:rsid w:val="009C6563"/>
    <w:rsid w:val="009C665B"/>
    <w:rsid w:val="009C673F"/>
    <w:rsid w:val="009C67F1"/>
    <w:rsid w:val="009C760D"/>
    <w:rsid w:val="009C7669"/>
    <w:rsid w:val="009C77DD"/>
    <w:rsid w:val="009C7974"/>
    <w:rsid w:val="009C7B71"/>
    <w:rsid w:val="009C7DE7"/>
    <w:rsid w:val="009C7EBD"/>
    <w:rsid w:val="009D03DF"/>
    <w:rsid w:val="009D059B"/>
    <w:rsid w:val="009D077B"/>
    <w:rsid w:val="009D0845"/>
    <w:rsid w:val="009D0CB2"/>
    <w:rsid w:val="009D0D1A"/>
    <w:rsid w:val="009D121D"/>
    <w:rsid w:val="009D1A1B"/>
    <w:rsid w:val="009D1E67"/>
    <w:rsid w:val="009D1FC6"/>
    <w:rsid w:val="009D2045"/>
    <w:rsid w:val="009D2076"/>
    <w:rsid w:val="009D20E6"/>
    <w:rsid w:val="009D217A"/>
    <w:rsid w:val="009D2937"/>
    <w:rsid w:val="009D3269"/>
    <w:rsid w:val="009D3364"/>
    <w:rsid w:val="009D35E8"/>
    <w:rsid w:val="009D375B"/>
    <w:rsid w:val="009D3E77"/>
    <w:rsid w:val="009D3F99"/>
    <w:rsid w:val="009D4115"/>
    <w:rsid w:val="009D41F4"/>
    <w:rsid w:val="009D4255"/>
    <w:rsid w:val="009D458A"/>
    <w:rsid w:val="009D57EE"/>
    <w:rsid w:val="009D5884"/>
    <w:rsid w:val="009D5C66"/>
    <w:rsid w:val="009D6526"/>
    <w:rsid w:val="009D68A8"/>
    <w:rsid w:val="009D6ED9"/>
    <w:rsid w:val="009D71BA"/>
    <w:rsid w:val="009D74CA"/>
    <w:rsid w:val="009D75DA"/>
    <w:rsid w:val="009D77E0"/>
    <w:rsid w:val="009D7ACB"/>
    <w:rsid w:val="009D7CC2"/>
    <w:rsid w:val="009D7D41"/>
    <w:rsid w:val="009E0036"/>
    <w:rsid w:val="009E0705"/>
    <w:rsid w:val="009E0CB0"/>
    <w:rsid w:val="009E0E61"/>
    <w:rsid w:val="009E0F8A"/>
    <w:rsid w:val="009E1176"/>
    <w:rsid w:val="009E1738"/>
    <w:rsid w:val="009E1A3E"/>
    <w:rsid w:val="009E258B"/>
    <w:rsid w:val="009E25B3"/>
    <w:rsid w:val="009E2BFA"/>
    <w:rsid w:val="009E2FD4"/>
    <w:rsid w:val="009E341B"/>
    <w:rsid w:val="009E3633"/>
    <w:rsid w:val="009E3710"/>
    <w:rsid w:val="009E381F"/>
    <w:rsid w:val="009E3877"/>
    <w:rsid w:val="009E3B55"/>
    <w:rsid w:val="009E3F2E"/>
    <w:rsid w:val="009E400C"/>
    <w:rsid w:val="009E459E"/>
    <w:rsid w:val="009E4638"/>
    <w:rsid w:val="009E4812"/>
    <w:rsid w:val="009E49ED"/>
    <w:rsid w:val="009E4A7C"/>
    <w:rsid w:val="009E5002"/>
    <w:rsid w:val="009E538D"/>
    <w:rsid w:val="009E566B"/>
    <w:rsid w:val="009E5E19"/>
    <w:rsid w:val="009E6427"/>
    <w:rsid w:val="009E706B"/>
    <w:rsid w:val="009E7666"/>
    <w:rsid w:val="009E76B0"/>
    <w:rsid w:val="009E7950"/>
    <w:rsid w:val="009E7A46"/>
    <w:rsid w:val="009E7AE9"/>
    <w:rsid w:val="009F0020"/>
    <w:rsid w:val="009F011F"/>
    <w:rsid w:val="009F0279"/>
    <w:rsid w:val="009F02E5"/>
    <w:rsid w:val="009F0A3C"/>
    <w:rsid w:val="009F0D05"/>
    <w:rsid w:val="009F141C"/>
    <w:rsid w:val="009F18E7"/>
    <w:rsid w:val="009F1DD0"/>
    <w:rsid w:val="009F22C4"/>
    <w:rsid w:val="009F25B6"/>
    <w:rsid w:val="009F2D0C"/>
    <w:rsid w:val="009F40E6"/>
    <w:rsid w:val="009F46DC"/>
    <w:rsid w:val="009F4834"/>
    <w:rsid w:val="009F4E8C"/>
    <w:rsid w:val="009F4F7E"/>
    <w:rsid w:val="009F52D2"/>
    <w:rsid w:val="009F574A"/>
    <w:rsid w:val="009F57A6"/>
    <w:rsid w:val="009F57B9"/>
    <w:rsid w:val="009F5C2B"/>
    <w:rsid w:val="009F5CAA"/>
    <w:rsid w:val="009F5DFA"/>
    <w:rsid w:val="009F5E90"/>
    <w:rsid w:val="009F64B3"/>
    <w:rsid w:val="009F659D"/>
    <w:rsid w:val="009F6739"/>
    <w:rsid w:val="009F67D9"/>
    <w:rsid w:val="009F68D5"/>
    <w:rsid w:val="009F6FAE"/>
    <w:rsid w:val="009F79EC"/>
    <w:rsid w:val="00A003AB"/>
    <w:rsid w:val="00A0050C"/>
    <w:rsid w:val="00A00A99"/>
    <w:rsid w:val="00A01698"/>
    <w:rsid w:val="00A01992"/>
    <w:rsid w:val="00A01A25"/>
    <w:rsid w:val="00A01E0B"/>
    <w:rsid w:val="00A02123"/>
    <w:rsid w:val="00A0241E"/>
    <w:rsid w:val="00A026A8"/>
    <w:rsid w:val="00A030D0"/>
    <w:rsid w:val="00A031FE"/>
    <w:rsid w:val="00A03379"/>
    <w:rsid w:val="00A033FD"/>
    <w:rsid w:val="00A038AC"/>
    <w:rsid w:val="00A03B10"/>
    <w:rsid w:val="00A03B83"/>
    <w:rsid w:val="00A03F27"/>
    <w:rsid w:val="00A04187"/>
    <w:rsid w:val="00A04E6E"/>
    <w:rsid w:val="00A04F2F"/>
    <w:rsid w:val="00A05409"/>
    <w:rsid w:val="00A055ED"/>
    <w:rsid w:val="00A06127"/>
    <w:rsid w:val="00A0650A"/>
    <w:rsid w:val="00A0664E"/>
    <w:rsid w:val="00A06CCD"/>
    <w:rsid w:val="00A07015"/>
    <w:rsid w:val="00A0715E"/>
    <w:rsid w:val="00A0755C"/>
    <w:rsid w:val="00A0764E"/>
    <w:rsid w:val="00A07C34"/>
    <w:rsid w:val="00A07EC9"/>
    <w:rsid w:val="00A07F2D"/>
    <w:rsid w:val="00A10199"/>
    <w:rsid w:val="00A10949"/>
    <w:rsid w:val="00A10A7F"/>
    <w:rsid w:val="00A10AB4"/>
    <w:rsid w:val="00A10C79"/>
    <w:rsid w:val="00A10FEE"/>
    <w:rsid w:val="00A110D8"/>
    <w:rsid w:val="00A115D3"/>
    <w:rsid w:val="00A11B97"/>
    <w:rsid w:val="00A11BB9"/>
    <w:rsid w:val="00A12016"/>
    <w:rsid w:val="00A12170"/>
    <w:rsid w:val="00A13339"/>
    <w:rsid w:val="00A135E3"/>
    <w:rsid w:val="00A138CA"/>
    <w:rsid w:val="00A13CA5"/>
    <w:rsid w:val="00A13CA6"/>
    <w:rsid w:val="00A140C4"/>
    <w:rsid w:val="00A14E7B"/>
    <w:rsid w:val="00A15760"/>
    <w:rsid w:val="00A1582A"/>
    <w:rsid w:val="00A15ABC"/>
    <w:rsid w:val="00A15D4E"/>
    <w:rsid w:val="00A15DD0"/>
    <w:rsid w:val="00A15FDD"/>
    <w:rsid w:val="00A16566"/>
    <w:rsid w:val="00A16841"/>
    <w:rsid w:val="00A1695B"/>
    <w:rsid w:val="00A16A75"/>
    <w:rsid w:val="00A16F5B"/>
    <w:rsid w:val="00A16FF4"/>
    <w:rsid w:val="00A1760F"/>
    <w:rsid w:val="00A17A4A"/>
    <w:rsid w:val="00A17BB2"/>
    <w:rsid w:val="00A17D9D"/>
    <w:rsid w:val="00A200BE"/>
    <w:rsid w:val="00A203BC"/>
    <w:rsid w:val="00A2053D"/>
    <w:rsid w:val="00A20F6F"/>
    <w:rsid w:val="00A217A0"/>
    <w:rsid w:val="00A219CD"/>
    <w:rsid w:val="00A21B44"/>
    <w:rsid w:val="00A22275"/>
    <w:rsid w:val="00A22642"/>
    <w:rsid w:val="00A22E47"/>
    <w:rsid w:val="00A23827"/>
    <w:rsid w:val="00A23D5D"/>
    <w:rsid w:val="00A24032"/>
    <w:rsid w:val="00A24103"/>
    <w:rsid w:val="00A24FE1"/>
    <w:rsid w:val="00A250B0"/>
    <w:rsid w:val="00A254EE"/>
    <w:rsid w:val="00A2597E"/>
    <w:rsid w:val="00A25D5D"/>
    <w:rsid w:val="00A25D76"/>
    <w:rsid w:val="00A261E1"/>
    <w:rsid w:val="00A267FC"/>
    <w:rsid w:val="00A2681B"/>
    <w:rsid w:val="00A26AB1"/>
    <w:rsid w:val="00A26ABB"/>
    <w:rsid w:val="00A2716E"/>
    <w:rsid w:val="00A2717B"/>
    <w:rsid w:val="00A271C5"/>
    <w:rsid w:val="00A27230"/>
    <w:rsid w:val="00A274BC"/>
    <w:rsid w:val="00A2787F"/>
    <w:rsid w:val="00A27C95"/>
    <w:rsid w:val="00A30151"/>
    <w:rsid w:val="00A3028D"/>
    <w:rsid w:val="00A30C16"/>
    <w:rsid w:val="00A3126A"/>
    <w:rsid w:val="00A315FA"/>
    <w:rsid w:val="00A318CF"/>
    <w:rsid w:val="00A31FB7"/>
    <w:rsid w:val="00A3249E"/>
    <w:rsid w:val="00A32647"/>
    <w:rsid w:val="00A3270F"/>
    <w:rsid w:val="00A3285F"/>
    <w:rsid w:val="00A32B0F"/>
    <w:rsid w:val="00A32F9C"/>
    <w:rsid w:val="00A33282"/>
    <w:rsid w:val="00A3367A"/>
    <w:rsid w:val="00A338E9"/>
    <w:rsid w:val="00A339EA"/>
    <w:rsid w:val="00A33ABF"/>
    <w:rsid w:val="00A33B63"/>
    <w:rsid w:val="00A33C39"/>
    <w:rsid w:val="00A33E04"/>
    <w:rsid w:val="00A33E18"/>
    <w:rsid w:val="00A34178"/>
    <w:rsid w:val="00A348A8"/>
    <w:rsid w:val="00A34BFB"/>
    <w:rsid w:val="00A34FFF"/>
    <w:rsid w:val="00A35024"/>
    <w:rsid w:val="00A35072"/>
    <w:rsid w:val="00A350B4"/>
    <w:rsid w:val="00A35911"/>
    <w:rsid w:val="00A3597D"/>
    <w:rsid w:val="00A35BDE"/>
    <w:rsid w:val="00A35CF9"/>
    <w:rsid w:val="00A361DE"/>
    <w:rsid w:val="00A36389"/>
    <w:rsid w:val="00A3656C"/>
    <w:rsid w:val="00A3680F"/>
    <w:rsid w:val="00A368F7"/>
    <w:rsid w:val="00A37BA9"/>
    <w:rsid w:val="00A40019"/>
    <w:rsid w:val="00A4091C"/>
    <w:rsid w:val="00A40A65"/>
    <w:rsid w:val="00A40F92"/>
    <w:rsid w:val="00A40F99"/>
    <w:rsid w:val="00A41076"/>
    <w:rsid w:val="00A4196E"/>
    <w:rsid w:val="00A41B4E"/>
    <w:rsid w:val="00A41B9E"/>
    <w:rsid w:val="00A41C0F"/>
    <w:rsid w:val="00A41C34"/>
    <w:rsid w:val="00A41EB5"/>
    <w:rsid w:val="00A421C9"/>
    <w:rsid w:val="00A421E0"/>
    <w:rsid w:val="00A42653"/>
    <w:rsid w:val="00A42A40"/>
    <w:rsid w:val="00A42B9B"/>
    <w:rsid w:val="00A42C76"/>
    <w:rsid w:val="00A43030"/>
    <w:rsid w:val="00A430CD"/>
    <w:rsid w:val="00A4344B"/>
    <w:rsid w:val="00A435AD"/>
    <w:rsid w:val="00A43719"/>
    <w:rsid w:val="00A439FC"/>
    <w:rsid w:val="00A43BC1"/>
    <w:rsid w:val="00A44499"/>
    <w:rsid w:val="00A447D3"/>
    <w:rsid w:val="00A44811"/>
    <w:rsid w:val="00A4499D"/>
    <w:rsid w:val="00A44A59"/>
    <w:rsid w:val="00A44E2B"/>
    <w:rsid w:val="00A44F8D"/>
    <w:rsid w:val="00A45035"/>
    <w:rsid w:val="00A4552E"/>
    <w:rsid w:val="00A457CA"/>
    <w:rsid w:val="00A4645E"/>
    <w:rsid w:val="00A4654D"/>
    <w:rsid w:val="00A46BD1"/>
    <w:rsid w:val="00A46CCD"/>
    <w:rsid w:val="00A4728C"/>
    <w:rsid w:val="00A47345"/>
    <w:rsid w:val="00A47364"/>
    <w:rsid w:val="00A473B3"/>
    <w:rsid w:val="00A473DC"/>
    <w:rsid w:val="00A47426"/>
    <w:rsid w:val="00A47982"/>
    <w:rsid w:val="00A47D16"/>
    <w:rsid w:val="00A50AD1"/>
    <w:rsid w:val="00A50C90"/>
    <w:rsid w:val="00A50D93"/>
    <w:rsid w:val="00A5126C"/>
    <w:rsid w:val="00A5127D"/>
    <w:rsid w:val="00A51572"/>
    <w:rsid w:val="00A51A78"/>
    <w:rsid w:val="00A51CA0"/>
    <w:rsid w:val="00A51D1B"/>
    <w:rsid w:val="00A51E73"/>
    <w:rsid w:val="00A51EB3"/>
    <w:rsid w:val="00A51F70"/>
    <w:rsid w:val="00A5208A"/>
    <w:rsid w:val="00A520F2"/>
    <w:rsid w:val="00A521CA"/>
    <w:rsid w:val="00A524A7"/>
    <w:rsid w:val="00A5265A"/>
    <w:rsid w:val="00A526F4"/>
    <w:rsid w:val="00A52929"/>
    <w:rsid w:val="00A52DDD"/>
    <w:rsid w:val="00A533B5"/>
    <w:rsid w:val="00A5343D"/>
    <w:rsid w:val="00A53811"/>
    <w:rsid w:val="00A538A4"/>
    <w:rsid w:val="00A53910"/>
    <w:rsid w:val="00A53B9B"/>
    <w:rsid w:val="00A53E64"/>
    <w:rsid w:val="00A53F09"/>
    <w:rsid w:val="00A54286"/>
    <w:rsid w:val="00A542EC"/>
    <w:rsid w:val="00A543CF"/>
    <w:rsid w:val="00A5462E"/>
    <w:rsid w:val="00A548D9"/>
    <w:rsid w:val="00A549F6"/>
    <w:rsid w:val="00A555A2"/>
    <w:rsid w:val="00A567C9"/>
    <w:rsid w:val="00A5684E"/>
    <w:rsid w:val="00A56A7D"/>
    <w:rsid w:val="00A56B49"/>
    <w:rsid w:val="00A56D72"/>
    <w:rsid w:val="00A570DE"/>
    <w:rsid w:val="00A570FD"/>
    <w:rsid w:val="00A575BA"/>
    <w:rsid w:val="00A5762B"/>
    <w:rsid w:val="00A57711"/>
    <w:rsid w:val="00A578AB"/>
    <w:rsid w:val="00A57ABB"/>
    <w:rsid w:val="00A604EF"/>
    <w:rsid w:val="00A60515"/>
    <w:rsid w:val="00A60547"/>
    <w:rsid w:val="00A605B5"/>
    <w:rsid w:val="00A60780"/>
    <w:rsid w:val="00A6088F"/>
    <w:rsid w:val="00A6098B"/>
    <w:rsid w:val="00A6140A"/>
    <w:rsid w:val="00A61458"/>
    <w:rsid w:val="00A618CE"/>
    <w:rsid w:val="00A61DC7"/>
    <w:rsid w:val="00A61E37"/>
    <w:rsid w:val="00A6289B"/>
    <w:rsid w:val="00A62CB2"/>
    <w:rsid w:val="00A6320F"/>
    <w:rsid w:val="00A63487"/>
    <w:rsid w:val="00A635C9"/>
    <w:rsid w:val="00A6368E"/>
    <w:rsid w:val="00A63856"/>
    <w:rsid w:val="00A63F50"/>
    <w:rsid w:val="00A63F9E"/>
    <w:rsid w:val="00A64041"/>
    <w:rsid w:val="00A64233"/>
    <w:rsid w:val="00A64311"/>
    <w:rsid w:val="00A644B7"/>
    <w:rsid w:val="00A649D2"/>
    <w:rsid w:val="00A6532D"/>
    <w:rsid w:val="00A653B2"/>
    <w:rsid w:val="00A655CF"/>
    <w:rsid w:val="00A65649"/>
    <w:rsid w:val="00A6605B"/>
    <w:rsid w:val="00A662D4"/>
    <w:rsid w:val="00A66579"/>
    <w:rsid w:val="00A66B8A"/>
    <w:rsid w:val="00A66C0D"/>
    <w:rsid w:val="00A66EFB"/>
    <w:rsid w:val="00A672D8"/>
    <w:rsid w:val="00A67485"/>
    <w:rsid w:val="00A674FC"/>
    <w:rsid w:val="00A677AD"/>
    <w:rsid w:val="00A67DB6"/>
    <w:rsid w:val="00A704A4"/>
    <w:rsid w:val="00A708DF"/>
    <w:rsid w:val="00A7096A"/>
    <w:rsid w:val="00A7097B"/>
    <w:rsid w:val="00A717E5"/>
    <w:rsid w:val="00A71B88"/>
    <w:rsid w:val="00A71FF0"/>
    <w:rsid w:val="00A7224A"/>
    <w:rsid w:val="00A725C0"/>
    <w:rsid w:val="00A728B1"/>
    <w:rsid w:val="00A72A79"/>
    <w:rsid w:val="00A73218"/>
    <w:rsid w:val="00A733CD"/>
    <w:rsid w:val="00A73A5D"/>
    <w:rsid w:val="00A73DA0"/>
    <w:rsid w:val="00A7424B"/>
    <w:rsid w:val="00A742E4"/>
    <w:rsid w:val="00A74406"/>
    <w:rsid w:val="00A745EE"/>
    <w:rsid w:val="00A74712"/>
    <w:rsid w:val="00A7492B"/>
    <w:rsid w:val="00A74A71"/>
    <w:rsid w:val="00A74B80"/>
    <w:rsid w:val="00A74B9D"/>
    <w:rsid w:val="00A74E3A"/>
    <w:rsid w:val="00A7507E"/>
    <w:rsid w:val="00A7571D"/>
    <w:rsid w:val="00A75757"/>
    <w:rsid w:val="00A75B2E"/>
    <w:rsid w:val="00A76198"/>
    <w:rsid w:val="00A761DA"/>
    <w:rsid w:val="00A763BA"/>
    <w:rsid w:val="00A76403"/>
    <w:rsid w:val="00A76514"/>
    <w:rsid w:val="00A767C2"/>
    <w:rsid w:val="00A76BDE"/>
    <w:rsid w:val="00A77964"/>
    <w:rsid w:val="00A77E1B"/>
    <w:rsid w:val="00A80006"/>
    <w:rsid w:val="00A80919"/>
    <w:rsid w:val="00A80E91"/>
    <w:rsid w:val="00A80EBA"/>
    <w:rsid w:val="00A8166E"/>
    <w:rsid w:val="00A817F2"/>
    <w:rsid w:val="00A82554"/>
    <w:rsid w:val="00A829B2"/>
    <w:rsid w:val="00A83311"/>
    <w:rsid w:val="00A833AE"/>
    <w:rsid w:val="00A83659"/>
    <w:rsid w:val="00A8374F"/>
    <w:rsid w:val="00A83903"/>
    <w:rsid w:val="00A84598"/>
    <w:rsid w:val="00A84817"/>
    <w:rsid w:val="00A84B99"/>
    <w:rsid w:val="00A84D34"/>
    <w:rsid w:val="00A84F97"/>
    <w:rsid w:val="00A85C35"/>
    <w:rsid w:val="00A86A52"/>
    <w:rsid w:val="00A86E69"/>
    <w:rsid w:val="00A8704D"/>
    <w:rsid w:val="00A87271"/>
    <w:rsid w:val="00A877B9"/>
    <w:rsid w:val="00A87866"/>
    <w:rsid w:val="00A87C99"/>
    <w:rsid w:val="00A902D9"/>
    <w:rsid w:val="00A90342"/>
    <w:rsid w:val="00A907C8"/>
    <w:rsid w:val="00A90C01"/>
    <w:rsid w:val="00A90ECA"/>
    <w:rsid w:val="00A912E7"/>
    <w:rsid w:val="00A9192A"/>
    <w:rsid w:val="00A9193A"/>
    <w:rsid w:val="00A91E62"/>
    <w:rsid w:val="00A927E2"/>
    <w:rsid w:val="00A928B6"/>
    <w:rsid w:val="00A92A49"/>
    <w:rsid w:val="00A92CA1"/>
    <w:rsid w:val="00A93280"/>
    <w:rsid w:val="00A933AF"/>
    <w:rsid w:val="00A93406"/>
    <w:rsid w:val="00A937C5"/>
    <w:rsid w:val="00A93B5E"/>
    <w:rsid w:val="00A93D80"/>
    <w:rsid w:val="00A94600"/>
    <w:rsid w:val="00A94CBC"/>
    <w:rsid w:val="00A95189"/>
    <w:rsid w:val="00A95A08"/>
    <w:rsid w:val="00A95B5B"/>
    <w:rsid w:val="00A95C91"/>
    <w:rsid w:val="00A95FF2"/>
    <w:rsid w:val="00A96267"/>
    <w:rsid w:val="00A9634A"/>
    <w:rsid w:val="00A9639F"/>
    <w:rsid w:val="00A96787"/>
    <w:rsid w:val="00A968B0"/>
    <w:rsid w:val="00A96ADD"/>
    <w:rsid w:val="00A971F7"/>
    <w:rsid w:val="00A97537"/>
    <w:rsid w:val="00A97569"/>
    <w:rsid w:val="00A978B0"/>
    <w:rsid w:val="00A97B1A"/>
    <w:rsid w:val="00AA0308"/>
    <w:rsid w:val="00AA04CE"/>
    <w:rsid w:val="00AA04DA"/>
    <w:rsid w:val="00AA0708"/>
    <w:rsid w:val="00AA0A43"/>
    <w:rsid w:val="00AA0C58"/>
    <w:rsid w:val="00AA1123"/>
    <w:rsid w:val="00AA175B"/>
    <w:rsid w:val="00AA1B92"/>
    <w:rsid w:val="00AA2047"/>
    <w:rsid w:val="00AA25C6"/>
    <w:rsid w:val="00AA2888"/>
    <w:rsid w:val="00AA28E0"/>
    <w:rsid w:val="00AA32C8"/>
    <w:rsid w:val="00AA37EB"/>
    <w:rsid w:val="00AA3877"/>
    <w:rsid w:val="00AA3B48"/>
    <w:rsid w:val="00AA3C91"/>
    <w:rsid w:val="00AA3FDB"/>
    <w:rsid w:val="00AA405F"/>
    <w:rsid w:val="00AA4C24"/>
    <w:rsid w:val="00AA5153"/>
    <w:rsid w:val="00AA5312"/>
    <w:rsid w:val="00AA5D59"/>
    <w:rsid w:val="00AA69A0"/>
    <w:rsid w:val="00AA6E07"/>
    <w:rsid w:val="00AA75A9"/>
    <w:rsid w:val="00AA76A4"/>
    <w:rsid w:val="00AB022E"/>
    <w:rsid w:val="00AB06F8"/>
    <w:rsid w:val="00AB0927"/>
    <w:rsid w:val="00AB09AF"/>
    <w:rsid w:val="00AB0B47"/>
    <w:rsid w:val="00AB0B8F"/>
    <w:rsid w:val="00AB0D9A"/>
    <w:rsid w:val="00AB0E62"/>
    <w:rsid w:val="00AB0E6C"/>
    <w:rsid w:val="00AB1442"/>
    <w:rsid w:val="00AB1486"/>
    <w:rsid w:val="00AB15AC"/>
    <w:rsid w:val="00AB19E1"/>
    <w:rsid w:val="00AB1D1E"/>
    <w:rsid w:val="00AB1ED3"/>
    <w:rsid w:val="00AB25C7"/>
    <w:rsid w:val="00AB2633"/>
    <w:rsid w:val="00AB265C"/>
    <w:rsid w:val="00AB2B9C"/>
    <w:rsid w:val="00AB300F"/>
    <w:rsid w:val="00AB3385"/>
    <w:rsid w:val="00AB3AEF"/>
    <w:rsid w:val="00AB3F2E"/>
    <w:rsid w:val="00AB40D0"/>
    <w:rsid w:val="00AB4267"/>
    <w:rsid w:val="00AB464B"/>
    <w:rsid w:val="00AB47F1"/>
    <w:rsid w:val="00AB4E90"/>
    <w:rsid w:val="00AB506B"/>
    <w:rsid w:val="00AB51B4"/>
    <w:rsid w:val="00AB5628"/>
    <w:rsid w:val="00AB562A"/>
    <w:rsid w:val="00AB5867"/>
    <w:rsid w:val="00AB594D"/>
    <w:rsid w:val="00AB5C15"/>
    <w:rsid w:val="00AB5CAB"/>
    <w:rsid w:val="00AB5FAE"/>
    <w:rsid w:val="00AB6896"/>
    <w:rsid w:val="00AB751B"/>
    <w:rsid w:val="00AB7578"/>
    <w:rsid w:val="00AB7BD5"/>
    <w:rsid w:val="00AB7DF4"/>
    <w:rsid w:val="00AC016A"/>
    <w:rsid w:val="00AC044B"/>
    <w:rsid w:val="00AC0562"/>
    <w:rsid w:val="00AC0733"/>
    <w:rsid w:val="00AC0CCD"/>
    <w:rsid w:val="00AC0E36"/>
    <w:rsid w:val="00AC1215"/>
    <w:rsid w:val="00AC1613"/>
    <w:rsid w:val="00AC1623"/>
    <w:rsid w:val="00AC2611"/>
    <w:rsid w:val="00AC2784"/>
    <w:rsid w:val="00AC29C6"/>
    <w:rsid w:val="00AC2FCB"/>
    <w:rsid w:val="00AC34FD"/>
    <w:rsid w:val="00AC3531"/>
    <w:rsid w:val="00AC3940"/>
    <w:rsid w:val="00AC4589"/>
    <w:rsid w:val="00AC472D"/>
    <w:rsid w:val="00AC476A"/>
    <w:rsid w:val="00AC47F7"/>
    <w:rsid w:val="00AC4BA8"/>
    <w:rsid w:val="00AC4CC5"/>
    <w:rsid w:val="00AC4D80"/>
    <w:rsid w:val="00AC4DF8"/>
    <w:rsid w:val="00AC4E23"/>
    <w:rsid w:val="00AC540C"/>
    <w:rsid w:val="00AC570A"/>
    <w:rsid w:val="00AC57E5"/>
    <w:rsid w:val="00AC5EEF"/>
    <w:rsid w:val="00AC60A7"/>
    <w:rsid w:val="00AC65D2"/>
    <w:rsid w:val="00AC6B9C"/>
    <w:rsid w:val="00AC6E64"/>
    <w:rsid w:val="00AC73DA"/>
    <w:rsid w:val="00AC76A1"/>
    <w:rsid w:val="00AC7702"/>
    <w:rsid w:val="00AC793F"/>
    <w:rsid w:val="00AC7B46"/>
    <w:rsid w:val="00AC7B68"/>
    <w:rsid w:val="00AC7E65"/>
    <w:rsid w:val="00AD00A3"/>
    <w:rsid w:val="00AD04E7"/>
    <w:rsid w:val="00AD062B"/>
    <w:rsid w:val="00AD0728"/>
    <w:rsid w:val="00AD0B0F"/>
    <w:rsid w:val="00AD1093"/>
    <w:rsid w:val="00AD1599"/>
    <w:rsid w:val="00AD1A23"/>
    <w:rsid w:val="00AD1BEC"/>
    <w:rsid w:val="00AD1C60"/>
    <w:rsid w:val="00AD1D37"/>
    <w:rsid w:val="00AD2021"/>
    <w:rsid w:val="00AD2250"/>
    <w:rsid w:val="00AD24A5"/>
    <w:rsid w:val="00AD2784"/>
    <w:rsid w:val="00AD2B96"/>
    <w:rsid w:val="00AD2D10"/>
    <w:rsid w:val="00AD2EA9"/>
    <w:rsid w:val="00AD3466"/>
    <w:rsid w:val="00AD3D90"/>
    <w:rsid w:val="00AD44AC"/>
    <w:rsid w:val="00AD4B12"/>
    <w:rsid w:val="00AD4C19"/>
    <w:rsid w:val="00AD4EC8"/>
    <w:rsid w:val="00AD5854"/>
    <w:rsid w:val="00AD5867"/>
    <w:rsid w:val="00AD5983"/>
    <w:rsid w:val="00AD6324"/>
    <w:rsid w:val="00AD6C7F"/>
    <w:rsid w:val="00AD6F97"/>
    <w:rsid w:val="00AD730C"/>
    <w:rsid w:val="00AD7360"/>
    <w:rsid w:val="00AD749C"/>
    <w:rsid w:val="00AD74AB"/>
    <w:rsid w:val="00AD7968"/>
    <w:rsid w:val="00AD7E59"/>
    <w:rsid w:val="00AE016C"/>
    <w:rsid w:val="00AE0216"/>
    <w:rsid w:val="00AE0897"/>
    <w:rsid w:val="00AE098B"/>
    <w:rsid w:val="00AE0CDD"/>
    <w:rsid w:val="00AE1300"/>
    <w:rsid w:val="00AE18A5"/>
    <w:rsid w:val="00AE1D22"/>
    <w:rsid w:val="00AE1E2F"/>
    <w:rsid w:val="00AE1E34"/>
    <w:rsid w:val="00AE2F7A"/>
    <w:rsid w:val="00AE3148"/>
    <w:rsid w:val="00AE31CA"/>
    <w:rsid w:val="00AE3317"/>
    <w:rsid w:val="00AE3430"/>
    <w:rsid w:val="00AE34BC"/>
    <w:rsid w:val="00AE3727"/>
    <w:rsid w:val="00AE3787"/>
    <w:rsid w:val="00AE37A5"/>
    <w:rsid w:val="00AE3DC6"/>
    <w:rsid w:val="00AE41DD"/>
    <w:rsid w:val="00AE4582"/>
    <w:rsid w:val="00AE4689"/>
    <w:rsid w:val="00AE479D"/>
    <w:rsid w:val="00AE4A34"/>
    <w:rsid w:val="00AE4A9D"/>
    <w:rsid w:val="00AE4CB1"/>
    <w:rsid w:val="00AE4E61"/>
    <w:rsid w:val="00AE4F03"/>
    <w:rsid w:val="00AE545C"/>
    <w:rsid w:val="00AE54BD"/>
    <w:rsid w:val="00AE5818"/>
    <w:rsid w:val="00AE58D8"/>
    <w:rsid w:val="00AE5900"/>
    <w:rsid w:val="00AE60C0"/>
    <w:rsid w:val="00AE6DBB"/>
    <w:rsid w:val="00AE73CB"/>
    <w:rsid w:val="00AE74E2"/>
    <w:rsid w:val="00AE75A2"/>
    <w:rsid w:val="00AE7839"/>
    <w:rsid w:val="00AE7C24"/>
    <w:rsid w:val="00AE7FFC"/>
    <w:rsid w:val="00AF0806"/>
    <w:rsid w:val="00AF08EA"/>
    <w:rsid w:val="00AF0B6F"/>
    <w:rsid w:val="00AF0C49"/>
    <w:rsid w:val="00AF0C68"/>
    <w:rsid w:val="00AF0D41"/>
    <w:rsid w:val="00AF197C"/>
    <w:rsid w:val="00AF1DB2"/>
    <w:rsid w:val="00AF236F"/>
    <w:rsid w:val="00AF24C3"/>
    <w:rsid w:val="00AF26DD"/>
    <w:rsid w:val="00AF283E"/>
    <w:rsid w:val="00AF2942"/>
    <w:rsid w:val="00AF2B6F"/>
    <w:rsid w:val="00AF2C4E"/>
    <w:rsid w:val="00AF2DE1"/>
    <w:rsid w:val="00AF2E77"/>
    <w:rsid w:val="00AF3183"/>
    <w:rsid w:val="00AF3234"/>
    <w:rsid w:val="00AF3235"/>
    <w:rsid w:val="00AF33AB"/>
    <w:rsid w:val="00AF343B"/>
    <w:rsid w:val="00AF3530"/>
    <w:rsid w:val="00AF35C1"/>
    <w:rsid w:val="00AF375A"/>
    <w:rsid w:val="00AF37B3"/>
    <w:rsid w:val="00AF3866"/>
    <w:rsid w:val="00AF39A8"/>
    <w:rsid w:val="00AF3B84"/>
    <w:rsid w:val="00AF3B9D"/>
    <w:rsid w:val="00AF4148"/>
    <w:rsid w:val="00AF41E5"/>
    <w:rsid w:val="00AF4264"/>
    <w:rsid w:val="00AF4860"/>
    <w:rsid w:val="00AF4B32"/>
    <w:rsid w:val="00AF4C1B"/>
    <w:rsid w:val="00AF4CB9"/>
    <w:rsid w:val="00AF5163"/>
    <w:rsid w:val="00AF52BD"/>
    <w:rsid w:val="00AF589F"/>
    <w:rsid w:val="00AF595B"/>
    <w:rsid w:val="00AF5FE6"/>
    <w:rsid w:val="00AF601A"/>
    <w:rsid w:val="00AF6544"/>
    <w:rsid w:val="00AF6843"/>
    <w:rsid w:val="00AF6875"/>
    <w:rsid w:val="00AF68E5"/>
    <w:rsid w:val="00AF6940"/>
    <w:rsid w:val="00AF69E0"/>
    <w:rsid w:val="00AF6EE9"/>
    <w:rsid w:val="00AF6FA5"/>
    <w:rsid w:val="00AF7058"/>
    <w:rsid w:val="00AF72EA"/>
    <w:rsid w:val="00B005E9"/>
    <w:rsid w:val="00B00CBE"/>
    <w:rsid w:val="00B00F1C"/>
    <w:rsid w:val="00B011D3"/>
    <w:rsid w:val="00B01585"/>
    <w:rsid w:val="00B015A7"/>
    <w:rsid w:val="00B01963"/>
    <w:rsid w:val="00B01ADE"/>
    <w:rsid w:val="00B01E39"/>
    <w:rsid w:val="00B0218E"/>
    <w:rsid w:val="00B03020"/>
    <w:rsid w:val="00B030B1"/>
    <w:rsid w:val="00B035E9"/>
    <w:rsid w:val="00B03C22"/>
    <w:rsid w:val="00B03FD5"/>
    <w:rsid w:val="00B0405C"/>
    <w:rsid w:val="00B049C3"/>
    <w:rsid w:val="00B04CFC"/>
    <w:rsid w:val="00B05F99"/>
    <w:rsid w:val="00B06827"/>
    <w:rsid w:val="00B0728A"/>
    <w:rsid w:val="00B0777C"/>
    <w:rsid w:val="00B0781C"/>
    <w:rsid w:val="00B07C88"/>
    <w:rsid w:val="00B103A1"/>
    <w:rsid w:val="00B1046B"/>
    <w:rsid w:val="00B104EE"/>
    <w:rsid w:val="00B10929"/>
    <w:rsid w:val="00B10A78"/>
    <w:rsid w:val="00B10AF7"/>
    <w:rsid w:val="00B10C58"/>
    <w:rsid w:val="00B10C8A"/>
    <w:rsid w:val="00B10CD5"/>
    <w:rsid w:val="00B10D15"/>
    <w:rsid w:val="00B11088"/>
    <w:rsid w:val="00B11C08"/>
    <w:rsid w:val="00B11EE4"/>
    <w:rsid w:val="00B12145"/>
    <w:rsid w:val="00B12174"/>
    <w:rsid w:val="00B1218E"/>
    <w:rsid w:val="00B12E24"/>
    <w:rsid w:val="00B1369D"/>
    <w:rsid w:val="00B1371D"/>
    <w:rsid w:val="00B13A60"/>
    <w:rsid w:val="00B13B58"/>
    <w:rsid w:val="00B13CA1"/>
    <w:rsid w:val="00B14250"/>
    <w:rsid w:val="00B148C1"/>
    <w:rsid w:val="00B14957"/>
    <w:rsid w:val="00B14D33"/>
    <w:rsid w:val="00B14E6B"/>
    <w:rsid w:val="00B14F8B"/>
    <w:rsid w:val="00B1507F"/>
    <w:rsid w:val="00B15A52"/>
    <w:rsid w:val="00B15AC6"/>
    <w:rsid w:val="00B15FC0"/>
    <w:rsid w:val="00B16318"/>
    <w:rsid w:val="00B16668"/>
    <w:rsid w:val="00B16703"/>
    <w:rsid w:val="00B17081"/>
    <w:rsid w:val="00B172C9"/>
    <w:rsid w:val="00B1770A"/>
    <w:rsid w:val="00B178E3"/>
    <w:rsid w:val="00B179D7"/>
    <w:rsid w:val="00B17B77"/>
    <w:rsid w:val="00B201FD"/>
    <w:rsid w:val="00B20242"/>
    <w:rsid w:val="00B20584"/>
    <w:rsid w:val="00B205CC"/>
    <w:rsid w:val="00B21193"/>
    <w:rsid w:val="00B211CB"/>
    <w:rsid w:val="00B217EC"/>
    <w:rsid w:val="00B2191F"/>
    <w:rsid w:val="00B21F61"/>
    <w:rsid w:val="00B222EA"/>
    <w:rsid w:val="00B2272E"/>
    <w:rsid w:val="00B22798"/>
    <w:rsid w:val="00B22CFA"/>
    <w:rsid w:val="00B235D0"/>
    <w:rsid w:val="00B236A3"/>
    <w:rsid w:val="00B23C8B"/>
    <w:rsid w:val="00B23DEC"/>
    <w:rsid w:val="00B2407F"/>
    <w:rsid w:val="00B244CF"/>
    <w:rsid w:val="00B2487B"/>
    <w:rsid w:val="00B24CA0"/>
    <w:rsid w:val="00B24FDD"/>
    <w:rsid w:val="00B251E3"/>
    <w:rsid w:val="00B252C8"/>
    <w:rsid w:val="00B254CA"/>
    <w:rsid w:val="00B255DA"/>
    <w:rsid w:val="00B26123"/>
    <w:rsid w:val="00B2647C"/>
    <w:rsid w:val="00B26568"/>
    <w:rsid w:val="00B267E2"/>
    <w:rsid w:val="00B27093"/>
    <w:rsid w:val="00B270B0"/>
    <w:rsid w:val="00B30597"/>
    <w:rsid w:val="00B3072D"/>
    <w:rsid w:val="00B30E3D"/>
    <w:rsid w:val="00B310D3"/>
    <w:rsid w:val="00B31356"/>
    <w:rsid w:val="00B315F4"/>
    <w:rsid w:val="00B31C7E"/>
    <w:rsid w:val="00B31EAE"/>
    <w:rsid w:val="00B3215E"/>
    <w:rsid w:val="00B322DF"/>
    <w:rsid w:val="00B324DA"/>
    <w:rsid w:val="00B32BB9"/>
    <w:rsid w:val="00B32BE7"/>
    <w:rsid w:val="00B331A1"/>
    <w:rsid w:val="00B3355E"/>
    <w:rsid w:val="00B336C1"/>
    <w:rsid w:val="00B33736"/>
    <w:rsid w:val="00B33B78"/>
    <w:rsid w:val="00B34280"/>
    <w:rsid w:val="00B34663"/>
    <w:rsid w:val="00B34A2E"/>
    <w:rsid w:val="00B34E54"/>
    <w:rsid w:val="00B34EA9"/>
    <w:rsid w:val="00B3536C"/>
    <w:rsid w:val="00B3541D"/>
    <w:rsid w:val="00B354EE"/>
    <w:rsid w:val="00B356C8"/>
    <w:rsid w:val="00B35973"/>
    <w:rsid w:val="00B35E69"/>
    <w:rsid w:val="00B35EB5"/>
    <w:rsid w:val="00B35F8E"/>
    <w:rsid w:val="00B366D6"/>
    <w:rsid w:val="00B368CA"/>
    <w:rsid w:val="00B37478"/>
    <w:rsid w:val="00B377A1"/>
    <w:rsid w:val="00B4008D"/>
    <w:rsid w:val="00B401C5"/>
    <w:rsid w:val="00B404C0"/>
    <w:rsid w:val="00B4078D"/>
    <w:rsid w:val="00B409C4"/>
    <w:rsid w:val="00B40C8A"/>
    <w:rsid w:val="00B40DB8"/>
    <w:rsid w:val="00B40E46"/>
    <w:rsid w:val="00B4119D"/>
    <w:rsid w:val="00B413A9"/>
    <w:rsid w:val="00B413B5"/>
    <w:rsid w:val="00B4166F"/>
    <w:rsid w:val="00B41DF1"/>
    <w:rsid w:val="00B42417"/>
    <w:rsid w:val="00B42E41"/>
    <w:rsid w:val="00B42E74"/>
    <w:rsid w:val="00B43079"/>
    <w:rsid w:val="00B4397A"/>
    <w:rsid w:val="00B439EC"/>
    <w:rsid w:val="00B43C8D"/>
    <w:rsid w:val="00B43DD7"/>
    <w:rsid w:val="00B43EE1"/>
    <w:rsid w:val="00B4453B"/>
    <w:rsid w:val="00B448CB"/>
    <w:rsid w:val="00B44945"/>
    <w:rsid w:val="00B45012"/>
    <w:rsid w:val="00B45348"/>
    <w:rsid w:val="00B4534B"/>
    <w:rsid w:val="00B45485"/>
    <w:rsid w:val="00B45810"/>
    <w:rsid w:val="00B4613A"/>
    <w:rsid w:val="00B465D5"/>
    <w:rsid w:val="00B46763"/>
    <w:rsid w:val="00B467B4"/>
    <w:rsid w:val="00B46B60"/>
    <w:rsid w:val="00B47000"/>
    <w:rsid w:val="00B47A93"/>
    <w:rsid w:val="00B47B9C"/>
    <w:rsid w:val="00B47BD4"/>
    <w:rsid w:val="00B47F62"/>
    <w:rsid w:val="00B504A1"/>
    <w:rsid w:val="00B50E20"/>
    <w:rsid w:val="00B50F92"/>
    <w:rsid w:val="00B5106B"/>
    <w:rsid w:val="00B51332"/>
    <w:rsid w:val="00B514D2"/>
    <w:rsid w:val="00B51774"/>
    <w:rsid w:val="00B51CA4"/>
    <w:rsid w:val="00B5243F"/>
    <w:rsid w:val="00B5282F"/>
    <w:rsid w:val="00B52ED6"/>
    <w:rsid w:val="00B530C7"/>
    <w:rsid w:val="00B53786"/>
    <w:rsid w:val="00B53BE3"/>
    <w:rsid w:val="00B53C43"/>
    <w:rsid w:val="00B53E94"/>
    <w:rsid w:val="00B547C0"/>
    <w:rsid w:val="00B54DFB"/>
    <w:rsid w:val="00B55000"/>
    <w:rsid w:val="00B551B5"/>
    <w:rsid w:val="00B55294"/>
    <w:rsid w:val="00B5529F"/>
    <w:rsid w:val="00B558B9"/>
    <w:rsid w:val="00B55C55"/>
    <w:rsid w:val="00B56557"/>
    <w:rsid w:val="00B56615"/>
    <w:rsid w:val="00B56B80"/>
    <w:rsid w:val="00B56E63"/>
    <w:rsid w:val="00B56F58"/>
    <w:rsid w:val="00B5720B"/>
    <w:rsid w:val="00B57285"/>
    <w:rsid w:val="00B57436"/>
    <w:rsid w:val="00B574D1"/>
    <w:rsid w:val="00B575DB"/>
    <w:rsid w:val="00B57998"/>
    <w:rsid w:val="00B57B12"/>
    <w:rsid w:val="00B57F6C"/>
    <w:rsid w:val="00B60020"/>
    <w:rsid w:val="00B603ED"/>
    <w:rsid w:val="00B61591"/>
    <w:rsid w:val="00B619EE"/>
    <w:rsid w:val="00B61A73"/>
    <w:rsid w:val="00B61F06"/>
    <w:rsid w:val="00B62067"/>
    <w:rsid w:val="00B620DE"/>
    <w:rsid w:val="00B62133"/>
    <w:rsid w:val="00B625BD"/>
    <w:rsid w:val="00B6289D"/>
    <w:rsid w:val="00B62F85"/>
    <w:rsid w:val="00B634AC"/>
    <w:rsid w:val="00B63599"/>
    <w:rsid w:val="00B63717"/>
    <w:rsid w:val="00B639C1"/>
    <w:rsid w:val="00B63C69"/>
    <w:rsid w:val="00B63F62"/>
    <w:rsid w:val="00B6475F"/>
    <w:rsid w:val="00B64989"/>
    <w:rsid w:val="00B64A5A"/>
    <w:rsid w:val="00B64C0E"/>
    <w:rsid w:val="00B64C17"/>
    <w:rsid w:val="00B64EBF"/>
    <w:rsid w:val="00B64EEC"/>
    <w:rsid w:val="00B650E4"/>
    <w:rsid w:val="00B651BB"/>
    <w:rsid w:val="00B65414"/>
    <w:rsid w:val="00B65C37"/>
    <w:rsid w:val="00B66202"/>
    <w:rsid w:val="00B66204"/>
    <w:rsid w:val="00B6620A"/>
    <w:rsid w:val="00B6628A"/>
    <w:rsid w:val="00B66E0B"/>
    <w:rsid w:val="00B670B6"/>
    <w:rsid w:val="00B67A61"/>
    <w:rsid w:val="00B7008A"/>
    <w:rsid w:val="00B705E3"/>
    <w:rsid w:val="00B70E53"/>
    <w:rsid w:val="00B712FA"/>
    <w:rsid w:val="00B7132E"/>
    <w:rsid w:val="00B718FF"/>
    <w:rsid w:val="00B72148"/>
    <w:rsid w:val="00B72172"/>
    <w:rsid w:val="00B72261"/>
    <w:rsid w:val="00B72425"/>
    <w:rsid w:val="00B724AA"/>
    <w:rsid w:val="00B727EB"/>
    <w:rsid w:val="00B72C2C"/>
    <w:rsid w:val="00B73887"/>
    <w:rsid w:val="00B73910"/>
    <w:rsid w:val="00B739A6"/>
    <w:rsid w:val="00B73A13"/>
    <w:rsid w:val="00B73F0D"/>
    <w:rsid w:val="00B7407C"/>
    <w:rsid w:val="00B7412A"/>
    <w:rsid w:val="00B7413F"/>
    <w:rsid w:val="00B74158"/>
    <w:rsid w:val="00B741B8"/>
    <w:rsid w:val="00B7454F"/>
    <w:rsid w:val="00B748F6"/>
    <w:rsid w:val="00B7492E"/>
    <w:rsid w:val="00B74E90"/>
    <w:rsid w:val="00B754DF"/>
    <w:rsid w:val="00B7578F"/>
    <w:rsid w:val="00B75907"/>
    <w:rsid w:val="00B75E12"/>
    <w:rsid w:val="00B76053"/>
    <w:rsid w:val="00B76C48"/>
    <w:rsid w:val="00B776D8"/>
    <w:rsid w:val="00B7774D"/>
    <w:rsid w:val="00B77936"/>
    <w:rsid w:val="00B779B5"/>
    <w:rsid w:val="00B77CA6"/>
    <w:rsid w:val="00B77E33"/>
    <w:rsid w:val="00B8009D"/>
    <w:rsid w:val="00B8030D"/>
    <w:rsid w:val="00B8033D"/>
    <w:rsid w:val="00B803A8"/>
    <w:rsid w:val="00B805AF"/>
    <w:rsid w:val="00B805FD"/>
    <w:rsid w:val="00B80DB4"/>
    <w:rsid w:val="00B81B53"/>
    <w:rsid w:val="00B81DBC"/>
    <w:rsid w:val="00B82191"/>
    <w:rsid w:val="00B822CE"/>
    <w:rsid w:val="00B8254D"/>
    <w:rsid w:val="00B82B56"/>
    <w:rsid w:val="00B82CB6"/>
    <w:rsid w:val="00B82DFC"/>
    <w:rsid w:val="00B83286"/>
    <w:rsid w:val="00B8398D"/>
    <w:rsid w:val="00B839C9"/>
    <w:rsid w:val="00B83C2F"/>
    <w:rsid w:val="00B83D13"/>
    <w:rsid w:val="00B83E08"/>
    <w:rsid w:val="00B83EF3"/>
    <w:rsid w:val="00B84141"/>
    <w:rsid w:val="00B8450B"/>
    <w:rsid w:val="00B845D2"/>
    <w:rsid w:val="00B848D6"/>
    <w:rsid w:val="00B849FD"/>
    <w:rsid w:val="00B85518"/>
    <w:rsid w:val="00B8581A"/>
    <w:rsid w:val="00B86D07"/>
    <w:rsid w:val="00B8711B"/>
    <w:rsid w:val="00B875B4"/>
    <w:rsid w:val="00B87E1D"/>
    <w:rsid w:val="00B87FBF"/>
    <w:rsid w:val="00B9053F"/>
    <w:rsid w:val="00B90FD5"/>
    <w:rsid w:val="00B91282"/>
    <w:rsid w:val="00B91721"/>
    <w:rsid w:val="00B91D89"/>
    <w:rsid w:val="00B9277E"/>
    <w:rsid w:val="00B93024"/>
    <w:rsid w:val="00B930F8"/>
    <w:rsid w:val="00B932D8"/>
    <w:rsid w:val="00B93385"/>
    <w:rsid w:val="00B93549"/>
    <w:rsid w:val="00B93FBB"/>
    <w:rsid w:val="00B93FD1"/>
    <w:rsid w:val="00B947E9"/>
    <w:rsid w:val="00B94A0B"/>
    <w:rsid w:val="00B94A3E"/>
    <w:rsid w:val="00B94A9F"/>
    <w:rsid w:val="00B94F4B"/>
    <w:rsid w:val="00B9527E"/>
    <w:rsid w:val="00B955C8"/>
    <w:rsid w:val="00B95A2D"/>
    <w:rsid w:val="00B9646E"/>
    <w:rsid w:val="00B966B2"/>
    <w:rsid w:val="00B96898"/>
    <w:rsid w:val="00B96936"/>
    <w:rsid w:val="00B96958"/>
    <w:rsid w:val="00B969A5"/>
    <w:rsid w:val="00B96C08"/>
    <w:rsid w:val="00B96CD8"/>
    <w:rsid w:val="00B971EB"/>
    <w:rsid w:val="00B972BA"/>
    <w:rsid w:val="00B973A2"/>
    <w:rsid w:val="00B97526"/>
    <w:rsid w:val="00B97883"/>
    <w:rsid w:val="00BA079D"/>
    <w:rsid w:val="00BA09F9"/>
    <w:rsid w:val="00BA0B37"/>
    <w:rsid w:val="00BA0DD4"/>
    <w:rsid w:val="00BA104A"/>
    <w:rsid w:val="00BA13B1"/>
    <w:rsid w:val="00BA191F"/>
    <w:rsid w:val="00BA1B94"/>
    <w:rsid w:val="00BA1D0F"/>
    <w:rsid w:val="00BA2093"/>
    <w:rsid w:val="00BA2287"/>
    <w:rsid w:val="00BA29AF"/>
    <w:rsid w:val="00BA2AC2"/>
    <w:rsid w:val="00BA2F99"/>
    <w:rsid w:val="00BA306A"/>
    <w:rsid w:val="00BA3234"/>
    <w:rsid w:val="00BA34B7"/>
    <w:rsid w:val="00BA371F"/>
    <w:rsid w:val="00BA474C"/>
    <w:rsid w:val="00BA479A"/>
    <w:rsid w:val="00BA4C1D"/>
    <w:rsid w:val="00BA4C43"/>
    <w:rsid w:val="00BA4CB2"/>
    <w:rsid w:val="00BA5048"/>
    <w:rsid w:val="00BA524B"/>
    <w:rsid w:val="00BA5470"/>
    <w:rsid w:val="00BA5805"/>
    <w:rsid w:val="00BA5C01"/>
    <w:rsid w:val="00BA5CC4"/>
    <w:rsid w:val="00BA5F77"/>
    <w:rsid w:val="00BA605C"/>
    <w:rsid w:val="00BA62B9"/>
    <w:rsid w:val="00BA6312"/>
    <w:rsid w:val="00BA6338"/>
    <w:rsid w:val="00BA6523"/>
    <w:rsid w:val="00BA6647"/>
    <w:rsid w:val="00BA682A"/>
    <w:rsid w:val="00BA6910"/>
    <w:rsid w:val="00BA69BD"/>
    <w:rsid w:val="00BA6B56"/>
    <w:rsid w:val="00BA6B86"/>
    <w:rsid w:val="00BA6D43"/>
    <w:rsid w:val="00BA6DA2"/>
    <w:rsid w:val="00BA7504"/>
    <w:rsid w:val="00BB0695"/>
    <w:rsid w:val="00BB0CE5"/>
    <w:rsid w:val="00BB108B"/>
    <w:rsid w:val="00BB1450"/>
    <w:rsid w:val="00BB1639"/>
    <w:rsid w:val="00BB18B0"/>
    <w:rsid w:val="00BB1B82"/>
    <w:rsid w:val="00BB1F81"/>
    <w:rsid w:val="00BB265E"/>
    <w:rsid w:val="00BB26BF"/>
    <w:rsid w:val="00BB3092"/>
    <w:rsid w:val="00BB30BC"/>
    <w:rsid w:val="00BB37B0"/>
    <w:rsid w:val="00BB38E9"/>
    <w:rsid w:val="00BB3AC7"/>
    <w:rsid w:val="00BB3C0D"/>
    <w:rsid w:val="00BB3C76"/>
    <w:rsid w:val="00BB41F0"/>
    <w:rsid w:val="00BB45F7"/>
    <w:rsid w:val="00BB480E"/>
    <w:rsid w:val="00BB4949"/>
    <w:rsid w:val="00BB4C4A"/>
    <w:rsid w:val="00BB540D"/>
    <w:rsid w:val="00BB6067"/>
    <w:rsid w:val="00BB6081"/>
    <w:rsid w:val="00BB643B"/>
    <w:rsid w:val="00BB67EC"/>
    <w:rsid w:val="00BB69BB"/>
    <w:rsid w:val="00BB6A0F"/>
    <w:rsid w:val="00BB6F3A"/>
    <w:rsid w:val="00BB7503"/>
    <w:rsid w:val="00BB77BD"/>
    <w:rsid w:val="00BB79A8"/>
    <w:rsid w:val="00BB7BA8"/>
    <w:rsid w:val="00BB7C01"/>
    <w:rsid w:val="00BC0879"/>
    <w:rsid w:val="00BC09F0"/>
    <w:rsid w:val="00BC0DD5"/>
    <w:rsid w:val="00BC1123"/>
    <w:rsid w:val="00BC1278"/>
    <w:rsid w:val="00BC139D"/>
    <w:rsid w:val="00BC15A5"/>
    <w:rsid w:val="00BC19BB"/>
    <w:rsid w:val="00BC1BC5"/>
    <w:rsid w:val="00BC1BF8"/>
    <w:rsid w:val="00BC1D34"/>
    <w:rsid w:val="00BC1E5E"/>
    <w:rsid w:val="00BC2346"/>
    <w:rsid w:val="00BC2347"/>
    <w:rsid w:val="00BC252F"/>
    <w:rsid w:val="00BC2A9F"/>
    <w:rsid w:val="00BC2F6D"/>
    <w:rsid w:val="00BC3343"/>
    <w:rsid w:val="00BC33AC"/>
    <w:rsid w:val="00BC33F7"/>
    <w:rsid w:val="00BC343B"/>
    <w:rsid w:val="00BC39EE"/>
    <w:rsid w:val="00BC3A3E"/>
    <w:rsid w:val="00BC3CD4"/>
    <w:rsid w:val="00BC3E02"/>
    <w:rsid w:val="00BC4008"/>
    <w:rsid w:val="00BC4413"/>
    <w:rsid w:val="00BC476E"/>
    <w:rsid w:val="00BC47D2"/>
    <w:rsid w:val="00BC49D5"/>
    <w:rsid w:val="00BC4B88"/>
    <w:rsid w:val="00BC53EA"/>
    <w:rsid w:val="00BC541A"/>
    <w:rsid w:val="00BC5600"/>
    <w:rsid w:val="00BC5741"/>
    <w:rsid w:val="00BC5751"/>
    <w:rsid w:val="00BC5D0D"/>
    <w:rsid w:val="00BC623B"/>
    <w:rsid w:val="00BC664B"/>
    <w:rsid w:val="00BC69DE"/>
    <w:rsid w:val="00BC6FCB"/>
    <w:rsid w:val="00BC7393"/>
    <w:rsid w:val="00BC7854"/>
    <w:rsid w:val="00BC7A40"/>
    <w:rsid w:val="00BD0786"/>
    <w:rsid w:val="00BD0797"/>
    <w:rsid w:val="00BD07A5"/>
    <w:rsid w:val="00BD088D"/>
    <w:rsid w:val="00BD0D03"/>
    <w:rsid w:val="00BD0F0F"/>
    <w:rsid w:val="00BD12EE"/>
    <w:rsid w:val="00BD19F6"/>
    <w:rsid w:val="00BD1A13"/>
    <w:rsid w:val="00BD1EB7"/>
    <w:rsid w:val="00BD2111"/>
    <w:rsid w:val="00BD2884"/>
    <w:rsid w:val="00BD29AF"/>
    <w:rsid w:val="00BD2D87"/>
    <w:rsid w:val="00BD3074"/>
    <w:rsid w:val="00BD36CF"/>
    <w:rsid w:val="00BD38E7"/>
    <w:rsid w:val="00BD3C60"/>
    <w:rsid w:val="00BD3D6E"/>
    <w:rsid w:val="00BD436D"/>
    <w:rsid w:val="00BD48CC"/>
    <w:rsid w:val="00BD4CA3"/>
    <w:rsid w:val="00BD50E2"/>
    <w:rsid w:val="00BD5497"/>
    <w:rsid w:val="00BD57D4"/>
    <w:rsid w:val="00BD5AD0"/>
    <w:rsid w:val="00BD5C8B"/>
    <w:rsid w:val="00BD6116"/>
    <w:rsid w:val="00BD64A2"/>
    <w:rsid w:val="00BD64B4"/>
    <w:rsid w:val="00BD651E"/>
    <w:rsid w:val="00BD67E9"/>
    <w:rsid w:val="00BD688F"/>
    <w:rsid w:val="00BD6A5D"/>
    <w:rsid w:val="00BD6B92"/>
    <w:rsid w:val="00BD70B8"/>
    <w:rsid w:val="00BD7225"/>
    <w:rsid w:val="00BD76F2"/>
    <w:rsid w:val="00BD7C65"/>
    <w:rsid w:val="00BE0407"/>
    <w:rsid w:val="00BE0BED"/>
    <w:rsid w:val="00BE0E6B"/>
    <w:rsid w:val="00BE12FB"/>
    <w:rsid w:val="00BE1303"/>
    <w:rsid w:val="00BE15C9"/>
    <w:rsid w:val="00BE1882"/>
    <w:rsid w:val="00BE18E3"/>
    <w:rsid w:val="00BE1A0A"/>
    <w:rsid w:val="00BE21B1"/>
    <w:rsid w:val="00BE2278"/>
    <w:rsid w:val="00BE2D10"/>
    <w:rsid w:val="00BE2E78"/>
    <w:rsid w:val="00BE2ED3"/>
    <w:rsid w:val="00BE2F95"/>
    <w:rsid w:val="00BE3003"/>
    <w:rsid w:val="00BE322A"/>
    <w:rsid w:val="00BE3664"/>
    <w:rsid w:val="00BE3A10"/>
    <w:rsid w:val="00BE4418"/>
    <w:rsid w:val="00BE47AE"/>
    <w:rsid w:val="00BE47F8"/>
    <w:rsid w:val="00BE4D4B"/>
    <w:rsid w:val="00BE4F40"/>
    <w:rsid w:val="00BE53B3"/>
    <w:rsid w:val="00BE5613"/>
    <w:rsid w:val="00BE5817"/>
    <w:rsid w:val="00BE5A5F"/>
    <w:rsid w:val="00BE5F84"/>
    <w:rsid w:val="00BE6146"/>
    <w:rsid w:val="00BE662F"/>
    <w:rsid w:val="00BE679F"/>
    <w:rsid w:val="00BE67C9"/>
    <w:rsid w:val="00BE681C"/>
    <w:rsid w:val="00BE7203"/>
    <w:rsid w:val="00BE7451"/>
    <w:rsid w:val="00BE796D"/>
    <w:rsid w:val="00BE7A18"/>
    <w:rsid w:val="00BF0570"/>
    <w:rsid w:val="00BF0661"/>
    <w:rsid w:val="00BF07CF"/>
    <w:rsid w:val="00BF0822"/>
    <w:rsid w:val="00BF08AE"/>
    <w:rsid w:val="00BF0ADC"/>
    <w:rsid w:val="00BF0C86"/>
    <w:rsid w:val="00BF0CC3"/>
    <w:rsid w:val="00BF0F35"/>
    <w:rsid w:val="00BF0F9C"/>
    <w:rsid w:val="00BF102B"/>
    <w:rsid w:val="00BF1096"/>
    <w:rsid w:val="00BF1158"/>
    <w:rsid w:val="00BF12BC"/>
    <w:rsid w:val="00BF1930"/>
    <w:rsid w:val="00BF1A30"/>
    <w:rsid w:val="00BF1BE3"/>
    <w:rsid w:val="00BF2163"/>
    <w:rsid w:val="00BF21A0"/>
    <w:rsid w:val="00BF27CD"/>
    <w:rsid w:val="00BF336A"/>
    <w:rsid w:val="00BF3619"/>
    <w:rsid w:val="00BF38D6"/>
    <w:rsid w:val="00BF3A0D"/>
    <w:rsid w:val="00BF3CA2"/>
    <w:rsid w:val="00BF3EA5"/>
    <w:rsid w:val="00BF4566"/>
    <w:rsid w:val="00BF4628"/>
    <w:rsid w:val="00BF468A"/>
    <w:rsid w:val="00BF46F8"/>
    <w:rsid w:val="00BF4BCC"/>
    <w:rsid w:val="00BF5378"/>
    <w:rsid w:val="00BF5828"/>
    <w:rsid w:val="00BF60F1"/>
    <w:rsid w:val="00BF64A3"/>
    <w:rsid w:val="00BF65D4"/>
    <w:rsid w:val="00BF6669"/>
    <w:rsid w:val="00BF6BA9"/>
    <w:rsid w:val="00BF6DA9"/>
    <w:rsid w:val="00BF7080"/>
    <w:rsid w:val="00BF7FCE"/>
    <w:rsid w:val="00BF7FED"/>
    <w:rsid w:val="00C00521"/>
    <w:rsid w:val="00C00A3E"/>
    <w:rsid w:val="00C00CC0"/>
    <w:rsid w:val="00C00CF1"/>
    <w:rsid w:val="00C00D3B"/>
    <w:rsid w:val="00C00D87"/>
    <w:rsid w:val="00C01239"/>
    <w:rsid w:val="00C01667"/>
    <w:rsid w:val="00C02642"/>
    <w:rsid w:val="00C02AEB"/>
    <w:rsid w:val="00C02D3E"/>
    <w:rsid w:val="00C02FD5"/>
    <w:rsid w:val="00C02FEE"/>
    <w:rsid w:val="00C03086"/>
    <w:rsid w:val="00C033E3"/>
    <w:rsid w:val="00C034AA"/>
    <w:rsid w:val="00C03C30"/>
    <w:rsid w:val="00C03E18"/>
    <w:rsid w:val="00C03E98"/>
    <w:rsid w:val="00C0406E"/>
    <w:rsid w:val="00C04149"/>
    <w:rsid w:val="00C0457C"/>
    <w:rsid w:val="00C0467A"/>
    <w:rsid w:val="00C04C22"/>
    <w:rsid w:val="00C04D81"/>
    <w:rsid w:val="00C04EA7"/>
    <w:rsid w:val="00C0530F"/>
    <w:rsid w:val="00C05433"/>
    <w:rsid w:val="00C05905"/>
    <w:rsid w:val="00C05C34"/>
    <w:rsid w:val="00C05FE6"/>
    <w:rsid w:val="00C06F80"/>
    <w:rsid w:val="00C07086"/>
    <w:rsid w:val="00C0750A"/>
    <w:rsid w:val="00C10B28"/>
    <w:rsid w:val="00C10B64"/>
    <w:rsid w:val="00C10D71"/>
    <w:rsid w:val="00C115BD"/>
    <w:rsid w:val="00C11881"/>
    <w:rsid w:val="00C1192A"/>
    <w:rsid w:val="00C11BB4"/>
    <w:rsid w:val="00C11E0C"/>
    <w:rsid w:val="00C12323"/>
    <w:rsid w:val="00C12485"/>
    <w:rsid w:val="00C13196"/>
    <w:rsid w:val="00C135F6"/>
    <w:rsid w:val="00C13754"/>
    <w:rsid w:val="00C13827"/>
    <w:rsid w:val="00C13912"/>
    <w:rsid w:val="00C13E16"/>
    <w:rsid w:val="00C13EBF"/>
    <w:rsid w:val="00C141AC"/>
    <w:rsid w:val="00C14DEB"/>
    <w:rsid w:val="00C14FD2"/>
    <w:rsid w:val="00C15879"/>
    <w:rsid w:val="00C15B38"/>
    <w:rsid w:val="00C15B74"/>
    <w:rsid w:val="00C16DB1"/>
    <w:rsid w:val="00C1704A"/>
    <w:rsid w:val="00C17605"/>
    <w:rsid w:val="00C176C8"/>
    <w:rsid w:val="00C17C7A"/>
    <w:rsid w:val="00C202E4"/>
    <w:rsid w:val="00C2038B"/>
    <w:rsid w:val="00C205EA"/>
    <w:rsid w:val="00C206F4"/>
    <w:rsid w:val="00C20F3C"/>
    <w:rsid w:val="00C212ED"/>
    <w:rsid w:val="00C21329"/>
    <w:rsid w:val="00C21ABF"/>
    <w:rsid w:val="00C21F87"/>
    <w:rsid w:val="00C2215B"/>
    <w:rsid w:val="00C223E7"/>
    <w:rsid w:val="00C22686"/>
    <w:rsid w:val="00C22AB2"/>
    <w:rsid w:val="00C22AC3"/>
    <w:rsid w:val="00C22B50"/>
    <w:rsid w:val="00C22F1D"/>
    <w:rsid w:val="00C2317F"/>
    <w:rsid w:val="00C2323D"/>
    <w:rsid w:val="00C23312"/>
    <w:rsid w:val="00C23A0B"/>
    <w:rsid w:val="00C23C4E"/>
    <w:rsid w:val="00C24571"/>
    <w:rsid w:val="00C24837"/>
    <w:rsid w:val="00C24909"/>
    <w:rsid w:val="00C24C49"/>
    <w:rsid w:val="00C25054"/>
    <w:rsid w:val="00C25206"/>
    <w:rsid w:val="00C254AB"/>
    <w:rsid w:val="00C2574B"/>
    <w:rsid w:val="00C25CEF"/>
    <w:rsid w:val="00C25E76"/>
    <w:rsid w:val="00C25F48"/>
    <w:rsid w:val="00C26141"/>
    <w:rsid w:val="00C26475"/>
    <w:rsid w:val="00C2654F"/>
    <w:rsid w:val="00C26CE8"/>
    <w:rsid w:val="00C26D4F"/>
    <w:rsid w:val="00C26D64"/>
    <w:rsid w:val="00C26F4E"/>
    <w:rsid w:val="00C2716F"/>
    <w:rsid w:val="00C273F6"/>
    <w:rsid w:val="00C2764B"/>
    <w:rsid w:val="00C276BE"/>
    <w:rsid w:val="00C30072"/>
    <w:rsid w:val="00C30522"/>
    <w:rsid w:val="00C307F6"/>
    <w:rsid w:val="00C30801"/>
    <w:rsid w:val="00C30BD4"/>
    <w:rsid w:val="00C31021"/>
    <w:rsid w:val="00C31319"/>
    <w:rsid w:val="00C3147E"/>
    <w:rsid w:val="00C314C0"/>
    <w:rsid w:val="00C3151B"/>
    <w:rsid w:val="00C316F9"/>
    <w:rsid w:val="00C317E9"/>
    <w:rsid w:val="00C31A6D"/>
    <w:rsid w:val="00C31D69"/>
    <w:rsid w:val="00C31F30"/>
    <w:rsid w:val="00C3293F"/>
    <w:rsid w:val="00C3351C"/>
    <w:rsid w:val="00C33529"/>
    <w:rsid w:val="00C335DE"/>
    <w:rsid w:val="00C3394C"/>
    <w:rsid w:val="00C33A80"/>
    <w:rsid w:val="00C33B91"/>
    <w:rsid w:val="00C33BD7"/>
    <w:rsid w:val="00C33F8E"/>
    <w:rsid w:val="00C3416C"/>
    <w:rsid w:val="00C341D2"/>
    <w:rsid w:val="00C34225"/>
    <w:rsid w:val="00C34281"/>
    <w:rsid w:val="00C34A50"/>
    <w:rsid w:val="00C34A94"/>
    <w:rsid w:val="00C34B6A"/>
    <w:rsid w:val="00C3559D"/>
    <w:rsid w:val="00C3599A"/>
    <w:rsid w:val="00C36258"/>
    <w:rsid w:val="00C37022"/>
    <w:rsid w:val="00C37146"/>
    <w:rsid w:val="00C37423"/>
    <w:rsid w:val="00C4034D"/>
    <w:rsid w:val="00C4057D"/>
    <w:rsid w:val="00C405BF"/>
    <w:rsid w:val="00C407B8"/>
    <w:rsid w:val="00C40877"/>
    <w:rsid w:val="00C40A10"/>
    <w:rsid w:val="00C410C1"/>
    <w:rsid w:val="00C41424"/>
    <w:rsid w:val="00C41588"/>
    <w:rsid w:val="00C41874"/>
    <w:rsid w:val="00C41A29"/>
    <w:rsid w:val="00C41C98"/>
    <w:rsid w:val="00C42138"/>
    <w:rsid w:val="00C42365"/>
    <w:rsid w:val="00C42401"/>
    <w:rsid w:val="00C4243C"/>
    <w:rsid w:val="00C42713"/>
    <w:rsid w:val="00C42BFE"/>
    <w:rsid w:val="00C438F4"/>
    <w:rsid w:val="00C438F9"/>
    <w:rsid w:val="00C4397C"/>
    <w:rsid w:val="00C444F7"/>
    <w:rsid w:val="00C44C1A"/>
    <w:rsid w:val="00C44CFA"/>
    <w:rsid w:val="00C44DED"/>
    <w:rsid w:val="00C4562C"/>
    <w:rsid w:val="00C4589A"/>
    <w:rsid w:val="00C45CB5"/>
    <w:rsid w:val="00C460A1"/>
    <w:rsid w:val="00C461DC"/>
    <w:rsid w:val="00C46826"/>
    <w:rsid w:val="00C46846"/>
    <w:rsid w:val="00C46A8E"/>
    <w:rsid w:val="00C46E6E"/>
    <w:rsid w:val="00C46F90"/>
    <w:rsid w:val="00C47064"/>
    <w:rsid w:val="00C475F3"/>
    <w:rsid w:val="00C47D13"/>
    <w:rsid w:val="00C47FCF"/>
    <w:rsid w:val="00C503C0"/>
    <w:rsid w:val="00C504A8"/>
    <w:rsid w:val="00C50B64"/>
    <w:rsid w:val="00C50FB5"/>
    <w:rsid w:val="00C5150E"/>
    <w:rsid w:val="00C5188D"/>
    <w:rsid w:val="00C51929"/>
    <w:rsid w:val="00C52628"/>
    <w:rsid w:val="00C52CBC"/>
    <w:rsid w:val="00C52CDA"/>
    <w:rsid w:val="00C530A3"/>
    <w:rsid w:val="00C5364F"/>
    <w:rsid w:val="00C5384A"/>
    <w:rsid w:val="00C53B80"/>
    <w:rsid w:val="00C53BA7"/>
    <w:rsid w:val="00C53D5B"/>
    <w:rsid w:val="00C53ECF"/>
    <w:rsid w:val="00C53FCE"/>
    <w:rsid w:val="00C543F1"/>
    <w:rsid w:val="00C544C0"/>
    <w:rsid w:val="00C54583"/>
    <w:rsid w:val="00C54D69"/>
    <w:rsid w:val="00C54EC0"/>
    <w:rsid w:val="00C5514A"/>
    <w:rsid w:val="00C55AD8"/>
    <w:rsid w:val="00C55FF4"/>
    <w:rsid w:val="00C55FFD"/>
    <w:rsid w:val="00C5600A"/>
    <w:rsid w:val="00C56166"/>
    <w:rsid w:val="00C565C2"/>
    <w:rsid w:val="00C57102"/>
    <w:rsid w:val="00C5744B"/>
    <w:rsid w:val="00C57CF8"/>
    <w:rsid w:val="00C57DF4"/>
    <w:rsid w:val="00C60134"/>
    <w:rsid w:val="00C6039E"/>
    <w:rsid w:val="00C605B3"/>
    <w:rsid w:val="00C60A96"/>
    <w:rsid w:val="00C60E00"/>
    <w:rsid w:val="00C60F32"/>
    <w:rsid w:val="00C6116E"/>
    <w:rsid w:val="00C61423"/>
    <w:rsid w:val="00C614AB"/>
    <w:rsid w:val="00C617B7"/>
    <w:rsid w:val="00C61841"/>
    <w:rsid w:val="00C61F8E"/>
    <w:rsid w:val="00C62156"/>
    <w:rsid w:val="00C623A0"/>
    <w:rsid w:val="00C62404"/>
    <w:rsid w:val="00C62AA2"/>
    <w:rsid w:val="00C62E54"/>
    <w:rsid w:val="00C632D4"/>
    <w:rsid w:val="00C6331E"/>
    <w:rsid w:val="00C63904"/>
    <w:rsid w:val="00C63B8A"/>
    <w:rsid w:val="00C63E50"/>
    <w:rsid w:val="00C6446E"/>
    <w:rsid w:val="00C645AE"/>
    <w:rsid w:val="00C64926"/>
    <w:rsid w:val="00C64A55"/>
    <w:rsid w:val="00C64BA6"/>
    <w:rsid w:val="00C64C80"/>
    <w:rsid w:val="00C65055"/>
    <w:rsid w:val="00C6545D"/>
    <w:rsid w:val="00C6550B"/>
    <w:rsid w:val="00C65534"/>
    <w:rsid w:val="00C655C2"/>
    <w:rsid w:val="00C658F1"/>
    <w:rsid w:val="00C65E85"/>
    <w:rsid w:val="00C65EE0"/>
    <w:rsid w:val="00C65FF4"/>
    <w:rsid w:val="00C661AE"/>
    <w:rsid w:val="00C66D7C"/>
    <w:rsid w:val="00C66D8A"/>
    <w:rsid w:val="00C6783E"/>
    <w:rsid w:val="00C678F9"/>
    <w:rsid w:val="00C67C9C"/>
    <w:rsid w:val="00C67CEA"/>
    <w:rsid w:val="00C67D35"/>
    <w:rsid w:val="00C701AC"/>
    <w:rsid w:val="00C703C8"/>
    <w:rsid w:val="00C708E6"/>
    <w:rsid w:val="00C70A05"/>
    <w:rsid w:val="00C70B0F"/>
    <w:rsid w:val="00C714E5"/>
    <w:rsid w:val="00C716AC"/>
    <w:rsid w:val="00C71950"/>
    <w:rsid w:val="00C719DD"/>
    <w:rsid w:val="00C71B7F"/>
    <w:rsid w:val="00C71BE7"/>
    <w:rsid w:val="00C71D58"/>
    <w:rsid w:val="00C71F35"/>
    <w:rsid w:val="00C72C93"/>
    <w:rsid w:val="00C7301F"/>
    <w:rsid w:val="00C7314A"/>
    <w:rsid w:val="00C742F8"/>
    <w:rsid w:val="00C745A2"/>
    <w:rsid w:val="00C748D0"/>
    <w:rsid w:val="00C74A7F"/>
    <w:rsid w:val="00C7532F"/>
    <w:rsid w:val="00C760CF"/>
    <w:rsid w:val="00C764EF"/>
    <w:rsid w:val="00C76B65"/>
    <w:rsid w:val="00C76F89"/>
    <w:rsid w:val="00C7750B"/>
    <w:rsid w:val="00C7753C"/>
    <w:rsid w:val="00C7759E"/>
    <w:rsid w:val="00C77F99"/>
    <w:rsid w:val="00C804AF"/>
    <w:rsid w:val="00C80676"/>
    <w:rsid w:val="00C808FA"/>
    <w:rsid w:val="00C8108B"/>
    <w:rsid w:val="00C816A8"/>
    <w:rsid w:val="00C81A58"/>
    <w:rsid w:val="00C81B50"/>
    <w:rsid w:val="00C821AB"/>
    <w:rsid w:val="00C824E2"/>
    <w:rsid w:val="00C82561"/>
    <w:rsid w:val="00C826D1"/>
    <w:rsid w:val="00C82A3A"/>
    <w:rsid w:val="00C82A62"/>
    <w:rsid w:val="00C82C69"/>
    <w:rsid w:val="00C82CF1"/>
    <w:rsid w:val="00C82D1C"/>
    <w:rsid w:val="00C83010"/>
    <w:rsid w:val="00C83052"/>
    <w:rsid w:val="00C83EDC"/>
    <w:rsid w:val="00C84139"/>
    <w:rsid w:val="00C84B96"/>
    <w:rsid w:val="00C84FAB"/>
    <w:rsid w:val="00C852F0"/>
    <w:rsid w:val="00C85954"/>
    <w:rsid w:val="00C85AF2"/>
    <w:rsid w:val="00C85BE3"/>
    <w:rsid w:val="00C85C65"/>
    <w:rsid w:val="00C85CCF"/>
    <w:rsid w:val="00C86460"/>
    <w:rsid w:val="00C8661C"/>
    <w:rsid w:val="00C86F34"/>
    <w:rsid w:val="00C870A9"/>
    <w:rsid w:val="00C8747A"/>
    <w:rsid w:val="00C87530"/>
    <w:rsid w:val="00C87545"/>
    <w:rsid w:val="00C878E5"/>
    <w:rsid w:val="00C87905"/>
    <w:rsid w:val="00C87FFB"/>
    <w:rsid w:val="00C905D2"/>
    <w:rsid w:val="00C90617"/>
    <w:rsid w:val="00C90735"/>
    <w:rsid w:val="00C90915"/>
    <w:rsid w:val="00C90C1A"/>
    <w:rsid w:val="00C9118F"/>
    <w:rsid w:val="00C912C7"/>
    <w:rsid w:val="00C91CF3"/>
    <w:rsid w:val="00C91EEE"/>
    <w:rsid w:val="00C922D0"/>
    <w:rsid w:val="00C923B0"/>
    <w:rsid w:val="00C925D8"/>
    <w:rsid w:val="00C92719"/>
    <w:rsid w:val="00C92722"/>
    <w:rsid w:val="00C92BB0"/>
    <w:rsid w:val="00C92E04"/>
    <w:rsid w:val="00C92E33"/>
    <w:rsid w:val="00C93308"/>
    <w:rsid w:val="00C93404"/>
    <w:rsid w:val="00C93431"/>
    <w:rsid w:val="00C9349A"/>
    <w:rsid w:val="00C93A12"/>
    <w:rsid w:val="00C93BE9"/>
    <w:rsid w:val="00C93ED6"/>
    <w:rsid w:val="00C94453"/>
    <w:rsid w:val="00C94773"/>
    <w:rsid w:val="00C947AE"/>
    <w:rsid w:val="00C94B43"/>
    <w:rsid w:val="00C9519F"/>
    <w:rsid w:val="00C95CB8"/>
    <w:rsid w:val="00C9617C"/>
    <w:rsid w:val="00C961F8"/>
    <w:rsid w:val="00C962D0"/>
    <w:rsid w:val="00C9686E"/>
    <w:rsid w:val="00C96B08"/>
    <w:rsid w:val="00C97224"/>
    <w:rsid w:val="00C9748D"/>
    <w:rsid w:val="00C97F9E"/>
    <w:rsid w:val="00CA0257"/>
    <w:rsid w:val="00CA0441"/>
    <w:rsid w:val="00CA0A86"/>
    <w:rsid w:val="00CA0D51"/>
    <w:rsid w:val="00CA10A6"/>
    <w:rsid w:val="00CA1377"/>
    <w:rsid w:val="00CA16CA"/>
    <w:rsid w:val="00CA1A04"/>
    <w:rsid w:val="00CA22B8"/>
    <w:rsid w:val="00CA27DA"/>
    <w:rsid w:val="00CA2BAB"/>
    <w:rsid w:val="00CA2D8D"/>
    <w:rsid w:val="00CA2FC7"/>
    <w:rsid w:val="00CA3612"/>
    <w:rsid w:val="00CA3E88"/>
    <w:rsid w:val="00CA3EF0"/>
    <w:rsid w:val="00CA3F25"/>
    <w:rsid w:val="00CA4030"/>
    <w:rsid w:val="00CA404D"/>
    <w:rsid w:val="00CA4375"/>
    <w:rsid w:val="00CA4631"/>
    <w:rsid w:val="00CA466E"/>
    <w:rsid w:val="00CA46C1"/>
    <w:rsid w:val="00CA4977"/>
    <w:rsid w:val="00CA5455"/>
    <w:rsid w:val="00CA54A5"/>
    <w:rsid w:val="00CA5799"/>
    <w:rsid w:val="00CA5A77"/>
    <w:rsid w:val="00CA5B53"/>
    <w:rsid w:val="00CA5D59"/>
    <w:rsid w:val="00CA673F"/>
    <w:rsid w:val="00CA674D"/>
    <w:rsid w:val="00CA674F"/>
    <w:rsid w:val="00CA67BC"/>
    <w:rsid w:val="00CA68AB"/>
    <w:rsid w:val="00CA68EC"/>
    <w:rsid w:val="00CA6E9E"/>
    <w:rsid w:val="00CA7171"/>
    <w:rsid w:val="00CA7842"/>
    <w:rsid w:val="00CA7866"/>
    <w:rsid w:val="00CA7A8F"/>
    <w:rsid w:val="00CA7BEA"/>
    <w:rsid w:val="00CA7F76"/>
    <w:rsid w:val="00CB04B2"/>
    <w:rsid w:val="00CB0AAB"/>
    <w:rsid w:val="00CB0BEF"/>
    <w:rsid w:val="00CB0E73"/>
    <w:rsid w:val="00CB0F40"/>
    <w:rsid w:val="00CB10CF"/>
    <w:rsid w:val="00CB1831"/>
    <w:rsid w:val="00CB1B65"/>
    <w:rsid w:val="00CB23CB"/>
    <w:rsid w:val="00CB2501"/>
    <w:rsid w:val="00CB270C"/>
    <w:rsid w:val="00CB2920"/>
    <w:rsid w:val="00CB2B04"/>
    <w:rsid w:val="00CB2CCB"/>
    <w:rsid w:val="00CB2CE6"/>
    <w:rsid w:val="00CB3143"/>
    <w:rsid w:val="00CB35DA"/>
    <w:rsid w:val="00CB3936"/>
    <w:rsid w:val="00CB3CBD"/>
    <w:rsid w:val="00CB3EC8"/>
    <w:rsid w:val="00CB403D"/>
    <w:rsid w:val="00CB4492"/>
    <w:rsid w:val="00CB4512"/>
    <w:rsid w:val="00CB484E"/>
    <w:rsid w:val="00CB4894"/>
    <w:rsid w:val="00CB4B7A"/>
    <w:rsid w:val="00CB4BD3"/>
    <w:rsid w:val="00CB4C33"/>
    <w:rsid w:val="00CB4D5F"/>
    <w:rsid w:val="00CB5638"/>
    <w:rsid w:val="00CB58F4"/>
    <w:rsid w:val="00CB5AB5"/>
    <w:rsid w:val="00CB5E23"/>
    <w:rsid w:val="00CB5E4E"/>
    <w:rsid w:val="00CB5E66"/>
    <w:rsid w:val="00CB6368"/>
    <w:rsid w:val="00CB686A"/>
    <w:rsid w:val="00CB6A75"/>
    <w:rsid w:val="00CB758C"/>
    <w:rsid w:val="00CB771A"/>
    <w:rsid w:val="00CB7DC3"/>
    <w:rsid w:val="00CC01D8"/>
    <w:rsid w:val="00CC07AD"/>
    <w:rsid w:val="00CC0B17"/>
    <w:rsid w:val="00CC0CC6"/>
    <w:rsid w:val="00CC0D4B"/>
    <w:rsid w:val="00CC0E22"/>
    <w:rsid w:val="00CC0E54"/>
    <w:rsid w:val="00CC10DE"/>
    <w:rsid w:val="00CC137C"/>
    <w:rsid w:val="00CC15FE"/>
    <w:rsid w:val="00CC19B5"/>
    <w:rsid w:val="00CC19D7"/>
    <w:rsid w:val="00CC1FD4"/>
    <w:rsid w:val="00CC207A"/>
    <w:rsid w:val="00CC2335"/>
    <w:rsid w:val="00CC2499"/>
    <w:rsid w:val="00CC26AC"/>
    <w:rsid w:val="00CC28FE"/>
    <w:rsid w:val="00CC35E4"/>
    <w:rsid w:val="00CC3D40"/>
    <w:rsid w:val="00CC45FE"/>
    <w:rsid w:val="00CC4C72"/>
    <w:rsid w:val="00CC4EFB"/>
    <w:rsid w:val="00CC4EFF"/>
    <w:rsid w:val="00CC50CE"/>
    <w:rsid w:val="00CC5719"/>
    <w:rsid w:val="00CC5847"/>
    <w:rsid w:val="00CC5C35"/>
    <w:rsid w:val="00CC5C5A"/>
    <w:rsid w:val="00CC64FE"/>
    <w:rsid w:val="00CC6AAC"/>
    <w:rsid w:val="00CC6D4F"/>
    <w:rsid w:val="00CC76E6"/>
    <w:rsid w:val="00CC7CF4"/>
    <w:rsid w:val="00CC7F58"/>
    <w:rsid w:val="00CD0250"/>
    <w:rsid w:val="00CD029E"/>
    <w:rsid w:val="00CD04A1"/>
    <w:rsid w:val="00CD0895"/>
    <w:rsid w:val="00CD09B9"/>
    <w:rsid w:val="00CD0B75"/>
    <w:rsid w:val="00CD0CA9"/>
    <w:rsid w:val="00CD12F5"/>
    <w:rsid w:val="00CD16F9"/>
    <w:rsid w:val="00CD1B98"/>
    <w:rsid w:val="00CD1C3E"/>
    <w:rsid w:val="00CD1F22"/>
    <w:rsid w:val="00CD1F60"/>
    <w:rsid w:val="00CD2688"/>
    <w:rsid w:val="00CD27EA"/>
    <w:rsid w:val="00CD30AF"/>
    <w:rsid w:val="00CD32F8"/>
    <w:rsid w:val="00CD3340"/>
    <w:rsid w:val="00CD343D"/>
    <w:rsid w:val="00CD45EE"/>
    <w:rsid w:val="00CD485A"/>
    <w:rsid w:val="00CD49FC"/>
    <w:rsid w:val="00CD4DFB"/>
    <w:rsid w:val="00CD51D6"/>
    <w:rsid w:val="00CD5335"/>
    <w:rsid w:val="00CD5357"/>
    <w:rsid w:val="00CD5CAF"/>
    <w:rsid w:val="00CD5CBA"/>
    <w:rsid w:val="00CD5F32"/>
    <w:rsid w:val="00CD63CD"/>
    <w:rsid w:val="00CD697C"/>
    <w:rsid w:val="00CD6B58"/>
    <w:rsid w:val="00CD7330"/>
    <w:rsid w:val="00CD73BA"/>
    <w:rsid w:val="00CD75A2"/>
    <w:rsid w:val="00CD76F8"/>
    <w:rsid w:val="00CD774D"/>
    <w:rsid w:val="00CD7998"/>
    <w:rsid w:val="00CD7C1A"/>
    <w:rsid w:val="00CD7EE4"/>
    <w:rsid w:val="00CE00E5"/>
    <w:rsid w:val="00CE010D"/>
    <w:rsid w:val="00CE0909"/>
    <w:rsid w:val="00CE11BE"/>
    <w:rsid w:val="00CE1219"/>
    <w:rsid w:val="00CE1495"/>
    <w:rsid w:val="00CE1762"/>
    <w:rsid w:val="00CE179E"/>
    <w:rsid w:val="00CE1966"/>
    <w:rsid w:val="00CE2296"/>
    <w:rsid w:val="00CE23AE"/>
    <w:rsid w:val="00CE2529"/>
    <w:rsid w:val="00CE29B9"/>
    <w:rsid w:val="00CE2C47"/>
    <w:rsid w:val="00CE2C6E"/>
    <w:rsid w:val="00CE2EE6"/>
    <w:rsid w:val="00CE315E"/>
    <w:rsid w:val="00CE319E"/>
    <w:rsid w:val="00CE326B"/>
    <w:rsid w:val="00CE3313"/>
    <w:rsid w:val="00CE348F"/>
    <w:rsid w:val="00CE3786"/>
    <w:rsid w:val="00CE3B1B"/>
    <w:rsid w:val="00CE3C42"/>
    <w:rsid w:val="00CE3EDE"/>
    <w:rsid w:val="00CE3F7C"/>
    <w:rsid w:val="00CE3FE1"/>
    <w:rsid w:val="00CE474C"/>
    <w:rsid w:val="00CE4C16"/>
    <w:rsid w:val="00CE54CA"/>
    <w:rsid w:val="00CE5558"/>
    <w:rsid w:val="00CE55D4"/>
    <w:rsid w:val="00CE58CB"/>
    <w:rsid w:val="00CE5CD2"/>
    <w:rsid w:val="00CE5D49"/>
    <w:rsid w:val="00CE6045"/>
    <w:rsid w:val="00CE60F0"/>
    <w:rsid w:val="00CE616C"/>
    <w:rsid w:val="00CE61CC"/>
    <w:rsid w:val="00CE66BF"/>
    <w:rsid w:val="00CE6931"/>
    <w:rsid w:val="00CE6FAF"/>
    <w:rsid w:val="00CE70BE"/>
    <w:rsid w:val="00CE76D2"/>
    <w:rsid w:val="00CE78C2"/>
    <w:rsid w:val="00CE7A60"/>
    <w:rsid w:val="00CF013B"/>
    <w:rsid w:val="00CF02AD"/>
    <w:rsid w:val="00CF040D"/>
    <w:rsid w:val="00CF0550"/>
    <w:rsid w:val="00CF0962"/>
    <w:rsid w:val="00CF0D1C"/>
    <w:rsid w:val="00CF0DDD"/>
    <w:rsid w:val="00CF1B00"/>
    <w:rsid w:val="00CF1F2F"/>
    <w:rsid w:val="00CF2353"/>
    <w:rsid w:val="00CF3902"/>
    <w:rsid w:val="00CF3DE2"/>
    <w:rsid w:val="00CF3E1D"/>
    <w:rsid w:val="00CF4366"/>
    <w:rsid w:val="00CF483D"/>
    <w:rsid w:val="00CF4F98"/>
    <w:rsid w:val="00CF50AA"/>
    <w:rsid w:val="00CF5390"/>
    <w:rsid w:val="00CF53FC"/>
    <w:rsid w:val="00CF5A8D"/>
    <w:rsid w:val="00CF6066"/>
    <w:rsid w:val="00CF61B9"/>
    <w:rsid w:val="00CF621A"/>
    <w:rsid w:val="00CF6321"/>
    <w:rsid w:val="00CF64F5"/>
    <w:rsid w:val="00CF6666"/>
    <w:rsid w:val="00CF6915"/>
    <w:rsid w:val="00CF6C7D"/>
    <w:rsid w:val="00CF70DB"/>
    <w:rsid w:val="00CF75EF"/>
    <w:rsid w:val="00CF780C"/>
    <w:rsid w:val="00CF7B34"/>
    <w:rsid w:val="00CF7C3B"/>
    <w:rsid w:val="00CF7DC5"/>
    <w:rsid w:val="00CF7DF8"/>
    <w:rsid w:val="00CF7F92"/>
    <w:rsid w:val="00D00D84"/>
    <w:rsid w:val="00D0101D"/>
    <w:rsid w:val="00D01061"/>
    <w:rsid w:val="00D01110"/>
    <w:rsid w:val="00D0131F"/>
    <w:rsid w:val="00D0140D"/>
    <w:rsid w:val="00D01533"/>
    <w:rsid w:val="00D019D2"/>
    <w:rsid w:val="00D01A8E"/>
    <w:rsid w:val="00D01D4C"/>
    <w:rsid w:val="00D01DC7"/>
    <w:rsid w:val="00D01DCA"/>
    <w:rsid w:val="00D01E97"/>
    <w:rsid w:val="00D01EED"/>
    <w:rsid w:val="00D0209B"/>
    <w:rsid w:val="00D021FE"/>
    <w:rsid w:val="00D022F2"/>
    <w:rsid w:val="00D02726"/>
    <w:rsid w:val="00D02772"/>
    <w:rsid w:val="00D02B92"/>
    <w:rsid w:val="00D02C72"/>
    <w:rsid w:val="00D03180"/>
    <w:rsid w:val="00D031C2"/>
    <w:rsid w:val="00D0323D"/>
    <w:rsid w:val="00D032FB"/>
    <w:rsid w:val="00D03539"/>
    <w:rsid w:val="00D03542"/>
    <w:rsid w:val="00D035B4"/>
    <w:rsid w:val="00D04080"/>
    <w:rsid w:val="00D04676"/>
    <w:rsid w:val="00D047BD"/>
    <w:rsid w:val="00D04B26"/>
    <w:rsid w:val="00D04D09"/>
    <w:rsid w:val="00D05028"/>
    <w:rsid w:val="00D05118"/>
    <w:rsid w:val="00D05196"/>
    <w:rsid w:val="00D051A0"/>
    <w:rsid w:val="00D05BE1"/>
    <w:rsid w:val="00D05C22"/>
    <w:rsid w:val="00D05F0B"/>
    <w:rsid w:val="00D061DA"/>
    <w:rsid w:val="00D063E3"/>
    <w:rsid w:val="00D069AB"/>
    <w:rsid w:val="00D06B55"/>
    <w:rsid w:val="00D06E9A"/>
    <w:rsid w:val="00D06EDA"/>
    <w:rsid w:val="00D06FDD"/>
    <w:rsid w:val="00D072B1"/>
    <w:rsid w:val="00D07401"/>
    <w:rsid w:val="00D077A8"/>
    <w:rsid w:val="00D078D1"/>
    <w:rsid w:val="00D07A58"/>
    <w:rsid w:val="00D07A73"/>
    <w:rsid w:val="00D10865"/>
    <w:rsid w:val="00D10C66"/>
    <w:rsid w:val="00D10E37"/>
    <w:rsid w:val="00D10ECA"/>
    <w:rsid w:val="00D10EFE"/>
    <w:rsid w:val="00D11473"/>
    <w:rsid w:val="00D1164C"/>
    <w:rsid w:val="00D1199E"/>
    <w:rsid w:val="00D11C10"/>
    <w:rsid w:val="00D12A09"/>
    <w:rsid w:val="00D12C2E"/>
    <w:rsid w:val="00D12DC2"/>
    <w:rsid w:val="00D1310B"/>
    <w:rsid w:val="00D13216"/>
    <w:rsid w:val="00D138AF"/>
    <w:rsid w:val="00D138FB"/>
    <w:rsid w:val="00D13A2C"/>
    <w:rsid w:val="00D13D75"/>
    <w:rsid w:val="00D13D79"/>
    <w:rsid w:val="00D14029"/>
    <w:rsid w:val="00D142EC"/>
    <w:rsid w:val="00D1455F"/>
    <w:rsid w:val="00D14787"/>
    <w:rsid w:val="00D14BC2"/>
    <w:rsid w:val="00D14FC1"/>
    <w:rsid w:val="00D1597F"/>
    <w:rsid w:val="00D15984"/>
    <w:rsid w:val="00D159AA"/>
    <w:rsid w:val="00D15AC8"/>
    <w:rsid w:val="00D15DBE"/>
    <w:rsid w:val="00D15FB5"/>
    <w:rsid w:val="00D16286"/>
    <w:rsid w:val="00D165BD"/>
    <w:rsid w:val="00D16786"/>
    <w:rsid w:val="00D167CB"/>
    <w:rsid w:val="00D167FA"/>
    <w:rsid w:val="00D16B18"/>
    <w:rsid w:val="00D16FAB"/>
    <w:rsid w:val="00D1717C"/>
    <w:rsid w:val="00D172CC"/>
    <w:rsid w:val="00D17325"/>
    <w:rsid w:val="00D17A69"/>
    <w:rsid w:val="00D17C6F"/>
    <w:rsid w:val="00D17D68"/>
    <w:rsid w:val="00D17DBE"/>
    <w:rsid w:val="00D17EB7"/>
    <w:rsid w:val="00D20289"/>
    <w:rsid w:val="00D20764"/>
    <w:rsid w:val="00D207CB"/>
    <w:rsid w:val="00D20F6F"/>
    <w:rsid w:val="00D21270"/>
    <w:rsid w:val="00D213C2"/>
    <w:rsid w:val="00D21500"/>
    <w:rsid w:val="00D21671"/>
    <w:rsid w:val="00D22380"/>
    <w:rsid w:val="00D2349A"/>
    <w:rsid w:val="00D23844"/>
    <w:rsid w:val="00D238BA"/>
    <w:rsid w:val="00D23A8F"/>
    <w:rsid w:val="00D23C59"/>
    <w:rsid w:val="00D24268"/>
    <w:rsid w:val="00D24354"/>
    <w:rsid w:val="00D247DA"/>
    <w:rsid w:val="00D249D3"/>
    <w:rsid w:val="00D24A66"/>
    <w:rsid w:val="00D24E7D"/>
    <w:rsid w:val="00D2523D"/>
    <w:rsid w:val="00D256F4"/>
    <w:rsid w:val="00D25B1B"/>
    <w:rsid w:val="00D268E9"/>
    <w:rsid w:val="00D26A04"/>
    <w:rsid w:val="00D26D1E"/>
    <w:rsid w:val="00D26D30"/>
    <w:rsid w:val="00D27467"/>
    <w:rsid w:val="00D27689"/>
    <w:rsid w:val="00D27B17"/>
    <w:rsid w:val="00D27BCF"/>
    <w:rsid w:val="00D27D70"/>
    <w:rsid w:val="00D30434"/>
    <w:rsid w:val="00D3081E"/>
    <w:rsid w:val="00D30A76"/>
    <w:rsid w:val="00D30EB8"/>
    <w:rsid w:val="00D31180"/>
    <w:rsid w:val="00D3146E"/>
    <w:rsid w:val="00D31758"/>
    <w:rsid w:val="00D31828"/>
    <w:rsid w:val="00D31C10"/>
    <w:rsid w:val="00D31D5B"/>
    <w:rsid w:val="00D31E3B"/>
    <w:rsid w:val="00D32B84"/>
    <w:rsid w:val="00D32CE8"/>
    <w:rsid w:val="00D3318F"/>
    <w:rsid w:val="00D331CB"/>
    <w:rsid w:val="00D33210"/>
    <w:rsid w:val="00D3350D"/>
    <w:rsid w:val="00D339DC"/>
    <w:rsid w:val="00D33B0F"/>
    <w:rsid w:val="00D33BD6"/>
    <w:rsid w:val="00D33D03"/>
    <w:rsid w:val="00D347FB"/>
    <w:rsid w:val="00D34AA8"/>
    <w:rsid w:val="00D35056"/>
    <w:rsid w:val="00D3524D"/>
    <w:rsid w:val="00D355D9"/>
    <w:rsid w:val="00D3561B"/>
    <w:rsid w:val="00D356BD"/>
    <w:rsid w:val="00D363F8"/>
    <w:rsid w:val="00D36679"/>
    <w:rsid w:val="00D3667F"/>
    <w:rsid w:val="00D36E5B"/>
    <w:rsid w:val="00D372DD"/>
    <w:rsid w:val="00D37888"/>
    <w:rsid w:val="00D37A6F"/>
    <w:rsid w:val="00D37B64"/>
    <w:rsid w:val="00D402A9"/>
    <w:rsid w:val="00D404C9"/>
    <w:rsid w:val="00D407A5"/>
    <w:rsid w:val="00D409D0"/>
    <w:rsid w:val="00D40AC3"/>
    <w:rsid w:val="00D40CEE"/>
    <w:rsid w:val="00D40ECD"/>
    <w:rsid w:val="00D411E4"/>
    <w:rsid w:val="00D41391"/>
    <w:rsid w:val="00D4189A"/>
    <w:rsid w:val="00D41C80"/>
    <w:rsid w:val="00D423F6"/>
    <w:rsid w:val="00D42552"/>
    <w:rsid w:val="00D42656"/>
    <w:rsid w:val="00D4280B"/>
    <w:rsid w:val="00D42F82"/>
    <w:rsid w:val="00D43467"/>
    <w:rsid w:val="00D43F84"/>
    <w:rsid w:val="00D43FDE"/>
    <w:rsid w:val="00D44264"/>
    <w:rsid w:val="00D446E5"/>
    <w:rsid w:val="00D44862"/>
    <w:rsid w:val="00D44D8C"/>
    <w:rsid w:val="00D44ECE"/>
    <w:rsid w:val="00D44FC4"/>
    <w:rsid w:val="00D450CE"/>
    <w:rsid w:val="00D4567B"/>
    <w:rsid w:val="00D45820"/>
    <w:rsid w:val="00D45AE3"/>
    <w:rsid w:val="00D45C66"/>
    <w:rsid w:val="00D46067"/>
    <w:rsid w:val="00D4622D"/>
    <w:rsid w:val="00D4637B"/>
    <w:rsid w:val="00D46636"/>
    <w:rsid w:val="00D46812"/>
    <w:rsid w:val="00D46E50"/>
    <w:rsid w:val="00D47071"/>
    <w:rsid w:val="00D470BB"/>
    <w:rsid w:val="00D471A2"/>
    <w:rsid w:val="00D476BA"/>
    <w:rsid w:val="00D47A77"/>
    <w:rsid w:val="00D500D7"/>
    <w:rsid w:val="00D503B7"/>
    <w:rsid w:val="00D508A2"/>
    <w:rsid w:val="00D50CAF"/>
    <w:rsid w:val="00D51109"/>
    <w:rsid w:val="00D5160C"/>
    <w:rsid w:val="00D5176C"/>
    <w:rsid w:val="00D51BCC"/>
    <w:rsid w:val="00D52A91"/>
    <w:rsid w:val="00D5374F"/>
    <w:rsid w:val="00D53B31"/>
    <w:rsid w:val="00D53D68"/>
    <w:rsid w:val="00D54313"/>
    <w:rsid w:val="00D548ED"/>
    <w:rsid w:val="00D54967"/>
    <w:rsid w:val="00D54B06"/>
    <w:rsid w:val="00D54F59"/>
    <w:rsid w:val="00D5672A"/>
    <w:rsid w:val="00D56A89"/>
    <w:rsid w:val="00D57475"/>
    <w:rsid w:val="00D575F3"/>
    <w:rsid w:val="00D57718"/>
    <w:rsid w:val="00D57986"/>
    <w:rsid w:val="00D57C73"/>
    <w:rsid w:val="00D60179"/>
    <w:rsid w:val="00D6022F"/>
    <w:rsid w:val="00D60487"/>
    <w:rsid w:val="00D6048C"/>
    <w:rsid w:val="00D60663"/>
    <w:rsid w:val="00D60797"/>
    <w:rsid w:val="00D60820"/>
    <w:rsid w:val="00D60C84"/>
    <w:rsid w:val="00D60DE9"/>
    <w:rsid w:val="00D61088"/>
    <w:rsid w:val="00D615AE"/>
    <w:rsid w:val="00D61610"/>
    <w:rsid w:val="00D6198C"/>
    <w:rsid w:val="00D61B64"/>
    <w:rsid w:val="00D61EE3"/>
    <w:rsid w:val="00D622A5"/>
    <w:rsid w:val="00D62422"/>
    <w:rsid w:val="00D624D7"/>
    <w:rsid w:val="00D626C3"/>
    <w:rsid w:val="00D62E79"/>
    <w:rsid w:val="00D62ECF"/>
    <w:rsid w:val="00D6328C"/>
    <w:rsid w:val="00D63394"/>
    <w:rsid w:val="00D637A3"/>
    <w:rsid w:val="00D63A51"/>
    <w:rsid w:val="00D63C36"/>
    <w:rsid w:val="00D644C2"/>
    <w:rsid w:val="00D644D1"/>
    <w:rsid w:val="00D659AA"/>
    <w:rsid w:val="00D65DF3"/>
    <w:rsid w:val="00D65F8F"/>
    <w:rsid w:val="00D660D8"/>
    <w:rsid w:val="00D66309"/>
    <w:rsid w:val="00D66806"/>
    <w:rsid w:val="00D6688B"/>
    <w:rsid w:val="00D6696B"/>
    <w:rsid w:val="00D66A54"/>
    <w:rsid w:val="00D66C68"/>
    <w:rsid w:val="00D66CB2"/>
    <w:rsid w:val="00D66CE4"/>
    <w:rsid w:val="00D67070"/>
    <w:rsid w:val="00D671B0"/>
    <w:rsid w:val="00D67335"/>
    <w:rsid w:val="00D676F3"/>
    <w:rsid w:val="00D678FE"/>
    <w:rsid w:val="00D67DEF"/>
    <w:rsid w:val="00D67EF3"/>
    <w:rsid w:val="00D70068"/>
    <w:rsid w:val="00D70122"/>
    <w:rsid w:val="00D705E3"/>
    <w:rsid w:val="00D70777"/>
    <w:rsid w:val="00D708AF"/>
    <w:rsid w:val="00D709F1"/>
    <w:rsid w:val="00D70A6B"/>
    <w:rsid w:val="00D70AD3"/>
    <w:rsid w:val="00D70C6B"/>
    <w:rsid w:val="00D70D08"/>
    <w:rsid w:val="00D70F41"/>
    <w:rsid w:val="00D71144"/>
    <w:rsid w:val="00D714EF"/>
    <w:rsid w:val="00D71560"/>
    <w:rsid w:val="00D7195F"/>
    <w:rsid w:val="00D71CFB"/>
    <w:rsid w:val="00D71EA4"/>
    <w:rsid w:val="00D7217D"/>
    <w:rsid w:val="00D72426"/>
    <w:rsid w:val="00D72448"/>
    <w:rsid w:val="00D72916"/>
    <w:rsid w:val="00D7337A"/>
    <w:rsid w:val="00D734D1"/>
    <w:rsid w:val="00D736FB"/>
    <w:rsid w:val="00D73742"/>
    <w:rsid w:val="00D73751"/>
    <w:rsid w:val="00D73C30"/>
    <w:rsid w:val="00D74131"/>
    <w:rsid w:val="00D74E91"/>
    <w:rsid w:val="00D75186"/>
    <w:rsid w:val="00D751D0"/>
    <w:rsid w:val="00D752C1"/>
    <w:rsid w:val="00D75780"/>
    <w:rsid w:val="00D7587B"/>
    <w:rsid w:val="00D7587F"/>
    <w:rsid w:val="00D75D42"/>
    <w:rsid w:val="00D75EB5"/>
    <w:rsid w:val="00D7629E"/>
    <w:rsid w:val="00D77247"/>
    <w:rsid w:val="00D773A7"/>
    <w:rsid w:val="00D7748B"/>
    <w:rsid w:val="00D7754B"/>
    <w:rsid w:val="00D777BB"/>
    <w:rsid w:val="00D77836"/>
    <w:rsid w:val="00D77930"/>
    <w:rsid w:val="00D77B3A"/>
    <w:rsid w:val="00D77B92"/>
    <w:rsid w:val="00D77BFF"/>
    <w:rsid w:val="00D77D11"/>
    <w:rsid w:val="00D802F0"/>
    <w:rsid w:val="00D80510"/>
    <w:rsid w:val="00D805C9"/>
    <w:rsid w:val="00D80885"/>
    <w:rsid w:val="00D80C18"/>
    <w:rsid w:val="00D81B33"/>
    <w:rsid w:val="00D81BAD"/>
    <w:rsid w:val="00D81D0D"/>
    <w:rsid w:val="00D81D8E"/>
    <w:rsid w:val="00D81F81"/>
    <w:rsid w:val="00D81FA2"/>
    <w:rsid w:val="00D82B06"/>
    <w:rsid w:val="00D82D6E"/>
    <w:rsid w:val="00D82F3A"/>
    <w:rsid w:val="00D833AE"/>
    <w:rsid w:val="00D83691"/>
    <w:rsid w:val="00D838CF"/>
    <w:rsid w:val="00D83EDB"/>
    <w:rsid w:val="00D84160"/>
    <w:rsid w:val="00D844A4"/>
    <w:rsid w:val="00D845DF"/>
    <w:rsid w:val="00D84787"/>
    <w:rsid w:val="00D848B2"/>
    <w:rsid w:val="00D84F34"/>
    <w:rsid w:val="00D8501C"/>
    <w:rsid w:val="00D85555"/>
    <w:rsid w:val="00D85B13"/>
    <w:rsid w:val="00D86463"/>
    <w:rsid w:val="00D865E5"/>
    <w:rsid w:val="00D8686E"/>
    <w:rsid w:val="00D86D11"/>
    <w:rsid w:val="00D87016"/>
    <w:rsid w:val="00D87368"/>
    <w:rsid w:val="00D8744A"/>
    <w:rsid w:val="00D87486"/>
    <w:rsid w:val="00D8760C"/>
    <w:rsid w:val="00D87AFA"/>
    <w:rsid w:val="00D87C52"/>
    <w:rsid w:val="00D87D3D"/>
    <w:rsid w:val="00D87EB1"/>
    <w:rsid w:val="00D87FAA"/>
    <w:rsid w:val="00D90106"/>
    <w:rsid w:val="00D90469"/>
    <w:rsid w:val="00D90DDF"/>
    <w:rsid w:val="00D910CE"/>
    <w:rsid w:val="00D915D6"/>
    <w:rsid w:val="00D91681"/>
    <w:rsid w:val="00D91BCD"/>
    <w:rsid w:val="00D91E53"/>
    <w:rsid w:val="00D922A5"/>
    <w:rsid w:val="00D923B2"/>
    <w:rsid w:val="00D923CF"/>
    <w:rsid w:val="00D924FD"/>
    <w:rsid w:val="00D9265C"/>
    <w:rsid w:val="00D92F2F"/>
    <w:rsid w:val="00D92F5F"/>
    <w:rsid w:val="00D93707"/>
    <w:rsid w:val="00D939F2"/>
    <w:rsid w:val="00D93E30"/>
    <w:rsid w:val="00D93FEC"/>
    <w:rsid w:val="00D941F8"/>
    <w:rsid w:val="00D943FE"/>
    <w:rsid w:val="00D948DF"/>
    <w:rsid w:val="00D95165"/>
    <w:rsid w:val="00D953F0"/>
    <w:rsid w:val="00D95884"/>
    <w:rsid w:val="00D95B10"/>
    <w:rsid w:val="00D95BF8"/>
    <w:rsid w:val="00D96361"/>
    <w:rsid w:val="00D963B6"/>
    <w:rsid w:val="00D96598"/>
    <w:rsid w:val="00D96EA8"/>
    <w:rsid w:val="00D96F69"/>
    <w:rsid w:val="00D97376"/>
    <w:rsid w:val="00D97A52"/>
    <w:rsid w:val="00D97CA0"/>
    <w:rsid w:val="00DA003B"/>
    <w:rsid w:val="00DA0286"/>
    <w:rsid w:val="00DA0465"/>
    <w:rsid w:val="00DA0A91"/>
    <w:rsid w:val="00DA0DE8"/>
    <w:rsid w:val="00DA0FFA"/>
    <w:rsid w:val="00DA14F0"/>
    <w:rsid w:val="00DA162A"/>
    <w:rsid w:val="00DA1EC2"/>
    <w:rsid w:val="00DA2137"/>
    <w:rsid w:val="00DA21E4"/>
    <w:rsid w:val="00DA23FA"/>
    <w:rsid w:val="00DA2421"/>
    <w:rsid w:val="00DA2F94"/>
    <w:rsid w:val="00DA3E47"/>
    <w:rsid w:val="00DA56E7"/>
    <w:rsid w:val="00DA57BF"/>
    <w:rsid w:val="00DA57C0"/>
    <w:rsid w:val="00DA59D1"/>
    <w:rsid w:val="00DA5D9B"/>
    <w:rsid w:val="00DA5ED6"/>
    <w:rsid w:val="00DA5FBD"/>
    <w:rsid w:val="00DA6207"/>
    <w:rsid w:val="00DA64EF"/>
    <w:rsid w:val="00DA664B"/>
    <w:rsid w:val="00DA682B"/>
    <w:rsid w:val="00DA6984"/>
    <w:rsid w:val="00DA6A90"/>
    <w:rsid w:val="00DA6C8C"/>
    <w:rsid w:val="00DA6F78"/>
    <w:rsid w:val="00DA7169"/>
    <w:rsid w:val="00DA7555"/>
    <w:rsid w:val="00DA77F2"/>
    <w:rsid w:val="00DA7A8D"/>
    <w:rsid w:val="00DA7D18"/>
    <w:rsid w:val="00DB03F4"/>
    <w:rsid w:val="00DB063D"/>
    <w:rsid w:val="00DB0A57"/>
    <w:rsid w:val="00DB123A"/>
    <w:rsid w:val="00DB16E4"/>
    <w:rsid w:val="00DB1AC9"/>
    <w:rsid w:val="00DB1BC5"/>
    <w:rsid w:val="00DB1CE7"/>
    <w:rsid w:val="00DB25A8"/>
    <w:rsid w:val="00DB2D8C"/>
    <w:rsid w:val="00DB3898"/>
    <w:rsid w:val="00DB3E2A"/>
    <w:rsid w:val="00DB4265"/>
    <w:rsid w:val="00DB43A9"/>
    <w:rsid w:val="00DB448F"/>
    <w:rsid w:val="00DB46E1"/>
    <w:rsid w:val="00DB49DD"/>
    <w:rsid w:val="00DB4DB3"/>
    <w:rsid w:val="00DB5995"/>
    <w:rsid w:val="00DB5BC4"/>
    <w:rsid w:val="00DB5C7E"/>
    <w:rsid w:val="00DB5F01"/>
    <w:rsid w:val="00DB610E"/>
    <w:rsid w:val="00DB61C2"/>
    <w:rsid w:val="00DB667F"/>
    <w:rsid w:val="00DB68F2"/>
    <w:rsid w:val="00DB698C"/>
    <w:rsid w:val="00DB6AD7"/>
    <w:rsid w:val="00DB6F3F"/>
    <w:rsid w:val="00DB7182"/>
    <w:rsid w:val="00DB7261"/>
    <w:rsid w:val="00DB7283"/>
    <w:rsid w:val="00DB7DF7"/>
    <w:rsid w:val="00DC0164"/>
    <w:rsid w:val="00DC0210"/>
    <w:rsid w:val="00DC05C8"/>
    <w:rsid w:val="00DC0695"/>
    <w:rsid w:val="00DC0A7E"/>
    <w:rsid w:val="00DC0DB6"/>
    <w:rsid w:val="00DC10D6"/>
    <w:rsid w:val="00DC1147"/>
    <w:rsid w:val="00DC146B"/>
    <w:rsid w:val="00DC15B2"/>
    <w:rsid w:val="00DC1803"/>
    <w:rsid w:val="00DC1894"/>
    <w:rsid w:val="00DC19F1"/>
    <w:rsid w:val="00DC21EA"/>
    <w:rsid w:val="00DC250A"/>
    <w:rsid w:val="00DC2520"/>
    <w:rsid w:val="00DC25E3"/>
    <w:rsid w:val="00DC278C"/>
    <w:rsid w:val="00DC2827"/>
    <w:rsid w:val="00DC2944"/>
    <w:rsid w:val="00DC2E1B"/>
    <w:rsid w:val="00DC3313"/>
    <w:rsid w:val="00DC33F4"/>
    <w:rsid w:val="00DC34F1"/>
    <w:rsid w:val="00DC3503"/>
    <w:rsid w:val="00DC3656"/>
    <w:rsid w:val="00DC37B7"/>
    <w:rsid w:val="00DC3DAD"/>
    <w:rsid w:val="00DC403F"/>
    <w:rsid w:val="00DC408F"/>
    <w:rsid w:val="00DC4246"/>
    <w:rsid w:val="00DC428C"/>
    <w:rsid w:val="00DC4700"/>
    <w:rsid w:val="00DC5016"/>
    <w:rsid w:val="00DC540D"/>
    <w:rsid w:val="00DC5410"/>
    <w:rsid w:val="00DC5651"/>
    <w:rsid w:val="00DC56CF"/>
    <w:rsid w:val="00DC5799"/>
    <w:rsid w:val="00DC5F25"/>
    <w:rsid w:val="00DC6236"/>
    <w:rsid w:val="00DC64D1"/>
    <w:rsid w:val="00DC6AF6"/>
    <w:rsid w:val="00DC7049"/>
    <w:rsid w:val="00DC730F"/>
    <w:rsid w:val="00DC749C"/>
    <w:rsid w:val="00DC78F6"/>
    <w:rsid w:val="00DC7B6F"/>
    <w:rsid w:val="00DC7D61"/>
    <w:rsid w:val="00DC7DC8"/>
    <w:rsid w:val="00DD0069"/>
    <w:rsid w:val="00DD093D"/>
    <w:rsid w:val="00DD0A81"/>
    <w:rsid w:val="00DD0D42"/>
    <w:rsid w:val="00DD0D4C"/>
    <w:rsid w:val="00DD0E19"/>
    <w:rsid w:val="00DD0EB0"/>
    <w:rsid w:val="00DD15CA"/>
    <w:rsid w:val="00DD1954"/>
    <w:rsid w:val="00DD1D5A"/>
    <w:rsid w:val="00DD1EB5"/>
    <w:rsid w:val="00DD2129"/>
    <w:rsid w:val="00DD24E1"/>
    <w:rsid w:val="00DD2A99"/>
    <w:rsid w:val="00DD2E05"/>
    <w:rsid w:val="00DD2FFD"/>
    <w:rsid w:val="00DD301B"/>
    <w:rsid w:val="00DD3679"/>
    <w:rsid w:val="00DD377D"/>
    <w:rsid w:val="00DD442E"/>
    <w:rsid w:val="00DD4A17"/>
    <w:rsid w:val="00DD4E30"/>
    <w:rsid w:val="00DD4F1D"/>
    <w:rsid w:val="00DD507A"/>
    <w:rsid w:val="00DD5089"/>
    <w:rsid w:val="00DD5794"/>
    <w:rsid w:val="00DD5C29"/>
    <w:rsid w:val="00DD5C8E"/>
    <w:rsid w:val="00DD6776"/>
    <w:rsid w:val="00DD696C"/>
    <w:rsid w:val="00DD6A1E"/>
    <w:rsid w:val="00DD6A90"/>
    <w:rsid w:val="00DD6C5B"/>
    <w:rsid w:val="00DD6F77"/>
    <w:rsid w:val="00DD6FEB"/>
    <w:rsid w:val="00DD70AF"/>
    <w:rsid w:val="00DD7357"/>
    <w:rsid w:val="00DD7DFF"/>
    <w:rsid w:val="00DE03E7"/>
    <w:rsid w:val="00DE065C"/>
    <w:rsid w:val="00DE0784"/>
    <w:rsid w:val="00DE07BB"/>
    <w:rsid w:val="00DE0BE6"/>
    <w:rsid w:val="00DE0CFA"/>
    <w:rsid w:val="00DE0D28"/>
    <w:rsid w:val="00DE0DCF"/>
    <w:rsid w:val="00DE113A"/>
    <w:rsid w:val="00DE1807"/>
    <w:rsid w:val="00DE1972"/>
    <w:rsid w:val="00DE1B86"/>
    <w:rsid w:val="00DE21F2"/>
    <w:rsid w:val="00DE2583"/>
    <w:rsid w:val="00DE275B"/>
    <w:rsid w:val="00DE2DD4"/>
    <w:rsid w:val="00DE378C"/>
    <w:rsid w:val="00DE38DC"/>
    <w:rsid w:val="00DE3AFC"/>
    <w:rsid w:val="00DE3B62"/>
    <w:rsid w:val="00DE3EDF"/>
    <w:rsid w:val="00DE3FDD"/>
    <w:rsid w:val="00DE449E"/>
    <w:rsid w:val="00DE449F"/>
    <w:rsid w:val="00DE4AC2"/>
    <w:rsid w:val="00DE4B4D"/>
    <w:rsid w:val="00DE4E40"/>
    <w:rsid w:val="00DE4EBB"/>
    <w:rsid w:val="00DE522E"/>
    <w:rsid w:val="00DE5418"/>
    <w:rsid w:val="00DE542D"/>
    <w:rsid w:val="00DE5EBD"/>
    <w:rsid w:val="00DE64BA"/>
    <w:rsid w:val="00DE6860"/>
    <w:rsid w:val="00DE6ADB"/>
    <w:rsid w:val="00DE72EE"/>
    <w:rsid w:val="00DE736D"/>
    <w:rsid w:val="00DE75D1"/>
    <w:rsid w:val="00DE7A9A"/>
    <w:rsid w:val="00DE7CF3"/>
    <w:rsid w:val="00DE7EFF"/>
    <w:rsid w:val="00DF0010"/>
    <w:rsid w:val="00DF04CD"/>
    <w:rsid w:val="00DF096F"/>
    <w:rsid w:val="00DF0BF7"/>
    <w:rsid w:val="00DF0C12"/>
    <w:rsid w:val="00DF0E4A"/>
    <w:rsid w:val="00DF14EE"/>
    <w:rsid w:val="00DF1906"/>
    <w:rsid w:val="00DF2116"/>
    <w:rsid w:val="00DF223E"/>
    <w:rsid w:val="00DF235E"/>
    <w:rsid w:val="00DF346E"/>
    <w:rsid w:val="00DF370B"/>
    <w:rsid w:val="00DF376B"/>
    <w:rsid w:val="00DF3BB8"/>
    <w:rsid w:val="00DF3C64"/>
    <w:rsid w:val="00DF4E96"/>
    <w:rsid w:val="00DF53DE"/>
    <w:rsid w:val="00DF5546"/>
    <w:rsid w:val="00DF5F9A"/>
    <w:rsid w:val="00DF66D7"/>
    <w:rsid w:val="00DF6720"/>
    <w:rsid w:val="00DF6B5D"/>
    <w:rsid w:val="00DF6E9C"/>
    <w:rsid w:val="00DF6F8B"/>
    <w:rsid w:val="00DF6FBD"/>
    <w:rsid w:val="00DF6FEC"/>
    <w:rsid w:val="00DF7018"/>
    <w:rsid w:val="00DF7127"/>
    <w:rsid w:val="00DF7225"/>
    <w:rsid w:val="00DF7564"/>
    <w:rsid w:val="00DF75C9"/>
    <w:rsid w:val="00DF77D6"/>
    <w:rsid w:val="00DF77FA"/>
    <w:rsid w:val="00DF7884"/>
    <w:rsid w:val="00DF79BF"/>
    <w:rsid w:val="00E0003D"/>
    <w:rsid w:val="00E003C7"/>
    <w:rsid w:val="00E005C8"/>
    <w:rsid w:val="00E007E1"/>
    <w:rsid w:val="00E0084B"/>
    <w:rsid w:val="00E00865"/>
    <w:rsid w:val="00E009CC"/>
    <w:rsid w:val="00E00AE9"/>
    <w:rsid w:val="00E00E69"/>
    <w:rsid w:val="00E00F60"/>
    <w:rsid w:val="00E012B8"/>
    <w:rsid w:val="00E012EF"/>
    <w:rsid w:val="00E0151E"/>
    <w:rsid w:val="00E016B4"/>
    <w:rsid w:val="00E0189A"/>
    <w:rsid w:val="00E01E39"/>
    <w:rsid w:val="00E0210F"/>
    <w:rsid w:val="00E02114"/>
    <w:rsid w:val="00E021E2"/>
    <w:rsid w:val="00E02557"/>
    <w:rsid w:val="00E02756"/>
    <w:rsid w:val="00E0285E"/>
    <w:rsid w:val="00E02F70"/>
    <w:rsid w:val="00E03086"/>
    <w:rsid w:val="00E0331D"/>
    <w:rsid w:val="00E04450"/>
    <w:rsid w:val="00E04736"/>
    <w:rsid w:val="00E04A6D"/>
    <w:rsid w:val="00E04A78"/>
    <w:rsid w:val="00E04C2A"/>
    <w:rsid w:val="00E053D0"/>
    <w:rsid w:val="00E059A2"/>
    <w:rsid w:val="00E05F96"/>
    <w:rsid w:val="00E0645B"/>
    <w:rsid w:val="00E065E8"/>
    <w:rsid w:val="00E06665"/>
    <w:rsid w:val="00E06744"/>
    <w:rsid w:val="00E06CE3"/>
    <w:rsid w:val="00E06E8A"/>
    <w:rsid w:val="00E072C7"/>
    <w:rsid w:val="00E074DF"/>
    <w:rsid w:val="00E07A28"/>
    <w:rsid w:val="00E07A32"/>
    <w:rsid w:val="00E07B4C"/>
    <w:rsid w:val="00E10111"/>
    <w:rsid w:val="00E10169"/>
    <w:rsid w:val="00E1036B"/>
    <w:rsid w:val="00E10459"/>
    <w:rsid w:val="00E10725"/>
    <w:rsid w:val="00E10922"/>
    <w:rsid w:val="00E10D7D"/>
    <w:rsid w:val="00E10EE0"/>
    <w:rsid w:val="00E11273"/>
    <w:rsid w:val="00E116B2"/>
    <w:rsid w:val="00E116C0"/>
    <w:rsid w:val="00E11881"/>
    <w:rsid w:val="00E11891"/>
    <w:rsid w:val="00E11E24"/>
    <w:rsid w:val="00E11E9E"/>
    <w:rsid w:val="00E12001"/>
    <w:rsid w:val="00E120E5"/>
    <w:rsid w:val="00E123BC"/>
    <w:rsid w:val="00E129EE"/>
    <w:rsid w:val="00E129F2"/>
    <w:rsid w:val="00E13691"/>
    <w:rsid w:val="00E13D9B"/>
    <w:rsid w:val="00E1425D"/>
    <w:rsid w:val="00E144B7"/>
    <w:rsid w:val="00E145A8"/>
    <w:rsid w:val="00E152D4"/>
    <w:rsid w:val="00E15315"/>
    <w:rsid w:val="00E15E54"/>
    <w:rsid w:val="00E15FAC"/>
    <w:rsid w:val="00E1657A"/>
    <w:rsid w:val="00E169EB"/>
    <w:rsid w:val="00E16E2F"/>
    <w:rsid w:val="00E173AB"/>
    <w:rsid w:val="00E17599"/>
    <w:rsid w:val="00E1763F"/>
    <w:rsid w:val="00E17900"/>
    <w:rsid w:val="00E17BCE"/>
    <w:rsid w:val="00E17FDF"/>
    <w:rsid w:val="00E20337"/>
    <w:rsid w:val="00E203AC"/>
    <w:rsid w:val="00E20934"/>
    <w:rsid w:val="00E20E4A"/>
    <w:rsid w:val="00E21124"/>
    <w:rsid w:val="00E2126A"/>
    <w:rsid w:val="00E21472"/>
    <w:rsid w:val="00E2194E"/>
    <w:rsid w:val="00E21D4E"/>
    <w:rsid w:val="00E21E7B"/>
    <w:rsid w:val="00E21EF9"/>
    <w:rsid w:val="00E22336"/>
    <w:rsid w:val="00E2249E"/>
    <w:rsid w:val="00E2294D"/>
    <w:rsid w:val="00E22B06"/>
    <w:rsid w:val="00E22C68"/>
    <w:rsid w:val="00E23347"/>
    <w:rsid w:val="00E23398"/>
    <w:rsid w:val="00E23DBC"/>
    <w:rsid w:val="00E23F82"/>
    <w:rsid w:val="00E24A68"/>
    <w:rsid w:val="00E24B45"/>
    <w:rsid w:val="00E24E42"/>
    <w:rsid w:val="00E2506C"/>
    <w:rsid w:val="00E255CB"/>
    <w:rsid w:val="00E257EA"/>
    <w:rsid w:val="00E2591C"/>
    <w:rsid w:val="00E25E5F"/>
    <w:rsid w:val="00E2648B"/>
    <w:rsid w:val="00E26855"/>
    <w:rsid w:val="00E270FC"/>
    <w:rsid w:val="00E27BD2"/>
    <w:rsid w:val="00E27D5D"/>
    <w:rsid w:val="00E300CF"/>
    <w:rsid w:val="00E301F4"/>
    <w:rsid w:val="00E3033C"/>
    <w:rsid w:val="00E3086B"/>
    <w:rsid w:val="00E31167"/>
    <w:rsid w:val="00E31609"/>
    <w:rsid w:val="00E31679"/>
    <w:rsid w:val="00E31BFE"/>
    <w:rsid w:val="00E31D38"/>
    <w:rsid w:val="00E31DFA"/>
    <w:rsid w:val="00E31E8C"/>
    <w:rsid w:val="00E322E9"/>
    <w:rsid w:val="00E323DD"/>
    <w:rsid w:val="00E323FB"/>
    <w:rsid w:val="00E32984"/>
    <w:rsid w:val="00E32A5B"/>
    <w:rsid w:val="00E33156"/>
    <w:rsid w:val="00E3349C"/>
    <w:rsid w:val="00E335F6"/>
    <w:rsid w:val="00E33898"/>
    <w:rsid w:val="00E33A1E"/>
    <w:rsid w:val="00E33E83"/>
    <w:rsid w:val="00E341C9"/>
    <w:rsid w:val="00E343DB"/>
    <w:rsid w:val="00E343F0"/>
    <w:rsid w:val="00E3450F"/>
    <w:rsid w:val="00E345E6"/>
    <w:rsid w:val="00E34B51"/>
    <w:rsid w:val="00E34CA6"/>
    <w:rsid w:val="00E34EA0"/>
    <w:rsid w:val="00E34F4E"/>
    <w:rsid w:val="00E350F9"/>
    <w:rsid w:val="00E35136"/>
    <w:rsid w:val="00E351A9"/>
    <w:rsid w:val="00E35673"/>
    <w:rsid w:val="00E35C9C"/>
    <w:rsid w:val="00E36BAF"/>
    <w:rsid w:val="00E36D88"/>
    <w:rsid w:val="00E36E0E"/>
    <w:rsid w:val="00E37212"/>
    <w:rsid w:val="00E3734B"/>
    <w:rsid w:val="00E37402"/>
    <w:rsid w:val="00E377AF"/>
    <w:rsid w:val="00E37973"/>
    <w:rsid w:val="00E37CE5"/>
    <w:rsid w:val="00E37FD2"/>
    <w:rsid w:val="00E40471"/>
    <w:rsid w:val="00E4057E"/>
    <w:rsid w:val="00E4074C"/>
    <w:rsid w:val="00E40EC8"/>
    <w:rsid w:val="00E4100F"/>
    <w:rsid w:val="00E410CA"/>
    <w:rsid w:val="00E411E2"/>
    <w:rsid w:val="00E413CA"/>
    <w:rsid w:val="00E415E2"/>
    <w:rsid w:val="00E4174A"/>
    <w:rsid w:val="00E41AA8"/>
    <w:rsid w:val="00E41BFE"/>
    <w:rsid w:val="00E41FA5"/>
    <w:rsid w:val="00E4286A"/>
    <w:rsid w:val="00E4305F"/>
    <w:rsid w:val="00E430AB"/>
    <w:rsid w:val="00E430D8"/>
    <w:rsid w:val="00E435C8"/>
    <w:rsid w:val="00E43C61"/>
    <w:rsid w:val="00E4405F"/>
    <w:rsid w:val="00E440B7"/>
    <w:rsid w:val="00E44A74"/>
    <w:rsid w:val="00E44DE3"/>
    <w:rsid w:val="00E44E31"/>
    <w:rsid w:val="00E45596"/>
    <w:rsid w:val="00E455FC"/>
    <w:rsid w:val="00E45AC2"/>
    <w:rsid w:val="00E45AE9"/>
    <w:rsid w:val="00E45B64"/>
    <w:rsid w:val="00E45D6C"/>
    <w:rsid w:val="00E45E99"/>
    <w:rsid w:val="00E46244"/>
    <w:rsid w:val="00E463BB"/>
    <w:rsid w:val="00E464E1"/>
    <w:rsid w:val="00E464FA"/>
    <w:rsid w:val="00E46805"/>
    <w:rsid w:val="00E469EF"/>
    <w:rsid w:val="00E46B2D"/>
    <w:rsid w:val="00E46BDB"/>
    <w:rsid w:val="00E46D99"/>
    <w:rsid w:val="00E46E94"/>
    <w:rsid w:val="00E46EAD"/>
    <w:rsid w:val="00E470BD"/>
    <w:rsid w:val="00E4712D"/>
    <w:rsid w:val="00E4784F"/>
    <w:rsid w:val="00E47CD3"/>
    <w:rsid w:val="00E47EBB"/>
    <w:rsid w:val="00E50249"/>
    <w:rsid w:val="00E50501"/>
    <w:rsid w:val="00E506E4"/>
    <w:rsid w:val="00E50C22"/>
    <w:rsid w:val="00E51165"/>
    <w:rsid w:val="00E514AB"/>
    <w:rsid w:val="00E51E5B"/>
    <w:rsid w:val="00E51EC2"/>
    <w:rsid w:val="00E52022"/>
    <w:rsid w:val="00E520AF"/>
    <w:rsid w:val="00E52314"/>
    <w:rsid w:val="00E5231A"/>
    <w:rsid w:val="00E52462"/>
    <w:rsid w:val="00E52527"/>
    <w:rsid w:val="00E52725"/>
    <w:rsid w:val="00E52C23"/>
    <w:rsid w:val="00E5312A"/>
    <w:rsid w:val="00E5322E"/>
    <w:rsid w:val="00E53255"/>
    <w:rsid w:val="00E535AF"/>
    <w:rsid w:val="00E53BF8"/>
    <w:rsid w:val="00E540B8"/>
    <w:rsid w:val="00E547D4"/>
    <w:rsid w:val="00E54874"/>
    <w:rsid w:val="00E54A51"/>
    <w:rsid w:val="00E54B42"/>
    <w:rsid w:val="00E54DB1"/>
    <w:rsid w:val="00E55294"/>
    <w:rsid w:val="00E55495"/>
    <w:rsid w:val="00E554DD"/>
    <w:rsid w:val="00E5559E"/>
    <w:rsid w:val="00E558C8"/>
    <w:rsid w:val="00E55B18"/>
    <w:rsid w:val="00E55D53"/>
    <w:rsid w:val="00E55FE3"/>
    <w:rsid w:val="00E56354"/>
    <w:rsid w:val="00E563F9"/>
    <w:rsid w:val="00E57481"/>
    <w:rsid w:val="00E575F1"/>
    <w:rsid w:val="00E5769D"/>
    <w:rsid w:val="00E60151"/>
    <w:rsid w:val="00E60278"/>
    <w:rsid w:val="00E607B9"/>
    <w:rsid w:val="00E608EC"/>
    <w:rsid w:val="00E60925"/>
    <w:rsid w:val="00E6092F"/>
    <w:rsid w:val="00E6097C"/>
    <w:rsid w:val="00E61140"/>
    <w:rsid w:val="00E61471"/>
    <w:rsid w:val="00E61CB1"/>
    <w:rsid w:val="00E61CE8"/>
    <w:rsid w:val="00E6238B"/>
    <w:rsid w:val="00E62478"/>
    <w:rsid w:val="00E628FA"/>
    <w:rsid w:val="00E631AF"/>
    <w:rsid w:val="00E63203"/>
    <w:rsid w:val="00E640FF"/>
    <w:rsid w:val="00E64C62"/>
    <w:rsid w:val="00E6537F"/>
    <w:rsid w:val="00E6574D"/>
    <w:rsid w:val="00E65F38"/>
    <w:rsid w:val="00E66611"/>
    <w:rsid w:val="00E66763"/>
    <w:rsid w:val="00E67BB0"/>
    <w:rsid w:val="00E67DD9"/>
    <w:rsid w:val="00E702DA"/>
    <w:rsid w:val="00E70336"/>
    <w:rsid w:val="00E707FC"/>
    <w:rsid w:val="00E70A19"/>
    <w:rsid w:val="00E70D6F"/>
    <w:rsid w:val="00E710E4"/>
    <w:rsid w:val="00E715DA"/>
    <w:rsid w:val="00E7199E"/>
    <w:rsid w:val="00E71E5A"/>
    <w:rsid w:val="00E728E3"/>
    <w:rsid w:val="00E72C22"/>
    <w:rsid w:val="00E72F24"/>
    <w:rsid w:val="00E73043"/>
    <w:rsid w:val="00E73320"/>
    <w:rsid w:val="00E73381"/>
    <w:rsid w:val="00E73854"/>
    <w:rsid w:val="00E73AEC"/>
    <w:rsid w:val="00E743EF"/>
    <w:rsid w:val="00E74573"/>
    <w:rsid w:val="00E745CE"/>
    <w:rsid w:val="00E7492D"/>
    <w:rsid w:val="00E74BC4"/>
    <w:rsid w:val="00E74F5A"/>
    <w:rsid w:val="00E753D3"/>
    <w:rsid w:val="00E75490"/>
    <w:rsid w:val="00E755CF"/>
    <w:rsid w:val="00E76E59"/>
    <w:rsid w:val="00E7752F"/>
    <w:rsid w:val="00E77FE3"/>
    <w:rsid w:val="00E809EB"/>
    <w:rsid w:val="00E80B76"/>
    <w:rsid w:val="00E80EBC"/>
    <w:rsid w:val="00E812D6"/>
    <w:rsid w:val="00E813DD"/>
    <w:rsid w:val="00E81BD7"/>
    <w:rsid w:val="00E81D6F"/>
    <w:rsid w:val="00E81F1E"/>
    <w:rsid w:val="00E81F2A"/>
    <w:rsid w:val="00E820D7"/>
    <w:rsid w:val="00E8219D"/>
    <w:rsid w:val="00E82253"/>
    <w:rsid w:val="00E82569"/>
    <w:rsid w:val="00E825FC"/>
    <w:rsid w:val="00E827F3"/>
    <w:rsid w:val="00E8317B"/>
    <w:rsid w:val="00E8321E"/>
    <w:rsid w:val="00E83264"/>
    <w:rsid w:val="00E8336C"/>
    <w:rsid w:val="00E8364D"/>
    <w:rsid w:val="00E83962"/>
    <w:rsid w:val="00E83B11"/>
    <w:rsid w:val="00E83DCF"/>
    <w:rsid w:val="00E83E6D"/>
    <w:rsid w:val="00E84083"/>
    <w:rsid w:val="00E84300"/>
    <w:rsid w:val="00E84FA6"/>
    <w:rsid w:val="00E85434"/>
    <w:rsid w:val="00E8567C"/>
    <w:rsid w:val="00E856AC"/>
    <w:rsid w:val="00E8578D"/>
    <w:rsid w:val="00E85B42"/>
    <w:rsid w:val="00E85D8C"/>
    <w:rsid w:val="00E86149"/>
    <w:rsid w:val="00E8686D"/>
    <w:rsid w:val="00E868CE"/>
    <w:rsid w:val="00E87524"/>
    <w:rsid w:val="00E8775A"/>
    <w:rsid w:val="00E878BF"/>
    <w:rsid w:val="00E87AA6"/>
    <w:rsid w:val="00E87ACA"/>
    <w:rsid w:val="00E87B06"/>
    <w:rsid w:val="00E87CE3"/>
    <w:rsid w:val="00E87DFC"/>
    <w:rsid w:val="00E87F89"/>
    <w:rsid w:val="00E901AA"/>
    <w:rsid w:val="00E907F1"/>
    <w:rsid w:val="00E90880"/>
    <w:rsid w:val="00E90A78"/>
    <w:rsid w:val="00E90BA4"/>
    <w:rsid w:val="00E90BF7"/>
    <w:rsid w:val="00E90F67"/>
    <w:rsid w:val="00E9125A"/>
    <w:rsid w:val="00E91CA4"/>
    <w:rsid w:val="00E92440"/>
    <w:rsid w:val="00E92778"/>
    <w:rsid w:val="00E92D8E"/>
    <w:rsid w:val="00E93078"/>
    <w:rsid w:val="00E93793"/>
    <w:rsid w:val="00E93A6B"/>
    <w:rsid w:val="00E9444B"/>
    <w:rsid w:val="00E94969"/>
    <w:rsid w:val="00E949E1"/>
    <w:rsid w:val="00E94B4F"/>
    <w:rsid w:val="00E94D56"/>
    <w:rsid w:val="00E9503D"/>
    <w:rsid w:val="00E951C4"/>
    <w:rsid w:val="00E95797"/>
    <w:rsid w:val="00E95A8E"/>
    <w:rsid w:val="00E95A9A"/>
    <w:rsid w:val="00E95BDB"/>
    <w:rsid w:val="00E95CF0"/>
    <w:rsid w:val="00E95F88"/>
    <w:rsid w:val="00E96EF9"/>
    <w:rsid w:val="00E96F7F"/>
    <w:rsid w:val="00E96FCE"/>
    <w:rsid w:val="00E97016"/>
    <w:rsid w:val="00E970A2"/>
    <w:rsid w:val="00E970AA"/>
    <w:rsid w:val="00E9757B"/>
    <w:rsid w:val="00E9757C"/>
    <w:rsid w:val="00E97828"/>
    <w:rsid w:val="00E97A71"/>
    <w:rsid w:val="00E97B0E"/>
    <w:rsid w:val="00E97CAC"/>
    <w:rsid w:val="00E97F55"/>
    <w:rsid w:val="00EA0031"/>
    <w:rsid w:val="00EA0155"/>
    <w:rsid w:val="00EA02AD"/>
    <w:rsid w:val="00EA03D3"/>
    <w:rsid w:val="00EA08DC"/>
    <w:rsid w:val="00EA0B16"/>
    <w:rsid w:val="00EA0B26"/>
    <w:rsid w:val="00EA123A"/>
    <w:rsid w:val="00EA1306"/>
    <w:rsid w:val="00EA141C"/>
    <w:rsid w:val="00EA1592"/>
    <w:rsid w:val="00EA1A15"/>
    <w:rsid w:val="00EA1CB4"/>
    <w:rsid w:val="00EA1EDD"/>
    <w:rsid w:val="00EA20A6"/>
    <w:rsid w:val="00EA24DB"/>
    <w:rsid w:val="00EA24DE"/>
    <w:rsid w:val="00EA2B91"/>
    <w:rsid w:val="00EA2BCD"/>
    <w:rsid w:val="00EA2E03"/>
    <w:rsid w:val="00EA3488"/>
    <w:rsid w:val="00EA349F"/>
    <w:rsid w:val="00EA37DF"/>
    <w:rsid w:val="00EA382C"/>
    <w:rsid w:val="00EA39C6"/>
    <w:rsid w:val="00EA446E"/>
    <w:rsid w:val="00EA4562"/>
    <w:rsid w:val="00EA468B"/>
    <w:rsid w:val="00EA4C63"/>
    <w:rsid w:val="00EA5309"/>
    <w:rsid w:val="00EA53D6"/>
    <w:rsid w:val="00EA550A"/>
    <w:rsid w:val="00EA5CAA"/>
    <w:rsid w:val="00EA62C4"/>
    <w:rsid w:val="00EA6577"/>
    <w:rsid w:val="00EA69FC"/>
    <w:rsid w:val="00EA6A6F"/>
    <w:rsid w:val="00EA6B8C"/>
    <w:rsid w:val="00EA6CF6"/>
    <w:rsid w:val="00EA6E07"/>
    <w:rsid w:val="00EA7182"/>
    <w:rsid w:val="00EA71FE"/>
    <w:rsid w:val="00EA7DE5"/>
    <w:rsid w:val="00EB03E7"/>
    <w:rsid w:val="00EB0456"/>
    <w:rsid w:val="00EB0DD0"/>
    <w:rsid w:val="00EB17A6"/>
    <w:rsid w:val="00EB1A2C"/>
    <w:rsid w:val="00EB1D8F"/>
    <w:rsid w:val="00EB1EF1"/>
    <w:rsid w:val="00EB2056"/>
    <w:rsid w:val="00EB2601"/>
    <w:rsid w:val="00EB29A1"/>
    <w:rsid w:val="00EB3185"/>
    <w:rsid w:val="00EB3525"/>
    <w:rsid w:val="00EB3586"/>
    <w:rsid w:val="00EB35FB"/>
    <w:rsid w:val="00EB3682"/>
    <w:rsid w:val="00EB37F6"/>
    <w:rsid w:val="00EB3866"/>
    <w:rsid w:val="00EB3E38"/>
    <w:rsid w:val="00EB44DD"/>
    <w:rsid w:val="00EB4918"/>
    <w:rsid w:val="00EB4B42"/>
    <w:rsid w:val="00EB4CBB"/>
    <w:rsid w:val="00EB4D2C"/>
    <w:rsid w:val="00EB4D6E"/>
    <w:rsid w:val="00EB4EA2"/>
    <w:rsid w:val="00EB53AF"/>
    <w:rsid w:val="00EB54E6"/>
    <w:rsid w:val="00EB5789"/>
    <w:rsid w:val="00EB5791"/>
    <w:rsid w:val="00EB589C"/>
    <w:rsid w:val="00EB63CF"/>
    <w:rsid w:val="00EB68A9"/>
    <w:rsid w:val="00EB6A63"/>
    <w:rsid w:val="00EB6CAF"/>
    <w:rsid w:val="00EB6DF0"/>
    <w:rsid w:val="00EB7150"/>
    <w:rsid w:val="00EB747E"/>
    <w:rsid w:val="00EB7A2E"/>
    <w:rsid w:val="00EC01E1"/>
    <w:rsid w:val="00EC0644"/>
    <w:rsid w:val="00EC1A27"/>
    <w:rsid w:val="00EC256D"/>
    <w:rsid w:val="00EC2A5E"/>
    <w:rsid w:val="00EC2AFA"/>
    <w:rsid w:val="00EC2E6F"/>
    <w:rsid w:val="00EC2EEE"/>
    <w:rsid w:val="00EC31C1"/>
    <w:rsid w:val="00EC3254"/>
    <w:rsid w:val="00EC32B4"/>
    <w:rsid w:val="00EC352F"/>
    <w:rsid w:val="00EC3692"/>
    <w:rsid w:val="00EC37D0"/>
    <w:rsid w:val="00EC3C3D"/>
    <w:rsid w:val="00EC3D1A"/>
    <w:rsid w:val="00EC3FD2"/>
    <w:rsid w:val="00EC42C3"/>
    <w:rsid w:val="00EC42CE"/>
    <w:rsid w:val="00EC448A"/>
    <w:rsid w:val="00EC4CA0"/>
    <w:rsid w:val="00EC4FE0"/>
    <w:rsid w:val="00EC5550"/>
    <w:rsid w:val="00EC5C00"/>
    <w:rsid w:val="00EC5E69"/>
    <w:rsid w:val="00EC631D"/>
    <w:rsid w:val="00EC7415"/>
    <w:rsid w:val="00EC7499"/>
    <w:rsid w:val="00EC7B9C"/>
    <w:rsid w:val="00EC7D04"/>
    <w:rsid w:val="00ED002F"/>
    <w:rsid w:val="00ED005E"/>
    <w:rsid w:val="00ED01FE"/>
    <w:rsid w:val="00ED077E"/>
    <w:rsid w:val="00ED0791"/>
    <w:rsid w:val="00ED07C1"/>
    <w:rsid w:val="00ED0870"/>
    <w:rsid w:val="00ED08DA"/>
    <w:rsid w:val="00ED0C54"/>
    <w:rsid w:val="00ED0C7A"/>
    <w:rsid w:val="00ED0EFC"/>
    <w:rsid w:val="00ED0F9F"/>
    <w:rsid w:val="00ED1518"/>
    <w:rsid w:val="00ED1E80"/>
    <w:rsid w:val="00ED218C"/>
    <w:rsid w:val="00ED24EF"/>
    <w:rsid w:val="00ED26E6"/>
    <w:rsid w:val="00ED2A5F"/>
    <w:rsid w:val="00ED32F4"/>
    <w:rsid w:val="00ED340B"/>
    <w:rsid w:val="00ED3CE0"/>
    <w:rsid w:val="00ED4183"/>
    <w:rsid w:val="00ED41FA"/>
    <w:rsid w:val="00ED4C00"/>
    <w:rsid w:val="00ED4C52"/>
    <w:rsid w:val="00ED4EAE"/>
    <w:rsid w:val="00ED56C0"/>
    <w:rsid w:val="00ED5D26"/>
    <w:rsid w:val="00ED6229"/>
    <w:rsid w:val="00ED6247"/>
    <w:rsid w:val="00ED6748"/>
    <w:rsid w:val="00ED6A9C"/>
    <w:rsid w:val="00ED6DE8"/>
    <w:rsid w:val="00ED700E"/>
    <w:rsid w:val="00ED73A6"/>
    <w:rsid w:val="00ED754D"/>
    <w:rsid w:val="00ED77EA"/>
    <w:rsid w:val="00EE02BD"/>
    <w:rsid w:val="00EE05D3"/>
    <w:rsid w:val="00EE0ADE"/>
    <w:rsid w:val="00EE0DDE"/>
    <w:rsid w:val="00EE16E5"/>
    <w:rsid w:val="00EE1948"/>
    <w:rsid w:val="00EE19E6"/>
    <w:rsid w:val="00EE1F7D"/>
    <w:rsid w:val="00EE210B"/>
    <w:rsid w:val="00EE256E"/>
    <w:rsid w:val="00EE25A9"/>
    <w:rsid w:val="00EE28D5"/>
    <w:rsid w:val="00EE2E3D"/>
    <w:rsid w:val="00EE32D7"/>
    <w:rsid w:val="00EE32E4"/>
    <w:rsid w:val="00EE33B8"/>
    <w:rsid w:val="00EE33FB"/>
    <w:rsid w:val="00EE3BD7"/>
    <w:rsid w:val="00EE3C11"/>
    <w:rsid w:val="00EE40C2"/>
    <w:rsid w:val="00EE46C6"/>
    <w:rsid w:val="00EE487D"/>
    <w:rsid w:val="00EE4A83"/>
    <w:rsid w:val="00EE4C50"/>
    <w:rsid w:val="00EE4D6A"/>
    <w:rsid w:val="00EE536B"/>
    <w:rsid w:val="00EE5D01"/>
    <w:rsid w:val="00EE5D13"/>
    <w:rsid w:val="00EE61F2"/>
    <w:rsid w:val="00EE636E"/>
    <w:rsid w:val="00EE68F0"/>
    <w:rsid w:val="00EE7399"/>
    <w:rsid w:val="00EE792F"/>
    <w:rsid w:val="00EE7A62"/>
    <w:rsid w:val="00EE7AD5"/>
    <w:rsid w:val="00EE7ED7"/>
    <w:rsid w:val="00EF056D"/>
    <w:rsid w:val="00EF06B0"/>
    <w:rsid w:val="00EF0891"/>
    <w:rsid w:val="00EF08D6"/>
    <w:rsid w:val="00EF0BE6"/>
    <w:rsid w:val="00EF0E22"/>
    <w:rsid w:val="00EF0EA9"/>
    <w:rsid w:val="00EF0ED8"/>
    <w:rsid w:val="00EF0F53"/>
    <w:rsid w:val="00EF118C"/>
    <w:rsid w:val="00EF1329"/>
    <w:rsid w:val="00EF13A8"/>
    <w:rsid w:val="00EF168B"/>
    <w:rsid w:val="00EF18AC"/>
    <w:rsid w:val="00EF1C2F"/>
    <w:rsid w:val="00EF200D"/>
    <w:rsid w:val="00EF2061"/>
    <w:rsid w:val="00EF2550"/>
    <w:rsid w:val="00EF279F"/>
    <w:rsid w:val="00EF3270"/>
    <w:rsid w:val="00EF3C8D"/>
    <w:rsid w:val="00EF3E51"/>
    <w:rsid w:val="00EF3E75"/>
    <w:rsid w:val="00EF3EBF"/>
    <w:rsid w:val="00EF3F8D"/>
    <w:rsid w:val="00EF45F7"/>
    <w:rsid w:val="00EF4D2D"/>
    <w:rsid w:val="00EF4D70"/>
    <w:rsid w:val="00EF4E66"/>
    <w:rsid w:val="00EF4EC6"/>
    <w:rsid w:val="00EF5406"/>
    <w:rsid w:val="00EF5A89"/>
    <w:rsid w:val="00EF5C7C"/>
    <w:rsid w:val="00EF5EA6"/>
    <w:rsid w:val="00EF6070"/>
    <w:rsid w:val="00EF6250"/>
    <w:rsid w:val="00EF6AD1"/>
    <w:rsid w:val="00EF6C70"/>
    <w:rsid w:val="00EF6D69"/>
    <w:rsid w:val="00EF6E65"/>
    <w:rsid w:val="00EF7401"/>
    <w:rsid w:val="00EF7E3A"/>
    <w:rsid w:val="00F00F61"/>
    <w:rsid w:val="00F01170"/>
    <w:rsid w:val="00F01554"/>
    <w:rsid w:val="00F01926"/>
    <w:rsid w:val="00F01B3F"/>
    <w:rsid w:val="00F01FE4"/>
    <w:rsid w:val="00F02201"/>
    <w:rsid w:val="00F022A7"/>
    <w:rsid w:val="00F027F5"/>
    <w:rsid w:val="00F03289"/>
    <w:rsid w:val="00F035A7"/>
    <w:rsid w:val="00F03EE9"/>
    <w:rsid w:val="00F03F3B"/>
    <w:rsid w:val="00F0449C"/>
    <w:rsid w:val="00F04799"/>
    <w:rsid w:val="00F04906"/>
    <w:rsid w:val="00F04968"/>
    <w:rsid w:val="00F04CD0"/>
    <w:rsid w:val="00F04D1C"/>
    <w:rsid w:val="00F04D73"/>
    <w:rsid w:val="00F04DD1"/>
    <w:rsid w:val="00F05045"/>
    <w:rsid w:val="00F05162"/>
    <w:rsid w:val="00F052E9"/>
    <w:rsid w:val="00F055B7"/>
    <w:rsid w:val="00F0575F"/>
    <w:rsid w:val="00F05F46"/>
    <w:rsid w:val="00F06018"/>
    <w:rsid w:val="00F0605F"/>
    <w:rsid w:val="00F06189"/>
    <w:rsid w:val="00F06375"/>
    <w:rsid w:val="00F06812"/>
    <w:rsid w:val="00F070EF"/>
    <w:rsid w:val="00F0712D"/>
    <w:rsid w:val="00F07197"/>
    <w:rsid w:val="00F0740B"/>
    <w:rsid w:val="00F0742D"/>
    <w:rsid w:val="00F07499"/>
    <w:rsid w:val="00F07746"/>
    <w:rsid w:val="00F07907"/>
    <w:rsid w:val="00F07930"/>
    <w:rsid w:val="00F07C90"/>
    <w:rsid w:val="00F10F1F"/>
    <w:rsid w:val="00F10F37"/>
    <w:rsid w:val="00F110C6"/>
    <w:rsid w:val="00F117A5"/>
    <w:rsid w:val="00F1183A"/>
    <w:rsid w:val="00F11DBD"/>
    <w:rsid w:val="00F11F36"/>
    <w:rsid w:val="00F12054"/>
    <w:rsid w:val="00F127F3"/>
    <w:rsid w:val="00F12892"/>
    <w:rsid w:val="00F12DC3"/>
    <w:rsid w:val="00F12E28"/>
    <w:rsid w:val="00F1302E"/>
    <w:rsid w:val="00F1330C"/>
    <w:rsid w:val="00F1336F"/>
    <w:rsid w:val="00F133AF"/>
    <w:rsid w:val="00F13751"/>
    <w:rsid w:val="00F13861"/>
    <w:rsid w:val="00F138A0"/>
    <w:rsid w:val="00F13B75"/>
    <w:rsid w:val="00F13CB4"/>
    <w:rsid w:val="00F14006"/>
    <w:rsid w:val="00F1592C"/>
    <w:rsid w:val="00F1620F"/>
    <w:rsid w:val="00F16ACE"/>
    <w:rsid w:val="00F172DD"/>
    <w:rsid w:val="00F17454"/>
    <w:rsid w:val="00F1746C"/>
    <w:rsid w:val="00F17B7F"/>
    <w:rsid w:val="00F17DF1"/>
    <w:rsid w:val="00F20117"/>
    <w:rsid w:val="00F20406"/>
    <w:rsid w:val="00F20904"/>
    <w:rsid w:val="00F2091D"/>
    <w:rsid w:val="00F209FE"/>
    <w:rsid w:val="00F211E8"/>
    <w:rsid w:val="00F2174F"/>
    <w:rsid w:val="00F22310"/>
    <w:rsid w:val="00F22374"/>
    <w:rsid w:val="00F22881"/>
    <w:rsid w:val="00F22DF2"/>
    <w:rsid w:val="00F22E9F"/>
    <w:rsid w:val="00F23360"/>
    <w:rsid w:val="00F235AA"/>
    <w:rsid w:val="00F2378E"/>
    <w:rsid w:val="00F23825"/>
    <w:rsid w:val="00F23878"/>
    <w:rsid w:val="00F23E25"/>
    <w:rsid w:val="00F23FE5"/>
    <w:rsid w:val="00F2424A"/>
    <w:rsid w:val="00F24493"/>
    <w:rsid w:val="00F2453A"/>
    <w:rsid w:val="00F246AF"/>
    <w:rsid w:val="00F2486A"/>
    <w:rsid w:val="00F24CC2"/>
    <w:rsid w:val="00F259FD"/>
    <w:rsid w:val="00F25A9B"/>
    <w:rsid w:val="00F26260"/>
    <w:rsid w:val="00F26329"/>
    <w:rsid w:val="00F266E1"/>
    <w:rsid w:val="00F26703"/>
    <w:rsid w:val="00F267C5"/>
    <w:rsid w:val="00F271D7"/>
    <w:rsid w:val="00F27731"/>
    <w:rsid w:val="00F27CC7"/>
    <w:rsid w:val="00F27F3A"/>
    <w:rsid w:val="00F312C4"/>
    <w:rsid w:val="00F313B2"/>
    <w:rsid w:val="00F314E9"/>
    <w:rsid w:val="00F315EF"/>
    <w:rsid w:val="00F31C19"/>
    <w:rsid w:val="00F3221C"/>
    <w:rsid w:val="00F327A7"/>
    <w:rsid w:val="00F328F1"/>
    <w:rsid w:val="00F333AF"/>
    <w:rsid w:val="00F333FC"/>
    <w:rsid w:val="00F336A7"/>
    <w:rsid w:val="00F33935"/>
    <w:rsid w:val="00F33CF1"/>
    <w:rsid w:val="00F34532"/>
    <w:rsid w:val="00F34B3B"/>
    <w:rsid w:val="00F35001"/>
    <w:rsid w:val="00F3517C"/>
    <w:rsid w:val="00F35587"/>
    <w:rsid w:val="00F35894"/>
    <w:rsid w:val="00F359C6"/>
    <w:rsid w:val="00F359DD"/>
    <w:rsid w:val="00F35A07"/>
    <w:rsid w:val="00F35A92"/>
    <w:rsid w:val="00F35BD7"/>
    <w:rsid w:val="00F35FA2"/>
    <w:rsid w:val="00F3620C"/>
    <w:rsid w:val="00F362AE"/>
    <w:rsid w:val="00F364FD"/>
    <w:rsid w:val="00F367C7"/>
    <w:rsid w:val="00F36D2D"/>
    <w:rsid w:val="00F36F90"/>
    <w:rsid w:val="00F373DC"/>
    <w:rsid w:val="00F37A26"/>
    <w:rsid w:val="00F37D0F"/>
    <w:rsid w:val="00F37F77"/>
    <w:rsid w:val="00F37F91"/>
    <w:rsid w:val="00F4023B"/>
    <w:rsid w:val="00F405CC"/>
    <w:rsid w:val="00F415A0"/>
    <w:rsid w:val="00F417AB"/>
    <w:rsid w:val="00F41810"/>
    <w:rsid w:val="00F41A60"/>
    <w:rsid w:val="00F41AEA"/>
    <w:rsid w:val="00F41BC2"/>
    <w:rsid w:val="00F41D63"/>
    <w:rsid w:val="00F41DB2"/>
    <w:rsid w:val="00F421CE"/>
    <w:rsid w:val="00F4220D"/>
    <w:rsid w:val="00F428ED"/>
    <w:rsid w:val="00F42A01"/>
    <w:rsid w:val="00F4308D"/>
    <w:rsid w:val="00F43278"/>
    <w:rsid w:val="00F43830"/>
    <w:rsid w:val="00F4392C"/>
    <w:rsid w:val="00F43E5F"/>
    <w:rsid w:val="00F4427E"/>
    <w:rsid w:val="00F44887"/>
    <w:rsid w:val="00F449CD"/>
    <w:rsid w:val="00F44E95"/>
    <w:rsid w:val="00F450E8"/>
    <w:rsid w:val="00F4658D"/>
    <w:rsid w:val="00F467DD"/>
    <w:rsid w:val="00F468D3"/>
    <w:rsid w:val="00F46B6F"/>
    <w:rsid w:val="00F4714A"/>
    <w:rsid w:val="00F47280"/>
    <w:rsid w:val="00F479FE"/>
    <w:rsid w:val="00F47F4D"/>
    <w:rsid w:val="00F50947"/>
    <w:rsid w:val="00F50C2A"/>
    <w:rsid w:val="00F50E43"/>
    <w:rsid w:val="00F50EF8"/>
    <w:rsid w:val="00F51013"/>
    <w:rsid w:val="00F513D4"/>
    <w:rsid w:val="00F51696"/>
    <w:rsid w:val="00F517E1"/>
    <w:rsid w:val="00F5190F"/>
    <w:rsid w:val="00F5192D"/>
    <w:rsid w:val="00F51C17"/>
    <w:rsid w:val="00F522BD"/>
    <w:rsid w:val="00F522DD"/>
    <w:rsid w:val="00F52704"/>
    <w:rsid w:val="00F527F8"/>
    <w:rsid w:val="00F5290C"/>
    <w:rsid w:val="00F52A9F"/>
    <w:rsid w:val="00F52ED0"/>
    <w:rsid w:val="00F53296"/>
    <w:rsid w:val="00F5330F"/>
    <w:rsid w:val="00F535FA"/>
    <w:rsid w:val="00F53657"/>
    <w:rsid w:val="00F53E2E"/>
    <w:rsid w:val="00F5410E"/>
    <w:rsid w:val="00F542A9"/>
    <w:rsid w:val="00F543A7"/>
    <w:rsid w:val="00F543D9"/>
    <w:rsid w:val="00F547C5"/>
    <w:rsid w:val="00F5496A"/>
    <w:rsid w:val="00F550C5"/>
    <w:rsid w:val="00F552CA"/>
    <w:rsid w:val="00F55865"/>
    <w:rsid w:val="00F55958"/>
    <w:rsid w:val="00F5597B"/>
    <w:rsid w:val="00F559BF"/>
    <w:rsid w:val="00F55A54"/>
    <w:rsid w:val="00F561F9"/>
    <w:rsid w:val="00F5623D"/>
    <w:rsid w:val="00F565A6"/>
    <w:rsid w:val="00F56672"/>
    <w:rsid w:val="00F56927"/>
    <w:rsid w:val="00F569D5"/>
    <w:rsid w:val="00F56AD3"/>
    <w:rsid w:val="00F5758C"/>
    <w:rsid w:val="00F57706"/>
    <w:rsid w:val="00F57F65"/>
    <w:rsid w:val="00F602F8"/>
    <w:rsid w:val="00F60382"/>
    <w:rsid w:val="00F60550"/>
    <w:rsid w:val="00F6082B"/>
    <w:rsid w:val="00F609E8"/>
    <w:rsid w:val="00F610BC"/>
    <w:rsid w:val="00F6164D"/>
    <w:rsid w:val="00F629E2"/>
    <w:rsid w:val="00F62B45"/>
    <w:rsid w:val="00F62D59"/>
    <w:rsid w:val="00F63043"/>
    <w:rsid w:val="00F636FD"/>
    <w:rsid w:val="00F63B14"/>
    <w:rsid w:val="00F63B9B"/>
    <w:rsid w:val="00F63F66"/>
    <w:rsid w:val="00F640A9"/>
    <w:rsid w:val="00F641C8"/>
    <w:rsid w:val="00F645DB"/>
    <w:rsid w:val="00F64970"/>
    <w:rsid w:val="00F64B7A"/>
    <w:rsid w:val="00F64CE0"/>
    <w:rsid w:val="00F64E01"/>
    <w:rsid w:val="00F64F90"/>
    <w:rsid w:val="00F6529C"/>
    <w:rsid w:val="00F65524"/>
    <w:rsid w:val="00F655AE"/>
    <w:rsid w:val="00F65686"/>
    <w:rsid w:val="00F6581F"/>
    <w:rsid w:val="00F6621B"/>
    <w:rsid w:val="00F66224"/>
    <w:rsid w:val="00F6636A"/>
    <w:rsid w:val="00F66561"/>
    <w:rsid w:val="00F6675C"/>
    <w:rsid w:val="00F66798"/>
    <w:rsid w:val="00F66A4B"/>
    <w:rsid w:val="00F66C2F"/>
    <w:rsid w:val="00F66DD5"/>
    <w:rsid w:val="00F66EBD"/>
    <w:rsid w:val="00F66FA5"/>
    <w:rsid w:val="00F6715E"/>
    <w:rsid w:val="00F6725E"/>
    <w:rsid w:val="00F67989"/>
    <w:rsid w:val="00F67B50"/>
    <w:rsid w:val="00F67D93"/>
    <w:rsid w:val="00F70238"/>
    <w:rsid w:val="00F702A6"/>
    <w:rsid w:val="00F7042F"/>
    <w:rsid w:val="00F70571"/>
    <w:rsid w:val="00F70A80"/>
    <w:rsid w:val="00F70EE9"/>
    <w:rsid w:val="00F70EF7"/>
    <w:rsid w:val="00F70FA9"/>
    <w:rsid w:val="00F72337"/>
    <w:rsid w:val="00F7272D"/>
    <w:rsid w:val="00F729FD"/>
    <w:rsid w:val="00F733F7"/>
    <w:rsid w:val="00F735FD"/>
    <w:rsid w:val="00F738BA"/>
    <w:rsid w:val="00F73F95"/>
    <w:rsid w:val="00F74349"/>
    <w:rsid w:val="00F744F6"/>
    <w:rsid w:val="00F747B6"/>
    <w:rsid w:val="00F74861"/>
    <w:rsid w:val="00F74AAA"/>
    <w:rsid w:val="00F750C8"/>
    <w:rsid w:val="00F75BBD"/>
    <w:rsid w:val="00F75CCF"/>
    <w:rsid w:val="00F76498"/>
    <w:rsid w:val="00F7686B"/>
    <w:rsid w:val="00F7692F"/>
    <w:rsid w:val="00F77090"/>
    <w:rsid w:val="00F7719F"/>
    <w:rsid w:val="00F77380"/>
    <w:rsid w:val="00F773E4"/>
    <w:rsid w:val="00F77919"/>
    <w:rsid w:val="00F77D1B"/>
    <w:rsid w:val="00F807E5"/>
    <w:rsid w:val="00F8088B"/>
    <w:rsid w:val="00F808D8"/>
    <w:rsid w:val="00F80B96"/>
    <w:rsid w:val="00F80FC7"/>
    <w:rsid w:val="00F81186"/>
    <w:rsid w:val="00F81542"/>
    <w:rsid w:val="00F8168E"/>
    <w:rsid w:val="00F816F2"/>
    <w:rsid w:val="00F81AF3"/>
    <w:rsid w:val="00F81CFB"/>
    <w:rsid w:val="00F81F5B"/>
    <w:rsid w:val="00F824E8"/>
    <w:rsid w:val="00F82C3C"/>
    <w:rsid w:val="00F83601"/>
    <w:rsid w:val="00F83AEF"/>
    <w:rsid w:val="00F84330"/>
    <w:rsid w:val="00F857A1"/>
    <w:rsid w:val="00F85A91"/>
    <w:rsid w:val="00F860FE"/>
    <w:rsid w:val="00F863FA"/>
    <w:rsid w:val="00F86636"/>
    <w:rsid w:val="00F867C8"/>
    <w:rsid w:val="00F86890"/>
    <w:rsid w:val="00F868AC"/>
    <w:rsid w:val="00F86932"/>
    <w:rsid w:val="00F86A07"/>
    <w:rsid w:val="00F872C6"/>
    <w:rsid w:val="00F873B2"/>
    <w:rsid w:val="00F876BE"/>
    <w:rsid w:val="00F876C5"/>
    <w:rsid w:val="00F876F2"/>
    <w:rsid w:val="00F87763"/>
    <w:rsid w:val="00F87AC6"/>
    <w:rsid w:val="00F87C12"/>
    <w:rsid w:val="00F90136"/>
    <w:rsid w:val="00F90227"/>
    <w:rsid w:val="00F902E9"/>
    <w:rsid w:val="00F90869"/>
    <w:rsid w:val="00F90AFA"/>
    <w:rsid w:val="00F90BE2"/>
    <w:rsid w:val="00F90EDB"/>
    <w:rsid w:val="00F912EE"/>
    <w:rsid w:val="00F9183D"/>
    <w:rsid w:val="00F9267E"/>
    <w:rsid w:val="00F926BB"/>
    <w:rsid w:val="00F926BD"/>
    <w:rsid w:val="00F92717"/>
    <w:rsid w:val="00F92916"/>
    <w:rsid w:val="00F92917"/>
    <w:rsid w:val="00F92D1C"/>
    <w:rsid w:val="00F930FD"/>
    <w:rsid w:val="00F93399"/>
    <w:rsid w:val="00F93662"/>
    <w:rsid w:val="00F9379A"/>
    <w:rsid w:val="00F9386C"/>
    <w:rsid w:val="00F93D2A"/>
    <w:rsid w:val="00F93E03"/>
    <w:rsid w:val="00F93EFA"/>
    <w:rsid w:val="00F93FF2"/>
    <w:rsid w:val="00F94268"/>
    <w:rsid w:val="00F94327"/>
    <w:rsid w:val="00F94969"/>
    <w:rsid w:val="00F950DC"/>
    <w:rsid w:val="00F952AF"/>
    <w:rsid w:val="00F95421"/>
    <w:rsid w:val="00F9587F"/>
    <w:rsid w:val="00F95902"/>
    <w:rsid w:val="00F95906"/>
    <w:rsid w:val="00F95968"/>
    <w:rsid w:val="00F95AE3"/>
    <w:rsid w:val="00F95BB3"/>
    <w:rsid w:val="00F95BC5"/>
    <w:rsid w:val="00F95E53"/>
    <w:rsid w:val="00F95FED"/>
    <w:rsid w:val="00F9654A"/>
    <w:rsid w:val="00F967F8"/>
    <w:rsid w:val="00F96D63"/>
    <w:rsid w:val="00F96DDA"/>
    <w:rsid w:val="00F972BB"/>
    <w:rsid w:val="00F97CC6"/>
    <w:rsid w:val="00F97CD3"/>
    <w:rsid w:val="00F97F96"/>
    <w:rsid w:val="00FA00EA"/>
    <w:rsid w:val="00FA018C"/>
    <w:rsid w:val="00FA0448"/>
    <w:rsid w:val="00FA0AF6"/>
    <w:rsid w:val="00FA1086"/>
    <w:rsid w:val="00FA1161"/>
    <w:rsid w:val="00FA1284"/>
    <w:rsid w:val="00FA1AA3"/>
    <w:rsid w:val="00FA1D46"/>
    <w:rsid w:val="00FA1DF6"/>
    <w:rsid w:val="00FA1E7B"/>
    <w:rsid w:val="00FA1F4B"/>
    <w:rsid w:val="00FA2694"/>
    <w:rsid w:val="00FA28F5"/>
    <w:rsid w:val="00FA31F6"/>
    <w:rsid w:val="00FA337F"/>
    <w:rsid w:val="00FA373B"/>
    <w:rsid w:val="00FA3876"/>
    <w:rsid w:val="00FA398E"/>
    <w:rsid w:val="00FA3D8E"/>
    <w:rsid w:val="00FA415A"/>
    <w:rsid w:val="00FA434E"/>
    <w:rsid w:val="00FA434F"/>
    <w:rsid w:val="00FA448B"/>
    <w:rsid w:val="00FA4710"/>
    <w:rsid w:val="00FA55B9"/>
    <w:rsid w:val="00FA55EB"/>
    <w:rsid w:val="00FA57B0"/>
    <w:rsid w:val="00FA5A32"/>
    <w:rsid w:val="00FA5DDF"/>
    <w:rsid w:val="00FA5E26"/>
    <w:rsid w:val="00FA5EFC"/>
    <w:rsid w:val="00FA6318"/>
    <w:rsid w:val="00FA63EB"/>
    <w:rsid w:val="00FA6562"/>
    <w:rsid w:val="00FA6A66"/>
    <w:rsid w:val="00FA7447"/>
    <w:rsid w:val="00FA7489"/>
    <w:rsid w:val="00FB00A7"/>
    <w:rsid w:val="00FB04DA"/>
    <w:rsid w:val="00FB070A"/>
    <w:rsid w:val="00FB0D18"/>
    <w:rsid w:val="00FB0D81"/>
    <w:rsid w:val="00FB1173"/>
    <w:rsid w:val="00FB1946"/>
    <w:rsid w:val="00FB20A1"/>
    <w:rsid w:val="00FB23A2"/>
    <w:rsid w:val="00FB2812"/>
    <w:rsid w:val="00FB288E"/>
    <w:rsid w:val="00FB2AA0"/>
    <w:rsid w:val="00FB317C"/>
    <w:rsid w:val="00FB36A6"/>
    <w:rsid w:val="00FB3961"/>
    <w:rsid w:val="00FB3C82"/>
    <w:rsid w:val="00FB3CC8"/>
    <w:rsid w:val="00FB468D"/>
    <w:rsid w:val="00FB495C"/>
    <w:rsid w:val="00FB4C6B"/>
    <w:rsid w:val="00FB5064"/>
    <w:rsid w:val="00FB556A"/>
    <w:rsid w:val="00FB55D5"/>
    <w:rsid w:val="00FB5A94"/>
    <w:rsid w:val="00FB5B66"/>
    <w:rsid w:val="00FB615D"/>
    <w:rsid w:val="00FB62E6"/>
    <w:rsid w:val="00FB64D1"/>
    <w:rsid w:val="00FB6B11"/>
    <w:rsid w:val="00FB6D14"/>
    <w:rsid w:val="00FB6D7D"/>
    <w:rsid w:val="00FB6DBB"/>
    <w:rsid w:val="00FB732F"/>
    <w:rsid w:val="00FB77B5"/>
    <w:rsid w:val="00FB7CC3"/>
    <w:rsid w:val="00FB7CF0"/>
    <w:rsid w:val="00FB7D83"/>
    <w:rsid w:val="00FB7E28"/>
    <w:rsid w:val="00FC00CC"/>
    <w:rsid w:val="00FC03B7"/>
    <w:rsid w:val="00FC070C"/>
    <w:rsid w:val="00FC078F"/>
    <w:rsid w:val="00FC0833"/>
    <w:rsid w:val="00FC0AD6"/>
    <w:rsid w:val="00FC1293"/>
    <w:rsid w:val="00FC1699"/>
    <w:rsid w:val="00FC19C1"/>
    <w:rsid w:val="00FC1D56"/>
    <w:rsid w:val="00FC1DF5"/>
    <w:rsid w:val="00FC20C3"/>
    <w:rsid w:val="00FC22EB"/>
    <w:rsid w:val="00FC2A2F"/>
    <w:rsid w:val="00FC2B4B"/>
    <w:rsid w:val="00FC3799"/>
    <w:rsid w:val="00FC381D"/>
    <w:rsid w:val="00FC3B79"/>
    <w:rsid w:val="00FC3BBC"/>
    <w:rsid w:val="00FC3BD2"/>
    <w:rsid w:val="00FC3D47"/>
    <w:rsid w:val="00FC3E30"/>
    <w:rsid w:val="00FC3FD9"/>
    <w:rsid w:val="00FC4191"/>
    <w:rsid w:val="00FC4572"/>
    <w:rsid w:val="00FC45B5"/>
    <w:rsid w:val="00FC4865"/>
    <w:rsid w:val="00FC4A47"/>
    <w:rsid w:val="00FC504C"/>
    <w:rsid w:val="00FC50F3"/>
    <w:rsid w:val="00FC5619"/>
    <w:rsid w:val="00FC56CB"/>
    <w:rsid w:val="00FC62E0"/>
    <w:rsid w:val="00FC645F"/>
    <w:rsid w:val="00FC66B1"/>
    <w:rsid w:val="00FC670A"/>
    <w:rsid w:val="00FC68D7"/>
    <w:rsid w:val="00FC6DA8"/>
    <w:rsid w:val="00FC6F4C"/>
    <w:rsid w:val="00FC6F9A"/>
    <w:rsid w:val="00FC7031"/>
    <w:rsid w:val="00FC70AB"/>
    <w:rsid w:val="00FC7424"/>
    <w:rsid w:val="00FC74C6"/>
    <w:rsid w:val="00FC79CF"/>
    <w:rsid w:val="00FC7A3F"/>
    <w:rsid w:val="00FC7EF9"/>
    <w:rsid w:val="00FD00C9"/>
    <w:rsid w:val="00FD08C1"/>
    <w:rsid w:val="00FD09E1"/>
    <w:rsid w:val="00FD0B11"/>
    <w:rsid w:val="00FD0FCB"/>
    <w:rsid w:val="00FD13AE"/>
    <w:rsid w:val="00FD1C2C"/>
    <w:rsid w:val="00FD1C6E"/>
    <w:rsid w:val="00FD248E"/>
    <w:rsid w:val="00FD27A7"/>
    <w:rsid w:val="00FD28C5"/>
    <w:rsid w:val="00FD28C9"/>
    <w:rsid w:val="00FD28F9"/>
    <w:rsid w:val="00FD29B9"/>
    <w:rsid w:val="00FD2B44"/>
    <w:rsid w:val="00FD2EF1"/>
    <w:rsid w:val="00FD32F6"/>
    <w:rsid w:val="00FD36E5"/>
    <w:rsid w:val="00FD3952"/>
    <w:rsid w:val="00FD3AC8"/>
    <w:rsid w:val="00FD3E05"/>
    <w:rsid w:val="00FD3F0A"/>
    <w:rsid w:val="00FD400A"/>
    <w:rsid w:val="00FD41F0"/>
    <w:rsid w:val="00FD4577"/>
    <w:rsid w:val="00FD4B05"/>
    <w:rsid w:val="00FD4E9B"/>
    <w:rsid w:val="00FD6018"/>
    <w:rsid w:val="00FD6206"/>
    <w:rsid w:val="00FD6485"/>
    <w:rsid w:val="00FD6F8D"/>
    <w:rsid w:val="00FD7185"/>
    <w:rsid w:val="00FD744E"/>
    <w:rsid w:val="00FD7464"/>
    <w:rsid w:val="00FD7ABB"/>
    <w:rsid w:val="00FE04BB"/>
    <w:rsid w:val="00FE0D6A"/>
    <w:rsid w:val="00FE0FF5"/>
    <w:rsid w:val="00FE12F6"/>
    <w:rsid w:val="00FE1447"/>
    <w:rsid w:val="00FE1564"/>
    <w:rsid w:val="00FE1B24"/>
    <w:rsid w:val="00FE20C9"/>
    <w:rsid w:val="00FE2116"/>
    <w:rsid w:val="00FE22C8"/>
    <w:rsid w:val="00FE251E"/>
    <w:rsid w:val="00FE2573"/>
    <w:rsid w:val="00FE297F"/>
    <w:rsid w:val="00FE2D5A"/>
    <w:rsid w:val="00FE367A"/>
    <w:rsid w:val="00FE397D"/>
    <w:rsid w:val="00FE4745"/>
    <w:rsid w:val="00FE4746"/>
    <w:rsid w:val="00FE48C9"/>
    <w:rsid w:val="00FE4AA6"/>
    <w:rsid w:val="00FE4D32"/>
    <w:rsid w:val="00FE4EDC"/>
    <w:rsid w:val="00FE4FC2"/>
    <w:rsid w:val="00FE5399"/>
    <w:rsid w:val="00FE53AA"/>
    <w:rsid w:val="00FE547A"/>
    <w:rsid w:val="00FE551E"/>
    <w:rsid w:val="00FE5E34"/>
    <w:rsid w:val="00FE602D"/>
    <w:rsid w:val="00FE6111"/>
    <w:rsid w:val="00FE686D"/>
    <w:rsid w:val="00FE6A19"/>
    <w:rsid w:val="00FE6AFD"/>
    <w:rsid w:val="00FE6C46"/>
    <w:rsid w:val="00FE6F0C"/>
    <w:rsid w:val="00FE71E5"/>
    <w:rsid w:val="00FE7694"/>
    <w:rsid w:val="00FE7A27"/>
    <w:rsid w:val="00FE7E41"/>
    <w:rsid w:val="00FE7F99"/>
    <w:rsid w:val="00FE7FB5"/>
    <w:rsid w:val="00FF01AE"/>
    <w:rsid w:val="00FF0920"/>
    <w:rsid w:val="00FF0F44"/>
    <w:rsid w:val="00FF0FB3"/>
    <w:rsid w:val="00FF11D1"/>
    <w:rsid w:val="00FF17B0"/>
    <w:rsid w:val="00FF180B"/>
    <w:rsid w:val="00FF1CCA"/>
    <w:rsid w:val="00FF1FBC"/>
    <w:rsid w:val="00FF244C"/>
    <w:rsid w:val="00FF26ED"/>
    <w:rsid w:val="00FF2A17"/>
    <w:rsid w:val="00FF2DEC"/>
    <w:rsid w:val="00FF2FD2"/>
    <w:rsid w:val="00FF344F"/>
    <w:rsid w:val="00FF35F0"/>
    <w:rsid w:val="00FF38FF"/>
    <w:rsid w:val="00FF393E"/>
    <w:rsid w:val="00FF3CCA"/>
    <w:rsid w:val="00FF3DC6"/>
    <w:rsid w:val="00FF3E26"/>
    <w:rsid w:val="00FF4326"/>
    <w:rsid w:val="00FF43D4"/>
    <w:rsid w:val="00FF46BF"/>
    <w:rsid w:val="00FF47AF"/>
    <w:rsid w:val="00FF481E"/>
    <w:rsid w:val="00FF4D14"/>
    <w:rsid w:val="00FF4FFD"/>
    <w:rsid w:val="00FF54B1"/>
    <w:rsid w:val="00FF5512"/>
    <w:rsid w:val="00FF5571"/>
    <w:rsid w:val="00FF56CC"/>
    <w:rsid w:val="00FF586B"/>
    <w:rsid w:val="00FF6BBF"/>
    <w:rsid w:val="00FF6C66"/>
    <w:rsid w:val="00FF7771"/>
    <w:rsid w:val="00F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3CB886-CC9B-4160-BE3D-CC9B767D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BA"/>
    <w:pPr>
      <w:spacing w:after="200" w:line="276" w:lineRule="auto"/>
      <w:ind w:firstLine="0"/>
      <w:jc w:val="left"/>
    </w:pPr>
    <w:rPr>
      <w:rFonts w:ascii="Calibri" w:hAnsi="Calibri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5102"/>
    <w:pPr>
      <w:keepNext/>
      <w:jc w:val="center"/>
      <w:outlineLvl w:val="0"/>
    </w:pPr>
    <w:rPr>
      <w:rFonts w:eastAsiaTheme="majorEastAsia" w:cstheme="majorBidi"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7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7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A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102"/>
    <w:rPr>
      <w:rFonts w:ascii="Times New Roman" w:eastAsiaTheme="majorEastAsia" w:hAnsi="Times New Roman" w:cstheme="majorBidi"/>
      <w:bCs/>
      <w:caps/>
      <w:kern w:val="32"/>
      <w:sz w:val="28"/>
      <w:szCs w:val="32"/>
      <w:lang w:eastAsia="en-US"/>
    </w:rPr>
  </w:style>
  <w:style w:type="paragraph" w:styleId="a3">
    <w:name w:val="List Paragraph"/>
    <w:basedOn w:val="a"/>
    <w:uiPriority w:val="34"/>
    <w:qFormat/>
    <w:rsid w:val="008701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70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01B3"/>
    <w:rPr>
      <w:rFonts w:ascii="Tahoma" w:hAnsi="Tahoma" w:cs="Tahoma"/>
      <w:sz w:val="16"/>
      <w:szCs w:val="16"/>
      <w:lang w:val="uk-UA"/>
    </w:rPr>
  </w:style>
  <w:style w:type="character" w:customStyle="1" w:styleId="fontstyle01">
    <w:name w:val="fontstyle01"/>
    <w:basedOn w:val="a0"/>
    <w:rsid w:val="005F015B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5F015B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5F015B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5F015B"/>
    <w:rPr>
      <w:rFonts w:ascii="TimesNewRomanPS-ItalicMT" w:hAnsi="TimesNewRomanPS-ItalicMT" w:hint="default"/>
      <w:b w:val="0"/>
      <w:bCs w:val="0"/>
      <w:i/>
      <w:iCs/>
      <w:color w:val="C00000"/>
      <w:sz w:val="22"/>
      <w:szCs w:val="22"/>
    </w:rPr>
  </w:style>
  <w:style w:type="character" w:customStyle="1" w:styleId="fontstyle51">
    <w:name w:val="fontstyle51"/>
    <w:basedOn w:val="a0"/>
    <w:rsid w:val="005F015B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967A3F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paragraph" w:styleId="a6">
    <w:name w:val="Normal (Web)"/>
    <w:basedOn w:val="a"/>
    <w:uiPriority w:val="99"/>
    <w:semiHidden/>
    <w:unhideWhenUsed/>
    <w:rsid w:val="00967A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67A3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96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rsid w:val="00967A3F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javacolor">
    <w:name w:val="javacolor"/>
    <w:basedOn w:val="a0"/>
    <w:rsid w:val="00AC0733"/>
  </w:style>
  <w:style w:type="character" w:customStyle="1" w:styleId="javakeywordcolor">
    <w:name w:val="javakeywordcolor"/>
    <w:basedOn w:val="a0"/>
    <w:rsid w:val="00AC0733"/>
  </w:style>
  <w:style w:type="character" w:styleId="a7">
    <w:name w:val="Emphasis"/>
    <w:basedOn w:val="a0"/>
    <w:uiPriority w:val="20"/>
    <w:qFormat/>
    <w:rsid w:val="00AC0733"/>
    <w:rPr>
      <w:i/>
      <w:iCs/>
    </w:rPr>
  </w:style>
  <w:style w:type="character" w:customStyle="1" w:styleId="commentcolor">
    <w:name w:val="commentcolor"/>
    <w:basedOn w:val="a0"/>
    <w:rsid w:val="00AC0733"/>
  </w:style>
  <w:style w:type="character" w:customStyle="1" w:styleId="javanumbercolor">
    <w:name w:val="javanumbercolor"/>
    <w:basedOn w:val="a0"/>
    <w:rsid w:val="00AC0733"/>
  </w:style>
  <w:style w:type="character" w:customStyle="1" w:styleId="javapropertycolor">
    <w:name w:val="javapropertycolor"/>
    <w:basedOn w:val="a0"/>
    <w:rsid w:val="00AC0733"/>
  </w:style>
  <w:style w:type="character" w:customStyle="1" w:styleId="javastringcolor">
    <w:name w:val="javastringcolor"/>
    <w:basedOn w:val="a0"/>
    <w:rsid w:val="00AC0733"/>
  </w:style>
  <w:style w:type="table" w:styleId="a8">
    <w:name w:val="Table Grid"/>
    <w:basedOn w:val="a1"/>
    <w:uiPriority w:val="59"/>
    <w:rsid w:val="00AC073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FF11D1"/>
    <w:rPr>
      <w:b/>
      <w:bCs/>
    </w:rPr>
  </w:style>
  <w:style w:type="character" w:customStyle="1" w:styleId="kwd">
    <w:name w:val="kwd"/>
    <w:basedOn w:val="a0"/>
    <w:rsid w:val="0042479F"/>
  </w:style>
  <w:style w:type="character" w:customStyle="1" w:styleId="pln">
    <w:name w:val="pln"/>
    <w:basedOn w:val="a0"/>
    <w:rsid w:val="0042479F"/>
  </w:style>
  <w:style w:type="character" w:customStyle="1" w:styleId="pun">
    <w:name w:val="pun"/>
    <w:basedOn w:val="a0"/>
    <w:rsid w:val="0042479F"/>
  </w:style>
  <w:style w:type="character" w:customStyle="1" w:styleId="typ">
    <w:name w:val="typ"/>
    <w:basedOn w:val="a0"/>
    <w:rsid w:val="0042479F"/>
  </w:style>
  <w:style w:type="character" w:customStyle="1" w:styleId="20">
    <w:name w:val="Заголовок 2 Знак"/>
    <w:basedOn w:val="a0"/>
    <w:link w:val="2"/>
    <w:uiPriority w:val="9"/>
    <w:semiHidden/>
    <w:rsid w:val="006917A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6917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52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422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69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15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563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5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58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775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97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78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7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26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49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4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95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603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38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02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8879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6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60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62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745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32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380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18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174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28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90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78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388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78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685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8198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64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3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36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31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6784</Words>
  <Characters>3867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10630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І</dc:creator>
  <cp:lastModifiedBy>atom</cp:lastModifiedBy>
  <cp:revision>3</cp:revision>
  <cp:lastPrinted>2018-06-20T11:51:00Z</cp:lastPrinted>
  <dcterms:created xsi:type="dcterms:W3CDTF">2021-03-24T09:27:00Z</dcterms:created>
  <dcterms:modified xsi:type="dcterms:W3CDTF">2021-03-24T09:27:00Z</dcterms:modified>
</cp:coreProperties>
</file>