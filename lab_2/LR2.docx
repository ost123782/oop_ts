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1BA" w:rsidRPr="0038645B" w:rsidRDefault="00296A11" w:rsidP="007671BA">
      <w:pPr>
        <w:spacing w:after="0"/>
        <w:jc w:val="center"/>
        <w:rPr>
          <w:rFonts w:ascii="Times New Roman" w:hAnsi="Times New Roman"/>
          <w:b/>
          <w:noProof/>
          <w:sz w:val="32"/>
          <w:szCs w:val="32"/>
          <w:lang w:eastAsia="uk-UA"/>
        </w:rPr>
      </w:pPr>
      <w:r>
        <w:rPr>
          <w:rFonts w:ascii="Times New Roman" w:hAnsi="Times New Roman"/>
          <w:b/>
          <w:noProof/>
          <w:sz w:val="32"/>
          <w:szCs w:val="32"/>
          <w:lang w:eastAsia="uk-UA"/>
        </w:rPr>
        <w:t>Лабораторна робота 2</w:t>
      </w:r>
    </w:p>
    <w:p w:rsidR="007671BA" w:rsidRPr="00C93404" w:rsidRDefault="00296A11" w:rsidP="007671BA">
      <w:pPr>
        <w:spacing w:after="0"/>
        <w:jc w:val="center"/>
        <w:rPr>
          <w:rFonts w:ascii="Times New Roman" w:hAnsi="Times New Roman"/>
          <w:noProof/>
          <w:sz w:val="28"/>
          <w:szCs w:val="28"/>
          <w:lang w:val="ru-RU" w:eastAsia="uk-UA"/>
        </w:rPr>
      </w:pPr>
      <w:r>
        <w:rPr>
          <w:rFonts w:ascii="Times New Roman" w:hAnsi="Times New Roman"/>
          <w:noProof/>
          <w:sz w:val="28"/>
          <w:szCs w:val="28"/>
          <w:lang w:val="ru-RU" w:eastAsia="uk-UA"/>
        </w:rPr>
        <w:t>Використання умовних операторів</w:t>
      </w:r>
    </w:p>
    <w:p w:rsidR="007671BA" w:rsidRDefault="007671BA" w:rsidP="00E257EA">
      <w:pPr>
        <w:spacing w:after="0"/>
        <w:ind w:left="1843" w:hanging="1843"/>
        <w:jc w:val="both"/>
        <w:rPr>
          <w:rFonts w:ascii="Times New Roman" w:hAnsi="Times New Roman"/>
          <w:noProof/>
          <w:sz w:val="28"/>
          <w:szCs w:val="28"/>
          <w:lang w:eastAsia="uk-UA"/>
        </w:rPr>
      </w:pPr>
      <w:r w:rsidRPr="0038645B">
        <w:rPr>
          <w:rFonts w:ascii="Times New Roman" w:hAnsi="Times New Roman"/>
          <w:b/>
          <w:noProof/>
          <w:sz w:val="28"/>
          <w:szCs w:val="28"/>
          <w:lang w:eastAsia="uk-UA"/>
        </w:rPr>
        <w:t>Мета роботи :</w:t>
      </w:r>
      <w:r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Отрима</w:t>
      </w:r>
      <w:r w:rsidR="00E257EA">
        <w:rPr>
          <w:rFonts w:ascii="Times New Roman" w:hAnsi="Times New Roman"/>
          <w:noProof/>
          <w:sz w:val="28"/>
          <w:szCs w:val="28"/>
          <w:lang w:eastAsia="uk-UA"/>
        </w:rPr>
        <w:t>ти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навик</w:t>
      </w:r>
      <w:r w:rsidR="00E257EA">
        <w:rPr>
          <w:rFonts w:ascii="Times New Roman" w:hAnsi="Times New Roman"/>
          <w:noProof/>
          <w:sz w:val="28"/>
          <w:szCs w:val="28"/>
          <w:lang w:eastAsia="uk-UA"/>
        </w:rPr>
        <w:t>и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E257EA">
        <w:rPr>
          <w:rFonts w:ascii="Times New Roman" w:hAnsi="Times New Roman"/>
          <w:noProof/>
          <w:sz w:val="28"/>
          <w:szCs w:val="28"/>
          <w:lang w:eastAsia="uk-UA"/>
        </w:rPr>
        <w:t>побудови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 xml:space="preserve"> алгоритмів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розгалуженої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структури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за допомогою умовного оператора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if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та оператора</w:t>
      </w:r>
      <w:r w:rsidR="00296A11">
        <w:rPr>
          <w:rFonts w:ascii="Times New Roman" w:hAnsi="Times New Roman"/>
          <w:noProof/>
          <w:sz w:val="28"/>
          <w:szCs w:val="28"/>
          <w:lang w:eastAsia="uk-UA"/>
        </w:rPr>
        <w:t xml:space="preserve"> вибору</w:t>
      </w:r>
      <w:r w:rsidR="00E257EA">
        <w:rPr>
          <w:rFonts w:ascii="Times New Roman" w:hAnsi="Times New Roman"/>
          <w:noProof/>
          <w:sz w:val="28"/>
          <w:szCs w:val="28"/>
          <w:lang w:eastAsia="uk-UA"/>
        </w:rPr>
        <w:t xml:space="preserve"> </w:t>
      </w:r>
      <w:r w:rsidR="00296A11" w:rsidRPr="00296A11">
        <w:rPr>
          <w:rFonts w:ascii="Times New Roman" w:hAnsi="Times New Roman"/>
          <w:noProof/>
          <w:sz w:val="28"/>
          <w:szCs w:val="28"/>
          <w:lang w:eastAsia="uk-UA"/>
        </w:rPr>
        <w:t>switch.</w:t>
      </w:r>
    </w:p>
    <w:p w:rsidR="007671BA" w:rsidRDefault="007671BA" w:rsidP="007671BA">
      <w:pPr>
        <w:spacing w:after="0"/>
        <w:ind w:left="1843" w:hanging="1843"/>
        <w:rPr>
          <w:rFonts w:ascii="Times New Roman" w:hAnsi="Times New Roman"/>
          <w:noProof/>
          <w:sz w:val="28"/>
          <w:szCs w:val="28"/>
          <w:lang w:eastAsia="uk-UA"/>
        </w:rPr>
      </w:pPr>
    </w:p>
    <w:p w:rsidR="007671BA" w:rsidRDefault="007671BA" w:rsidP="007671BA">
      <w:pPr>
        <w:spacing w:after="0"/>
        <w:ind w:left="1843" w:hanging="1843"/>
        <w:jc w:val="center"/>
        <w:rPr>
          <w:rFonts w:ascii="Times New Roman" w:hAnsi="Times New Roman"/>
          <w:b/>
          <w:noProof/>
          <w:sz w:val="28"/>
          <w:szCs w:val="28"/>
          <w:lang w:eastAsia="uk-UA"/>
        </w:rPr>
      </w:pPr>
      <w:r w:rsidRPr="007671BA">
        <w:rPr>
          <w:rFonts w:ascii="Times New Roman" w:hAnsi="Times New Roman"/>
          <w:b/>
          <w:noProof/>
          <w:sz w:val="28"/>
          <w:szCs w:val="28"/>
          <w:lang w:eastAsia="uk-UA"/>
        </w:rPr>
        <w:t>Теоретичні відомості</w:t>
      </w:r>
    </w:p>
    <w:p w:rsidR="001D528B" w:rsidRDefault="001D528B" w:rsidP="007671B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:rsidR="00AC0733" w:rsidRDefault="00AC0733" w:rsidP="00AC0733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  <w:r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Базова структура </w:t>
      </w:r>
      <w:r w:rsidRPr="00964F2D">
        <w:rPr>
          <w:rFonts w:ascii="Times New Roman" w:eastAsia="Times-Italic" w:hAnsi="Times New Roman"/>
          <w:iCs/>
          <w:sz w:val="28"/>
          <w:szCs w:val="28"/>
          <w:lang w:eastAsia="ar-SA"/>
        </w:rPr>
        <w:t>“</w:t>
      </w:r>
      <w:r w:rsidRPr="00FF11D1">
        <w:rPr>
          <w:rFonts w:ascii="Times New Roman" w:eastAsia="Times-Italic" w:hAnsi="Times New Roman"/>
          <w:b/>
          <w:iCs/>
          <w:sz w:val="28"/>
          <w:szCs w:val="28"/>
          <w:lang w:eastAsia="ar-SA"/>
        </w:rPr>
        <w:t>розгалуження</w:t>
      </w:r>
      <w:r w:rsidRPr="00AC0733">
        <w:rPr>
          <w:rFonts w:ascii="Times New Roman" w:eastAsia="Times-Italic" w:hAnsi="Times New Roman"/>
          <w:iCs/>
          <w:sz w:val="28"/>
          <w:szCs w:val="28"/>
          <w:lang w:eastAsia="ar-SA"/>
        </w:rPr>
        <w:t>” забезпечує вибір одного з альтернативних шляхів алгоритму в залежності від перевірки деякої умови. Кожен зі шляхів веде до загального виходу незалежно від того, який шлях було обрано.</w:t>
      </w:r>
      <w:r w:rsidRPr="00AC0733">
        <w:rPr>
          <w:rFonts w:ascii="Times New Roman" w:eastAsia="Times-Italic" w:hAnsi="Times New Roman"/>
          <w:i/>
          <w:iCs/>
          <w:sz w:val="28"/>
          <w:szCs w:val="28"/>
          <w:lang w:eastAsia="ar-SA"/>
        </w:rPr>
        <w:t xml:space="preserve"> </w:t>
      </w:r>
      <w:r w:rsidRPr="00AC0733"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У </w:t>
      </w:r>
      <w:r>
        <w:rPr>
          <w:rFonts w:ascii="Times New Roman" w:eastAsia="Times-Italic" w:hAnsi="Times New Roman"/>
          <w:iCs/>
          <w:sz w:val="28"/>
          <w:szCs w:val="28"/>
          <w:lang w:val="en-US" w:eastAsia="ar-SA"/>
        </w:rPr>
        <w:t>Java</w:t>
      </w:r>
      <w:r w:rsidRPr="00AC0733"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така структура реалізується з допомогою інструкції</w:t>
      </w:r>
      <w:r w:rsidRPr="00AC0733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ar-SA"/>
        </w:rPr>
        <w:t>i</w:t>
      </w:r>
      <w:r w:rsidRPr="00AC0733">
        <w:rPr>
          <w:rFonts w:ascii="Times New Roman" w:eastAsia="Times New Roman" w:hAnsi="Times New Roman"/>
          <w:sz w:val="28"/>
          <w:szCs w:val="28"/>
          <w:lang w:val="en-US" w:eastAsia="ar-SA"/>
        </w:rPr>
        <w:t>f</w:t>
      </w:r>
      <w:r w:rsidRPr="00AC0733">
        <w:rPr>
          <w:rFonts w:ascii="Times New Roman" w:eastAsia="Times-Italic" w:hAnsi="Times New Roman"/>
          <w:iCs/>
          <w:sz w:val="28"/>
          <w:szCs w:val="28"/>
          <w:lang w:eastAsia="ar-SA"/>
        </w:rPr>
        <w:t xml:space="preserve"> в наступних варіантах:</w:t>
      </w:r>
    </w:p>
    <w:p w:rsidR="00AC0733" w:rsidRDefault="00AC0733" w:rsidP="00AC0733">
      <w:pPr>
        <w:suppressAutoHyphens/>
        <w:spacing w:after="0"/>
        <w:ind w:firstLine="567"/>
        <w:jc w:val="both"/>
        <w:rPr>
          <w:rFonts w:ascii="Times New Roman" w:eastAsia="Times-Italic" w:hAnsi="Times New Roman"/>
          <w:iCs/>
          <w:sz w:val="28"/>
          <w:szCs w:val="28"/>
          <w:lang w:eastAsia="ar-SA"/>
        </w:rPr>
      </w:pPr>
    </w:p>
    <w:tbl>
      <w:tblPr>
        <w:tblStyle w:val="a8"/>
        <w:tblW w:w="10485" w:type="dxa"/>
        <w:tblLook w:val="04A0" w:firstRow="1" w:lastRow="0" w:firstColumn="1" w:lastColumn="0" w:noHBand="0" w:noVBand="1"/>
      </w:tblPr>
      <w:tblGrid>
        <w:gridCol w:w="562"/>
        <w:gridCol w:w="4253"/>
        <w:gridCol w:w="5670"/>
      </w:tblGrid>
      <w:tr w:rsidR="00AC0733" w:rsidTr="00AC0733">
        <w:tc>
          <w:tcPr>
            <w:tcW w:w="562" w:type="dxa"/>
          </w:tcPr>
          <w:p w:rsid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  <w:t>№</w:t>
            </w:r>
          </w:p>
        </w:tc>
        <w:tc>
          <w:tcPr>
            <w:tcW w:w="4253" w:type="dxa"/>
          </w:tcPr>
          <w:p w:rsidR="00AC0733" w:rsidRDefault="00293681" w:rsidP="00293681">
            <w:pPr>
              <w:suppressAutoHyphens/>
              <w:spacing w:after="0"/>
              <w:jc w:val="center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-Italic" w:hAnsi="Times New Roman"/>
                <w:iCs/>
                <w:sz w:val="28"/>
                <w:szCs w:val="28"/>
                <w:lang w:eastAsia="ar-SA"/>
              </w:rPr>
              <w:t>Інструкція</w:t>
            </w:r>
            <w:r w:rsidRPr="00AC0733">
              <w:rPr>
                <w:rFonts w:ascii="Times New Roman" w:eastAsia="Times New Roman" w:hAnsi="Times New Roman"/>
                <w:sz w:val="28"/>
                <w:szCs w:val="28"/>
                <w:lang w:val="ru-RU"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ar-SA"/>
              </w:rPr>
              <w:t>i</w:t>
            </w:r>
            <w:r w:rsidRPr="00AC0733">
              <w:rPr>
                <w:rFonts w:ascii="Times New Roman" w:eastAsia="Times New Roman" w:hAnsi="Times New Roman"/>
                <w:sz w:val="28"/>
                <w:szCs w:val="28"/>
                <w:lang w:val="en-US" w:eastAsia="ar-SA"/>
              </w:rPr>
              <w:t>f</w:t>
            </w:r>
          </w:p>
        </w:tc>
        <w:tc>
          <w:tcPr>
            <w:tcW w:w="5670" w:type="dxa"/>
          </w:tcPr>
          <w:p w:rsidR="00AC0733" w:rsidRDefault="00AC0733" w:rsidP="00293681">
            <w:pPr>
              <w:suppressAutoHyphens/>
              <w:spacing w:after="0"/>
              <w:jc w:val="center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Приклад</w:t>
            </w:r>
          </w:p>
        </w:tc>
      </w:tr>
      <w:tr w:rsidR="00AC0733" w:rsidTr="00AC0733">
        <w:tc>
          <w:tcPr>
            <w:tcW w:w="562" w:type="dxa"/>
          </w:tcPr>
          <w:p w:rsidR="00AC0733" w:rsidRDefault="00AC0733" w:rsidP="00AC0733">
            <w:pPr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  <w:t>1</w:t>
            </w:r>
          </w:p>
        </w:tc>
        <w:tc>
          <w:tcPr>
            <w:tcW w:w="4253" w:type="dxa"/>
          </w:tcPr>
          <w:p w:rsidR="00AC0733" w:rsidRDefault="00AC0733" w:rsidP="00AC0733">
            <w:pPr>
              <w:spacing w:after="0"/>
              <w:jc w:val="both"/>
              <w:rPr>
                <w:rStyle w:val="javacolor"/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</w:rPr>
              <w:t>if</w:t>
            </w:r>
            <w:r>
              <w:rPr>
                <w:rStyle w:val="javacolor"/>
                <w:rFonts w:ascii="Consolas" w:hAnsi="Consolas" w:cs="Consolas"/>
                <w:color w:val="000000"/>
              </w:rPr>
              <w:t> (</w:t>
            </w:r>
            <w:r>
              <w:rPr>
                <w:rStyle w:val="a7"/>
                <w:rFonts w:ascii="Consolas" w:hAnsi="Consolas" w:cs="Consolas"/>
                <w:color w:val="000000"/>
              </w:rPr>
              <w:t>condition</w:t>
            </w:r>
            <w:r>
              <w:rPr>
                <w:rStyle w:val="javacolor"/>
                <w:rFonts w:ascii="Consolas" w:hAnsi="Consolas" w:cs="Consolas"/>
                <w:color w:val="000000"/>
              </w:rPr>
              <w:t>) {</w:t>
            </w:r>
          </w:p>
          <w:p w:rsidR="00AC0733" w:rsidRDefault="00AC0733" w:rsidP="00AC0733">
            <w:pPr>
              <w:spacing w:after="0"/>
              <w:jc w:val="both"/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</w:pP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// block of code to be executed //if the condition is true</w:t>
            </w:r>
          </w:p>
          <w:p w:rsidR="00AC0733" w:rsidRDefault="00AC0733" w:rsidP="00AC0733">
            <w:pPr>
              <w:spacing w:after="0"/>
              <w:jc w:val="both"/>
              <w:rPr>
                <w:rFonts w:ascii="Consolas" w:hAnsi="Consolas" w:cs="Consolas"/>
                <w:color w:val="000000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</w:t>
            </w:r>
          </w:p>
          <w:p w:rsid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</w:p>
        </w:tc>
        <w:tc>
          <w:tcPr>
            <w:tcW w:w="5670" w:type="dxa"/>
          </w:tcPr>
          <w:p w:rsidR="00AC0733" w:rsidRDefault="00AC0733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int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x =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20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;</w:t>
            </w:r>
          </w:p>
          <w:p w:rsidR="00AC0733" w:rsidRDefault="00AC0733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int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y =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18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;</w:t>
            </w:r>
          </w:p>
          <w:p w:rsidR="00AC0733" w:rsidRDefault="00AC0733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if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(x &gt; y) {</w:t>
            </w:r>
          </w:p>
          <w:p w:rsidR="00AC0733" w:rsidRDefault="00AC0733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 System.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out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println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</w:t>
            </w:r>
            <w:r>
              <w:rPr>
                <w:rStyle w:val="javastringcolor"/>
                <w:rFonts w:ascii="Consolas" w:hAnsi="Consolas" w:cs="Consolas"/>
                <w:color w:val="A52A2A"/>
                <w:shd w:val="clear" w:color="auto" w:fill="FFFFFF"/>
              </w:rPr>
              <w:t>"x is greater than y"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);</w:t>
            </w:r>
          </w:p>
          <w:p w:rsidR="00AC0733" w:rsidRP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</w:t>
            </w:r>
          </w:p>
          <w:p w:rsid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</w:p>
        </w:tc>
      </w:tr>
      <w:tr w:rsidR="00AC0733" w:rsidRPr="00AC0733" w:rsidTr="00AC0733">
        <w:tc>
          <w:tcPr>
            <w:tcW w:w="562" w:type="dxa"/>
          </w:tcPr>
          <w:p w:rsid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  <w:t>2</w:t>
            </w:r>
          </w:p>
        </w:tc>
        <w:tc>
          <w:tcPr>
            <w:tcW w:w="4253" w:type="dxa"/>
          </w:tcPr>
          <w:p w:rsidR="00293681" w:rsidRDefault="00AC0733" w:rsidP="00293681">
            <w:pPr>
              <w:suppressAutoHyphens/>
              <w:spacing w:after="0"/>
              <w:jc w:val="both"/>
              <w:rPr>
                <w:rStyle w:val="javacolor"/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</w:rPr>
              <w:t>if</w:t>
            </w:r>
            <w:r>
              <w:rPr>
                <w:rStyle w:val="javacolor"/>
                <w:rFonts w:ascii="Consolas" w:hAnsi="Consolas" w:cs="Consolas"/>
                <w:color w:val="000000"/>
              </w:rPr>
              <w:t> (</w:t>
            </w:r>
            <w:r>
              <w:rPr>
                <w:rStyle w:val="a7"/>
                <w:rFonts w:ascii="Consolas" w:hAnsi="Consolas" w:cs="Consolas"/>
                <w:color w:val="000000"/>
              </w:rPr>
              <w:t>condition</w:t>
            </w:r>
            <w:r>
              <w:rPr>
                <w:rStyle w:val="javacolor"/>
                <w:rFonts w:ascii="Consolas" w:hAnsi="Consolas" w:cs="Consolas"/>
                <w:color w:val="000000"/>
              </w:rPr>
              <w:t>) {</w:t>
            </w:r>
          </w:p>
          <w:p w:rsidR="00293681" w:rsidRDefault="00AC0733" w:rsidP="00293681">
            <w:pPr>
              <w:suppressAutoHyphens/>
              <w:spacing w:after="0"/>
              <w:jc w:val="both"/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</w:pP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 xml:space="preserve">// block of code to be executed if </w:t>
            </w:r>
            <w:r w:rsidR="00293681"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//</w:t>
            </w: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the condition is true</w:t>
            </w:r>
          </w:p>
          <w:p w:rsidR="00293681" w:rsidRDefault="00AC0733" w:rsidP="00293681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 </w:t>
            </w:r>
            <w:r>
              <w:rPr>
                <w:rStyle w:val="javakeywordcolor"/>
                <w:rFonts w:ascii="Consolas" w:hAnsi="Consolas" w:cs="Consolas"/>
                <w:color w:val="0000CD"/>
              </w:rPr>
              <w:t>else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{</w:t>
            </w:r>
          </w:p>
          <w:p w:rsidR="00293681" w:rsidRDefault="00AC0733" w:rsidP="00293681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 xml:space="preserve">// block of code to be executed if </w:t>
            </w:r>
            <w:r w:rsidR="00293681"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//</w:t>
            </w: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the condition is false</w:t>
            </w:r>
            <w:r w:rsidR="00293681"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 xml:space="preserve"> </w:t>
            </w:r>
          </w:p>
          <w:p w:rsidR="00AC0733" w:rsidRDefault="00AC0733" w:rsidP="00293681">
            <w:pPr>
              <w:suppressAutoHyphens/>
              <w:spacing w:after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</w:t>
            </w:r>
          </w:p>
          <w:p w:rsidR="00AC0733" w:rsidRP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en-US" w:eastAsia="ar-SA"/>
              </w:rPr>
            </w:pPr>
          </w:p>
        </w:tc>
        <w:tc>
          <w:tcPr>
            <w:tcW w:w="5670" w:type="dxa"/>
          </w:tcPr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int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time =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20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if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(time &lt;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18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 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 System.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out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println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</w:t>
            </w:r>
            <w:r>
              <w:rPr>
                <w:rStyle w:val="javastringcolor"/>
                <w:rFonts w:ascii="Consolas" w:hAnsi="Consolas" w:cs="Consolas"/>
                <w:color w:val="A52A2A"/>
                <w:shd w:val="clear" w:color="auto" w:fill="FFFFFF"/>
              </w:rPr>
              <w:t>"Good day."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 </w:t>
            </w: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else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 System.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out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println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</w:t>
            </w:r>
            <w:r>
              <w:rPr>
                <w:rStyle w:val="javastringcolor"/>
                <w:rFonts w:ascii="Consolas" w:hAnsi="Consolas" w:cs="Consolas"/>
                <w:color w:val="A52A2A"/>
                <w:shd w:val="clear" w:color="auto" w:fill="FFFFFF"/>
              </w:rPr>
              <w:t>"Good evening."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</w:t>
            </w:r>
          </w:p>
          <w:p w:rsidR="00AC0733" w:rsidRPr="00AC0733" w:rsidRDefault="00293681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en-US" w:eastAsia="ar-SA"/>
              </w:rPr>
            </w:pPr>
            <w:r>
              <w:rPr>
                <w:rStyle w:val="commentcolor"/>
                <w:rFonts w:ascii="Consolas" w:hAnsi="Consolas" w:cs="Consolas"/>
                <w:color w:val="008000"/>
                <w:shd w:val="clear" w:color="auto" w:fill="FFFFFF"/>
              </w:rPr>
              <w:t>// Outputs "Good evening."</w:t>
            </w:r>
          </w:p>
        </w:tc>
      </w:tr>
      <w:tr w:rsidR="00AC0733" w:rsidRPr="00293681" w:rsidTr="00AC0733">
        <w:tc>
          <w:tcPr>
            <w:tcW w:w="562" w:type="dxa"/>
          </w:tcPr>
          <w:p w:rsidR="00AC0733" w:rsidRDefault="00AC0733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ru-RU" w:eastAsia="ar-SA"/>
              </w:rPr>
              <w:t>3</w:t>
            </w:r>
          </w:p>
        </w:tc>
        <w:tc>
          <w:tcPr>
            <w:tcW w:w="4253" w:type="dxa"/>
          </w:tcPr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</w:rPr>
              <w:t>if</w:t>
            </w:r>
            <w:r>
              <w:rPr>
                <w:rStyle w:val="javacolor"/>
                <w:rFonts w:ascii="Consolas" w:hAnsi="Consolas" w:cs="Consolas"/>
                <w:color w:val="000000"/>
              </w:rPr>
              <w:t> (</w:t>
            </w:r>
            <w:r>
              <w:rPr>
                <w:rStyle w:val="a7"/>
                <w:rFonts w:ascii="Consolas" w:hAnsi="Consolas" w:cs="Consolas"/>
                <w:color w:val="000000"/>
              </w:rPr>
              <w:t>condition1</w:t>
            </w:r>
            <w:r>
              <w:rPr>
                <w:rStyle w:val="javacolor"/>
                <w:rFonts w:ascii="Consolas" w:hAnsi="Consolas" w:cs="Consolas"/>
                <w:color w:val="000000"/>
              </w:rPr>
              <w:t>) 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color"/>
                <w:rFonts w:ascii="Consolas" w:hAnsi="Consolas" w:cs="Consolas"/>
                <w:color w:val="000000"/>
              </w:rPr>
              <w:t>  </w:t>
            </w: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// block of code to be executed if condition1 is true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 </w:t>
            </w:r>
            <w:r>
              <w:rPr>
                <w:rStyle w:val="javakeywordcolor"/>
                <w:rFonts w:ascii="Consolas" w:hAnsi="Consolas" w:cs="Consolas"/>
                <w:color w:val="0000CD"/>
              </w:rPr>
              <w:t>else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</w:t>
            </w:r>
            <w:r>
              <w:rPr>
                <w:rStyle w:val="javakeywordcolor"/>
                <w:rFonts w:ascii="Consolas" w:hAnsi="Consolas" w:cs="Consolas"/>
                <w:color w:val="0000CD"/>
              </w:rPr>
              <w:t>if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(</w:t>
            </w:r>
            <w:r>
              <w:rPr>
                <w:rStyle w:val="a7"/>
                <w:rFonts w:ascii="Consolas" w:hAnsi="Consolas" w:cs="Consolas"/>
                <w:color w:val="000000"/>
              </w:rPr>
              <w:t>condition2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 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 </w:t>
            </w: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// block of code to be executed if the condition1 is false and condition2 is true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 </w:t>
            </w:r>
            <w:r>
              <w:rPr>
                <w:rStyle w:val="javakeywordcolor"/>
                <w:rFonts w:ascii="Consolas" w:hAnsi="Consolas" w:cs="Consolas"/>
                <w:color w:val="0000CD"/>
              </w:rPr>
              <w:t>else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 </w:t>
            </w:r>
            <w:r>
              <w:rPr>
                <w:rStyle w:val="commentcolor"/>
                <w:rFonts w:ascii="Consolas" w:hAnsi="Consolas" w:cs="Consolas"/>
                <w:i/>
                <w:iCs/>
                <w:color w:val="008000"/>
              </w:rPr>
              <w:t>// block of code to be executed if the condition1 is false and condition2 is false</w:t>
            </w:r>
          </w:p>
          <w:p w:rsidR="00AC0733" w:rsidRPr="00293681" w:rsidRDefault="00293681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en-US" w:eastAsia="ar-SA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</w:t>
            </w:r>
          </w:p>
        </w:tc>
        <w:tc>
          <w:tcPr>
            <w:tcW w:w="5670" w:type="dxa"/>
          </w:tcPr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int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time =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22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if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(time &lt;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10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 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 System.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out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println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</w:t>
            </w:r>
            <w:r>
              <w:rPr>
                <w:rStyle w:val="javastringcolor"/>
                <w:rFonts w:ascii="Consolas" w:hAnsi="Consolas" w:cs="Consolas"/>
                <w:color w:val="A52A2A"/>
                <w:shd w:val="clear" w:color="auto" w:fill="FFFFFF"/>
              </w:rPr>
              <w:t>"Good morning."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 </w:t>
            </w: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else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</w:t>
            </w: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if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(time &lt; </w:t>
            </w:r>
            <w:r>
              <w:rPr>
                <w:rStyle w:val="javanumbercolor"/>
                <w:rFonts w:ascii="Consolas" w:hAnsi="Consolas" w:cs="Consolas"/>
                <w:color w:val="FF0000"/>
                <w:shd w:val="clear" w:color="auto" w:fill="FFFFFF"/>
              </w:rPr>
              <w:t>20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 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 System.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out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println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</w:t>
            </w:r>
            <w:r>
              <w:rPr>
                <w:rStyle w:val="javastringcolor"/>
                <w:rFonts w:ascii="Consolas" w:hAnsi="Consolas" w:cs="Consolas"/>
                <w:color w:val="A52A2A"/>
                <w:shd w:val="clear" w:color="auto" w:fill="FFFFFF"/>
              </w:rPr>
              <w:t>"Good day."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 </w:t>
            </w:r>
            <w:r>
              <w:rPr>
                <w:rStyle w:val="javakeywordcolor"/>
                <w:rFonts w:ascii="Consolas" w:hAnsi="Consolas" w:cs="Consolas"/>
                <w:color w:val="0000CD"/>
                <w:shd w:val="clear" w:color="auto" w:fill="FFFFFF"/>
              </w:rPr>
              <w:t>else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{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  System.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out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.</w:t>
            </w:r>
            <w:r>
              <w:rPr>
                <w:rStyle w:val="javapropertycolor"/>
                <w:rFonts w:ascii="Consolas" w:hAnsi="Consolas" w:cs="Consolas"/>
                <w:color w:val="000000"/>
                <w:shd w:val="clear" w:color="auto" w:fill="FFFFFF"/>
              </w:rPr>
              <w:t>println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(</w:t>
            </w:r>
            <w:r>
              <w:rPr>
                <w:rStyle w:val="javastringcolor"/>
                <w:rFonts w:ascii="Consolas" w:hAnsi="Consolas" w:cs="Consolas"/>
                <w:color w:val="A52A2A"/>
                <w:shd w:val="clear" w:color="auto" w:fill="FFFFFF"/>
              </w:rPr>
              <w:t>"Good evening."</w:t>
            </w:r>
            <w:r>
              <w:rPr>
                <w:rFonts w:ascii="Consolas" w:hAnsi="Consolas" w:cs="Consolas"/>
                <w:color w:val="000000"/>
                <w:shd w:val="clear" w:color="auto" w:fill="FFFFFF"/>
              </w:rPr>
              <w:t>);</w:t>
            </w:r>
          </w:p>
          <w:p w:rsidR="00293681" w:rsidRDefault="00293681" w:rsidP="00AC0733">
            <w:pPr>
              <w:suppressAutoHyphens/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  <w:shd w:val="clear" w:color="auto" w:fill="FFFFFF"/>
              </w:rPr>
              <w:t>}</w:t>
            </w:r>
          </w:p>
          <w:p w:rsidR="00AC0733" w:rsidRPr="00293681" w:rsidRDefault="00293681" w:rsidP="00AC0733">
            <w:pPr>
              <w:suppressAutoHyphens/>
              <w:spacing w:after="0"/>
              <w:jc w:val="both"/>
              <w:rPr>
                <w:rFonts w:ascii="Times New Roman" w:eastAsia="Times-Italic" w:hAnsi="Times New Roman"/>
                <w:b/>
                <w:iCs/>
                <w:sz w:val="28"/>
                <w:szCs w:val="28"/>
                <w:lang w:val="en-US" w:eastAsia="ar-SA"/>
              </w:rPr>
            </w:pPr>
            <w:r>
              <w:rPr>
                <w:rStyle w:val="commentcolor"/>
                <w:rFonts w:ascii="Consolas" w:hAnsi="Consolas" w:cs="Consolas"/>
                <w:color w:val="008000"/>
                <w:shd w:val="clear" w:color="auto" w:fill="FFFFFF"/>
              </w:rPr>
              <w:t>// Outputs "Good evening."</w:t>
            </w:r>
          </w:p>
        </w:tc>
      </w:tr>
    </w:tbl>
    <w:p w:rsidR="00AC0733" w:rsidRDefault="00AC0733" w:rsidP="00AC0733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AC0733" w:rsidRDefault="000C4B09" w:rsidP="00AC0733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FF11D1">
        <w:rPr>
          <w:rFonts w:ascii="Times New Roman" w:eastAsia="Times New Roman" w:hAnsi="Times New Roman"/>
          <w:b/>
          <w:sz w:val="28"/>
          <w:szCs w:val="28"/>
          <w:lang w:eastAsia="ar-SA"/>
        </w:rPr>
        <w:t>Тернарний операт</w:t>
      </w:r>
      <w:r>
        <w:rPr>
          <w:rFonts w:ascii="Times New Roman" w:eastAsia="Times New Roman" w:hAnsi="Times New Roman"/>
          <w:sz w:val="28"/>
          <w:szCs w:val="28"/>
          <w:lang w:eastAsia="ar-SA"/>
        </w:rPr>
        <w:t>ор:</w:t>
      </w:r>
    </w:p>
    <w:p w:rsidR="00AC0733" w:rsidRDefault="00293681" w:rsidP="00AC0733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Style w:val="a7"/>
          <w:rFonts w:ascii="Consolas" w:hAnsi="Consolas" w:cs="Consolas"/>
          <w:color w:val="000000"/>
          <w:shd w:val="clear" w:color="auto" w:fill="FFFFFF"/>
        </w:rPr>
        <w:t>variable</w:t>
      </w:r>
      <w:r>
        <w:rPr>
          <w:rFonts w:ascii="Consolas" w:hAnsi="Consolas" w:cs="Consolas"/>
          <w:color w:val="000000"/>
          <w:shd w:val="clear" w:color="auto" w:fill="FFFFFF"/>
        </w:rPr>
        <w:t> = (</w:t>
      </w:r>
      <w:r>
        <w:rPr>
          <w:rStyle w:val="a7"/>
          <w:rFonts w:ascii="Consolas" w:hAnsi="Consolas" w:cs="Consolas"/>
          <w:color w:val="000000"/>
          <w:shd w:val="clear" w:color="auto" w:fill="FFFFFF"/>
        </w:rPr>
        <w:t>condition</w:t>
      </w:r>
      <w:r>
        <w:rPr>
          <w:rFonts w:ascii="Consolas" w:hAnsi="Consolas" w:cs="Consolas"/>
          <w:color w:val="000000"/>
          <w:shd w:val="clear" w:color="auto" w:fill="FFFFFF"/>
        </w:rPr>
        <w:t>) ? </w:t>
      </w:r>
      <w:r>
        <w:rPr>
          <w:rStyle w:val="a7"/>
          <w:rFonts w:ascii="Consolas" w:hAnsi="Consolas" w:cs="Consolas"/>
          <w:color w:val="000000"/>
          <w:shd w:val="clear" w:color="auto" w:fill="FFFFFF"/>
        </w:rPr>
        <w:t>expressionTrue</w:t>
      </w:r>
      <w:r>
        <w:rPr>
          <w:rFonts w:ascii="Consolas" w:hAnsi="Consolas" w:cs="Consolas"/>
          <w:color w:val="000000"/>
          <w:shd w:val="clear" w:color="auto" w:fill="FFFFFF"/>
        </w:rPr>
        <w:t> : </w:t>
      </w:r>
      <w:r>
        <w:rPr>
          <w:rStyle w:val="a7"/>
          <w:rFonts w:ascii="Consolas" w:hAnsi="Consolas" w:cs="Consolas"/>
          <w:color w:val="000000"/>
          <w:shd w:val="clear" w:color="auto" w:fill="FFFFFF"/>
        </w:rPr>
        <w:t>expressionFalse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0C4B09" w:rsidRDefault="000C4B09" w:rsidP="000C4B09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0C4B09" w:rsidRPr="000C4B09" w:rsidRDefault="000C4B09" w:rsidP="000C4B09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0C4B09">
        <w:rPr>
          <w:rFonts w:ascii="Times New Roman" w:eastAsia="Times New Roman" w:hAnsi="Times New Roman"/>
          <w:sz w:val="28"/>
          <w:szCs w:val="28"/>
          <w:lang w:eastAsia="ar-SA"/>
        </w:rPr>
        <w:t xml:space="preserve">Спочатку обчислюється значення умови. Якщо воно істинне, то обчислюється вираз1 і його значення повертається умовною операцією. Якщо значення умови хибне, то обчислюється вираз2 і повертається його значення. </w:t>
      </w:r>
    </w:p>
    <w:p w:rsidR="00AC0733" w:rsidRDefault="000C4B09" w:rsidP="00AC0733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lastRenderedPageBreak/>
        <w:t>Наприклад, замість коду:</w:t>
      </w: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int</w:t>
      </w:r>
      <w:r>
        <w:rPr>
          <w:rFonts w:ascii="Consolas" w:hAnsi="Consolas" w:cs="Consolas"/>
          <w:color w:val="000000"/>
          <w:shd w:val="clear" w:color="auto" w:fill="FFFFFF"/>
        </w:rPr>
        <w:t> time =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20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if</w:t>
      </w:r>
      <w:r>
        <w:rPr>
          <w:rFonts w:ascii="Consolas" w:hAnsi="Consolas" w:cs="Consolas"/>
          <w:color w:val="000000"/>
          <w:shd w:val="clear" w:color="auto" w:fill="FFFFFF"/>
        </w:rPr>
        <w:t> (time &lt;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18</w:t>
      </w:r>
      <w:r>
        <w:rPr>
          <w:rFonts w:ascii="Consolas" w:hAnsi="Consolas" w:cs="Consolas"/>
          <w:color w:val="000000"/>
          <w:shd w:val="clear" w:color="auto" w:fill="FFFFFF"/>
        </w:rPr>
        <w:t>) {</w:t>
      </w: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"Good day."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}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else</w:t>
      </w:r>
      <w:r>
        <w:rPr>
          <w:rFonts w:ascii="Consolas" w:hAnsi="Consolas" w:cs="Consolas"/>
          <w:color w:val="000000"/>
          <w:shd w:val="clear" w:color="auto" w:fill="FFFFFF"/>
        </w:rPr>
        <w:t> {</w:t>
      </w: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"Good evening."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AC0733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hd w:val="clear" w:color="auto" w:fill="FFFFFF"/>
        </w:rPr>
        <w:t>}</w:t>
      </w:r>
    </w:p>
    <w:p w:rsidR="000C4B09" w:rsidRDefault="000C4B09" w:rsidP="00AC0733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AC0733" w:rsidRDefault="000C4B09" w:rsidP="000C4B09">
      <w:pPr>
        <w:suppressAutoHyphens/>
        <w:spacing w:after="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>можна використати тернарний оператор:</w:t>
      </w:r>
    </w:p>
    <w:p w:rsidR="000C4B09" w:rsidRDefault="000C4B09" w:rsidP="000C4B09">
      <w:pPr>
        <w:suppressAutoHyphens/>
        <w:spacing w:after="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int</w:t>
      </w:r>
      <w:r>
        <w:rPr>
          <w:rFonts w:ascii="Consolas" w:hAnsi="Consolas" w:cs="Consolas"/>
          <w:color w:val="000000"/>
          <w:shd w:val="clear" w:color="auto" w:fill="FFFFFF"/>
        </w:rPr>
        <w:t> time =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20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uppressAutoHyphens/>
        <w:spacing w:after="0"/>
        <w:ind w:firstLine="567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String</w:t>
      </w:r>
      <w:r>
        <w:rPr>
          <w:rFonts w:ascii="Consolas" w:hAnsi="Consolas" w:cs="Consolas"/>
          <w:color w:val="000000"/>
          <w:shd w:val="clear" w:color="auto" w:fill="FFFFFF"/>
        </w:rPr>
        <w:t> result = (time &lt;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18</w:t>
      </w:r>
      <w:r>
        <w:rPr>
          <w:rFonts w:ascii="Consolas" w:hAnsi="Consolas" w:cs="Consolas"/>
          <w:color w:val="000000"/>
          <w:shd w:val="clear" w:color="auto" w:fill="FFFFFF"/>
        </w:rPr>
        <w:t>) ? 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"Good day."</w:t>
      </w:r>
      <w:r>
        <w:rPr>
          <w:rFonts w:ascii="Consolas" w:hAnsi="Consolas" w:cs="Consolas"/>
          <w:color w:val="000000"/>
          <w:shd w:val="clear" w:color="auto" w:fill="FFFFFF"/>
        </w:rPr>
        <w:t> : 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"Good evening."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Pr="00AC0733" w:rsidRDefault="00293681" w:rsidP="00AC0733">
      <w:pPr>
        <w:suppressAutoHyphens/>
        <w:spacing w:after="0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Consolas" w:hAnsi="Consolas" w:cs="Consolas"/>
          <w:color w:val="000000"/>
          <w:shd w:val="clear" w:color="auto" w:fill="FFFFFF"/>
        </w:rPr>
        <w:t>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(result);</w:t>
      </w:r>
    </w:p>
    <w:p w:rsidR="00FF11D1" w:rsidRDefault="00FF11D1" w:rsidP="00AC0733">
      <w:pPr>
        <w:spacing w:after="0"/>
        <w:jc w:val="both"/>
        <w:rPr>
          <w:rFonts w:ascii="Arial" w:hAnsi="Arial" w:cs="Arial"/>
          <w:color w:val="2B2B2B"/>
          <w:shd w:val="clear" w:color="auto" w:fill="FFFFFF"/>
        </w:rPr>
      </w:pPr>
    </w:p>
    <w:p w:rsidR="00AC0733" w:rsidRPr="00FF11D1" w:rsidRDefault="00FF11D1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  <w:r w:rsidRPr="00FF11D1">
        <w:rPr>
          <w:rFonts w:ascii="Times New Roman" w:hAnsi="Times New Roman"/>
          <w:b/>
          <w:sz w:val="28"/>
          <w:szCs w:val="28"/>
          <w:shd w:val="clear" w:color="auto" w:fill="FFFFFF"/>
        </w:rPr>
        <w:t>Оператор вибору </w:t>
      </w:r>
      <w:r w:rsidRPr="00FF11D1"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</w:rPr>
        <w:t>switch</w:t>
      </w:r>
      <w:r w:rsidRPr="00FF11D1">
        <w:rPr>
          <w:rFonts w:ascii="Times New Roman" w:hAnsi="Times New Roman"/>
          <w:sz w:val="28"/>
          <w:szCs w:val="28"/>
          <w:shd w:val="clear" w:color="auto" w:fill="FFFFFF"/>
        </w:rPr>
        <w:t> є подібний до </w:t>
      </w:r>
      <w:hyperlink r:id="rId5" w:tgtFrame="_blank" w:history="1">
        <w:r w:rsidRPr="00E4074C">
          <w:rPr>
            <w:rStyle w:val="a9"/>
            <w:rFonts w:ascii="Times New Roman" w:hAnsi="Times New Roman"/>
            <w:b w:val="0"/>
            <w:sz w:val="28"/>
            <w:szCs w:val="28"/>
            <w:bdr w:val="none" w:sz="0" w:space="0" w:color="auto" w:frame="1"/>
            <w:shd w:val="clear" w:color="auto" w:fill="FFFFFF"/>
          </w:rPr>
          <w:t>оператора умовного переходу</w:t>
        </w:r>
        <w:r w:rsidRPr="00FF11D1">
          <w:rPr>
            <w:rStyle w:val="a9"/>
            <w:rFonts w:ascii="Times New Roman" w:hAnsi="Times New Roman"/>
            <w:sz w:val="28"/>
            <w:szCs w:val="28"/>
            <w:u w:val="single"/>
            <w:bdr w:val="none" w:sz="0" w:space="0" w:color="auto" w:frame="1"/>
            <w:shd w:val="clear" w:color="auto" w:fill="FFFFFF"/>
          </w:rPr>
          <w:t> if–else</w:t>
        </w:r>
      </w:hyperlink>
      <w:r w:rsidRPr="00FF11D1">
        <w:rPr>
          <w:rFonts w:ascii="Times New Roman" w:hAnsi="Times New Roman"/>
          <w:sz w:val="28"/>
          <w:szCs w:val="28"/>
          <w:shd w:val="clear" w:color="auto" w:fill="FFFFFF"/>
        </w:rPr>
        <w:t>. Він дозволяє організувати розгалуження процесу виконання в програмі. У деяких випадках використання оператора вибору </w:t>
      </w:r>
      <w:r w:rsidRPr="00FF11D1">
        <w:rPr>
          <w:rFonts w:ascii="Times New Roman" w:hAnsi="Times New Roman"/>
          <w:sz w:val="28"/>
          <w:szCs w:val="28"/>
          <w:bdr w:val="none" w:sz="0" w:space="0" w:color="auto" w:frame="1"/>
          <w:shd w:val="clear" w:color="auto" w:fill="FFFFFF"/>
        </w:rPr>
        <w:t>switch</w:t>
      </w:r>
      <w:r w:rsidRPr="00FF11D1">
        <w:rPr>
          <w:rFonts w:ascii="Times New Roman" w:hAnsi="Times New Roman"/>
          <w:sz w:val="28"/>
          <w:szCs w:val="28"/>
          <w:shd w:val="clear" w:color="auto" w:fill="FFFFFF"/>
        </w:rPr>
        <w:t> дає більш компактний програмний код у порівняння з </w:t>
      </w:r>
      <w:hyperlink r:id="rId6" w:tgtFrame="_blank" w:history="1">
        <w:r w:rsidRPr="00E4074C">
          <w:rPr>
            <w:rStyle w:val="a9"/>
            <w:rFonts w:ascii="Times New Roman" w:hAnsi="Times New Roman"/>
            <w:b w:val="0"/>
            <w:sz w:val="28"/>
            <w:szCs w:val="28"/>
            <w:bdr w:val="none" w:sz="0" w:space="0" w:color="auto" w:frame="1"/>
            <w:shd w:val="clear" w:color="auto" w:fill="FFFFFF"/>
          </w:rPr>
          <w:t>оператором умовного переходу if-else</w:t>
        </w:r>
      </w:hyperlink>
      <w:r w:rsidRPr="00E4074C">
        <w:rPr>
          <w:rFonts w:ascii="Times New Roman" w:hAnsi="Times New Roman"/>
          <w:b/>
          <w:sz w:val="28"/>
          <w:szCs w:val="28"/>
          <w:shd w:val="clear" w:color="auto" w:fill="FFFFFF"/>
        </w:rPr>
        <w:t>.</w:t>
      </w:r>
    </w:p>
    <w:p w:rsidR="00FF11D1" w:rsidRDefault="00FF11D1" w:rsidP="00FF11D1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Oпeратoр вибору </w:t>
      </w:r>
      <w:r w:rsidRPr="00FF11D1">
        <w:rPr>
          <w:rFonts w:ascii="Times New Roman" w:hAnsi="Times New Roman"/>
          <w:sz w:val="28"/>
          <w:szCs w:val="28"/>
        </w:rPr>
        <w:t xml:space="preserve"> switch oрганiзує рoзгалужeння пo</w:t>
      </w:r>
      <w:r>
        <w:rPr>
          <w:rFonts w:ascii="Times New Roman" w:hAnsi="Times New Roman"/>
          <w:sz w:val="28"/>
          <w:szCs w:val="28"/>
        </w:rPr>
        <w:t xml:space="preserve"> </w:t>
      </w:r>
      <w:r w:rsidRPr="00FF11D1">
        <w:rPr>
          <w:rFonts w:ascii="Times New Roman" w:hAnsi="Times New Roman"/>
          <w:sz w:val="28"/>
          <w:szCs w:val="28"/>
        </w:rPr>
        <w:t>дeкiлькoх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FF11D1">
        <w:rPr>
          <w:rFonts w:ascii="Times New Roman" w:hAnsi="Times New Roman"/>
          <w:sz w:val="28"/>
          <w:szCs w:val="28"/>
        </w:rPr>
        <w:t>напрямках. Кoжна галузь вiдзначається кoнстантoю абo кoнстантним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FF11D1">
        <w:rPr>
          <w:rFonts w:ascii="Times New Roman" w:hAnsi="Times New Roman"/>
          <w:sz w:val="28"/>
          <w:szCs w:val="28"/>
        </w:rPr>
        <w:t>вира</w:t>
      </w:r>
      <w:r>
        <w:rPr>
          <w:rFonts w:ascii="Times New Roman" w:hAnsi="Times New Roman"/>
          <w:sz w:val="28"/>
          <w:szCs w:val="28"/>
        </w:rPr>
        <w:t>зом</w:t>
      </w:r>
      <w:r w:rsidRPr="00FF11D1">
        <w:rPr>
          <w:rFonts w:ascii="Times New Roman" w:hAnsi="Times New Roman"/>
          <w:sz w:val="28"/>
          <w:szCs w:val="28"/>
        </w:rPr>
        <w:t xml:space="preserve"> якoгo-нeбудь цiлoгo типу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FF11D1">
        <w:rPr>
          <w:rFonts w:ascii="Times New Roman" w:hAnsi="Times New Roman"/>
          <w:sz w:val="28"/>
          <w:szCs w:val="28"/>
        </w:rPr>
        <w:t>(крiм long) i вибирається, якщo</w:t>
      </w:r>
      <w:r>
        <w:rPr>
          <w:rFonts w:ascii="Times New Roman" w:hAnsi="Times New Roman"/>
          <w:sz w:val="28"/>
          <w:szCs w:val="28"/>
        </w:rPr>
        <w:t xml:space="preserve"> </w:t>
      </w:r>
      <w:r w:rsidRPr="00FF11D1">
        <w:rPr>
          <w:rFonts w:ascii="Times New Roman" w:hAnsi="Times New Roman"/>
          <w:sz w:val="28"/>
          <w:szCs w:val="28"/>
        </w:rPr>
        <w:t>значeння пeвнoгo вира</w:t>
      </w:r>
      <w:r>
        <w:rPr>
          <w:rFonts w:ascii="Times New Roman" w:hAnsi="Times New Roman"/>
          <w:sz w:val="28"/>
          <w:szCs w:val="28"/>
        </w:rPr>
        <w:t>зу</w:t>
      </w:r>
      <w:r w:rsidRPr="00FF11D1">
        <w:rPr>
          <w:rFonts w:ascii="Times New Roman" w:hAnsi="Times New Roman"/>
          <w:sz w:val="28"/>
          <w:szCs w:val="28"/>
        </w:rPr>
        <w:t xml:space="preserve"> збiгається iз цiєю кoнстантoю. Вся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FF11D1">
        <w:rPr>
          <w:rFonts w:ascii="Times New Roman" w:hAnsi="Times New Roman"/>
          <w:sz w:val="28"/>
          <w:szCs w:val="28"/>
        </w:rPr>
        <w:t>кoнструкцiя виглядає так.</w:t>
      </w:r>
    </w:p>
    <w:p w:rsidR="003400FF" w:rsidRDefault="003400FF" w:rsidP="00FF11D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switch</w:t>
      </w:r>
      <w:r w:rsidRPr="003400FF">
        <w:rPr>
          <w:rFonts w:ascii="Consolas" w:eastAsia="Times New Roman" w:hAnsi="Consolas" w:cs="Consolas"/>
          <w:b/>
          <w:bCs/>
          <w:color w:val="2B2B2B"/>
          <w:sz w:val="23"/>
          <w:szCs w:val="23"/>
          <w:bdr w:val="none" w:sz="0" w:space="0" w:color="auto" w:frame="1"/>
          <w:lang w:eastAsia="uk-UA"/>
        </w:rPr>
        <w:t xml:space="preserve"> 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(</w:t>
      </w:r>
      <w:r w:rsidRPr="003400FF">
        <w:rPr>
          <w:rFonts w:ascii="Consolas" w:eastAsia="Times New Roman" w:hAnsi="Consolas" w:cs="Consolas"/>
          <w:b/>
          <w:bCs/>
          <w:i/>
          <w:iCs/>
          <w:color w:val="2B2B2B"/>
          <w:sz w:val="23"/>
          <w:szCs w:val="23"/>
          <w:bdr w:val="none" w:sz="0" w:space="0" w:color="auto" w:frame="1"/>
          <w:lang w:eastAsia="uk-UA"/>
        </w:rPr>
        <w:t>вираз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)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{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case</w:t>
      </w:r>
      <w:r w:rsidRPr="003400FF">
        <w:rPr>
          <w:rFonts w:ascii="Consolas" w:eastAsia="Times New Roman" w:hAnsi="Consolas" w:cs="Consolas"/>
          <w:b/>
          <w:bCs/>
          <w:color w:val="2B2B2B"/>
          <w:sz w:val="23"/>
          <w:szCs w:val="23"/>
          <w:bdr w:val="none" w:sz="0" w:space="0" w:color="auto" w:frame="1"/>
          <w:lang w:eastAsia="uk-UA"/>
        </w:rPr>
        <w:t xml:space="preserve"> </w:t>
      </w:r>
      <w:r w:rsidRPr="003400FF">
        <w:rPr>
          <w:rFonts w:ascii="Consolas" w:eastAsia="Times New Roman" w:hAnsi="Consolas" w:cs="Consolas"/>
          <w:i/>
          <w:iCs/>
          <w:color w:val="2B2B2B"/>
          <w:sz w:val="23"/>
          <w:szCs w:val="23"/>
          <w:bdr w:val="none" w:sz="0" w:space="0" w:color="auto" w:frame="1"/>
          <w:lang w:eastAsia="uk-UA"/>
        </w:rPr>
        <w:t>значення1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: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</w:t>
      </w:r>
      <w:r w:rsidRPr="00FF11D1">
        <w:rPr>
          <w:rFonts w:ascii="Consolas" w:eastAsia="Times New Roman" w:hAnsi="Consolas" w:cs="Consolas"/>
          <w:color w:val="008000"/>
          <w:sz w:val="23"/>
          <w:szCs w:val="23"/>
          <w:bdr w:val="none" w:sz="0" w:space="0" w:color="auto" w:frame="1"/>
          <w:lang w:eastAsia="uk-UA"/>
        </w:rPr>
        <w:t>// оператори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...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break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;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case</w:t>
      </w:r>
      <w:r w:rsidRPr="003400FF">
        <w:rPr>
          <w:rFonts w:ascii="Consolas" w:eastAsia="Times New Roman" w:hAnsi="Consolas" w:cs="Consolas"/>
          <w:b/>
          <w:bCs/>
          <w:color w:val="2B2B2B"/>
          <w:sz w:val="23"/>
          <w:szCs w:val="23"/>
          <w:bdr w:val="none" w:sz="0" w:space="0" w:color="auto" w:frame="1"/>
          <w:lang w:eastAsia="uk-UA"/>
        </w:rPr>
        <w:t xml:space="preserve"> </w:t>
      </w:r>
      <w:r w:rsidRPr="003400FF">
        <w:rPr>
          <w:rFonts w:ascii="Consolas" w:eastAsia="Times New Roman" w:hAnsi="Consolas" w:cs="Consolas"/>
          <w:i/>
          <w:iCs/>
          <w:color w:val="2B2B2B"/>
          <w:sz w:val="23"/>
          <w:szCs w:val="23"/>
          <w:bdr w:val="none" w:sz="0" w:space="0" w:color="auto" w:frame="1"/>
          <w:lang w:eastAsia="uk-UA"/>
        </w:rPr>
        <w:t>значення2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: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</w:t>
      </w:r>
      <w:r w:rsidRPr="00FF11D1">
        <w:rPr>
          <w:rFonts w:ascii="Consolas" w:eastAsia="Times New Roman" w:hAnsi="Consolas" w:cs="Consolas"/>
          <w:color w:val="008000"/>
          <w:sz w:val="23"/>
          <w:szCs w:val="23"/>
          <w:bdr w:val="none" w:sz="0" w:space="0" w:color="auto" w:frame="1"/>
          <w:lang w:eastAsia="uk-UA"/>
        </w:rPr>
        <w:t>// оператори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...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break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;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...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case</w:t>
      </w:r>
      <w:r w:rsidRPr="003400FF">
        <w:rPr>
          <w:rFonts w:ascii="Consolas" w:eastAsia="Times New Roman" w:hAnsi="Consolas" w:cs="Consolas"/>
          <w:b/>
          <w:bCs/>
          <w:color w:val="2B2B2B"/>
          <w:sz w:val="23"/>
          <w:szCs w:val="23"/>
          <w:bdr w:val="none" w:sz="0" w:space="0" w:color="auto" w:frame="1"/>
          <w:lang w:eastAsia="uk-UA"/>
        </w:rPr>
        <w:t xml:space="preserve"> </w:t>
      </w:r>
      <w:r w:rsidRPr="003400FF">
        <w:rPr>
          <w:rFonts w:ascii="Consolas" w:eastAsia="Times New Roman" w:hAnsi="Consolas" w:cs="Consolas"/>
          <w:i/>
          <w:iCs/>
          <w:color w:val="2B2B2B"/>
          <w:sz w:val="23"/>
          <w:szCs w:val="23"/>
          <w:bdr w:val="none" w:sz="0" w:space="0" w:color="auto" w:frame="1"/>
          <w:lang w:eastAsia="uk-UA"/>
        </w:rPr>
        <w:t>значенняN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: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</w:t>
      </w:r>
      <w:r w:rsidRPr="00FF11D1">
        <w:rPr>
          <w:rFonts w:ascii="Consolas" w:eastAsia="Times New Roman" w:hAnsi="Consolas" w:cs="Consolas"/>
          <w:color w:val="008000"/>
          <w:sz w:val="23"/>
          <w:szCs w:val="23"/>
          <w:bdr w:val="none" w:sz="0" w:space="0" w:color="auto" w:frame="1"/>
          <w:lang w:eastAsia="uk-UA"/>
        </w:rPr>
        <w:t>// оператори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...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break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;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</w:t>
      </w:r>
      <w:r w:rsidRPr="003400FF">
        <w:rPr>
          <w:rFonts w:ascii="Consolas" w:eastAsia="Times New Roman" w:hAnsi="Consolas" w:cs="Consolas"/>
          <w:b/>
          <w:bCs/>
          <w:color w:val="800000"/>
          <w:sz w:val="23"/>
          <w:szCs w:val="23"/>
          <w:bdr w:val="none" w:sz="0" w:space="0" w:color="auto" w:frame="1"/>
          <w:lang w:eastAsia="uk-UA"/>
        </w:rPr>
        <w:t>default</w:t>
      </w: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: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</w:t>
      </w:r>
      <w:r w:rsidRPr="00FF11D1">
        <w:rPr>
          <w:rFonts w:ascii="Consolas" w:eastAsia="Times New Roman" w:hAnsi="Consolas" w:cs="Consolas"/>
          <w:color w:val="008000"/>
          <w:sz w:val="23"/>
          <w:szCs w:val="23"/>
          <w:bdr w:val="none" w:sz="0" w:space="0" w:color="auto" w:frame="1"/>
          <w:lang w:eastAsia="uk-UA"/>
        </w:rPr>
        <w:t>// оператори, що виконуються за замовчуванням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 xml:space="preserve">        ...</w:t>
      </w:r>
    </w:p>
    <w:p w:rsidR="00FF11D1" w:rsidRPr="00FF11D1" w:rsidRDefault="00FF11D1" w:rsidP="00FF1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</w:pPr>
      <w:r w:rsidRPr="00FF11D1">
        <w:rPr>
          <w:rFonts w:ascii="Consolas" w:eastAsia="Times New Roman" w:hAnsi="Consolas" w:cs="Consolas"/>
          <w:color w:val="2B2B2B"/>
          <w:sz w:val="23"/>
          <w:szCs w:val="23"/>
          <w:lang w:eastAsia="uk-UA"/>
        </w:rPr>
        <w:t>}</w:t>
      </w:r>
    </w:p>
    <w:p w:rsidR="003400FF" w:rsidRDefault="003400FF" w:rsidP="00FF11D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400FF" w:rsidRPr="003400FF" w:rsidRDefault="003400FF" w:rsidP="003400FF">
      <w:pPr>
        <w:pStyle w:val="a6"/>
        <w:spacing w:before="0" w:beforeAutospacing="0" w:after="360" w:afterAutospacing="0"/>
        <w:textAlignment w:val="baseline"/>
        <w:rPr>
          <w:color w:val="2B2B2B"/>
          <w:sz w:val="28"/>
          <w:szCs w:val="28"/>
        </w:rPr>
      </w:pPr>
      <w:r w:rsidRPr="003400FF">
        <w:rPr>
          <w:color w:val="2B2B2B"/>
          <w:sz w:val="28"/>
          <w:szCs w:val="28"/>
        </w:rPr>
        <w:t>де</w:t>
      </w:r>
    </w:p>
    <w:p w:rsidR="003400FF" w:rsidRPr="003400FF" w:rsidRDefault="003400FF" w:rsidP="003400FF">
      <w:pPr>
        <w:numPr>
          <w:ilvl w:val="0"/>
          <w:numId w:val="8"/>
        </w:numPr>
        <w:spacing w:after="0" w:line="240" w:lineRule="auto"/>
        <w:ind w:left="300"/>
        <w:textAlignment w:val="baseline"/>
        <w:rPr>
          <w:rFonts w:ascii="Times New Roman" w:hAnsi="Times New Roman"/>
          <w:color w:val="2B2B2B"/>
          <w:sz w:val="28"/>
          <w:szCs w:val="28"/>
        </w:rPr>
      </w:pPr>
      <w:r w:rsidRPr="003400FF">
        <w:rPr>
          <w:rStyle w:val="a7"/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lastRenderedPageBreak/>
        <w:t>вираз</w:t>
      </w:r>
      <w:r w:rsidRPr="003400FF">
        <w:rPr>
          <w:rFonts w:ascii="Times New Roman" w:hAnsi="Times New Roman"/>
          <w:color w:val="2B2B2B"/>
          <w:sz w:val="28"/>
          <w:szCs w:val="28"/>
        </w:rPr>
        <w:t> – керуючий вираз, який може мати один з цілочисельних типів: 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byte</w:t>
      </w:r>
      <w:r w:rsidRPr="003400FF">
        <w:rPr>
          <w:rFonts w:ascii="Times New Roman" w:hAnsi="Times New Roman"/>
          <w:color w:val="2B2B2B"/>
          <w:sz w:val="28"/>
          <w:szCs w:val="28"/>
        </w:rPr>
        <w:t>, 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int</w:t>
      </w:r>
      <w:r w:rsidRPr="003400FF">
        <w:rPr>
          <w:rFonts w:ascii="Times New Roman" w:hAnsi="Times New Roman"/>
          <w:color w:val="2B2B2B"/>
          <w:sz w:val="28"/>
          <w:szCs w:val="28"/>
        </w:rPr>
        <w:t>, 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short</w:t>
      </w:r>
      <w:r w:rsidRPr="003400FF">
        <w:rPr>
          <w:rFonts w:ascii="Times New Roman" w:hAnsi="Times New Roman"/>
          <w:color w:val="2B2B2B"/>
          <w:sz w:val="28"/>
          <w:szCs w:val="28"/>
        </w:rPr>
        <w:t>, 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char</w:t>
      </w:r>
      <w:r w:rsidRPr="003400FF">
        <w:rPr>
          <w:rFonts w:ascii="Times New Roman" w:hAnsi="Times New Roman"/>
          <w:color w:val="2B2B2B"/>
          <w:sz w:val="28"/>
          <w:szCs w:val="28"/>
        </w:rPr>
        <w:t> або </w:t>
      </w:r>
      <w:r w:rsidRPr="003400FF">
        <w:rPr>
          <w:rFonts w:ascii="Times New Roman" w:hAnsi="Times New Roman"/>
          <w:color w:val="333333"/>
          <w:sz w:val="28"/>
          <w:szCs w:val="28"/>
          <w:bdr w:val="none" w:sz="0" w:space="0" w:color="auto" w:frame="1"/>
        </w:rPr>
        <w:t>зчислений тип</w:t>
      </w:r>
      <w:r w:rsidRPr="003400FF">
        <w:rPr>
          <w:rFonts w:ascii="Times New Roman" w:hAnsi="Times New Roman"/>
          <w:color w:val="2B2B2B"/>
          <w:sz w:val="28"/>
          <w:szCs w:val="28"/>
        </w:rPr>
        <w:t>. У нових версіях </w:t>
      </w:r>
      <w:r w:rsidRPr="003400FF">
        <w:rPr>
          <w:rStyle w:val="a9"/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JDK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 </w:t>
      </w:r>
      <w:r w:rsidRPr="003400FF">
        <w:rPr>
          <w:rStyle w:val="a7"/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вираз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 </w:t>
      </w:r>
      <w:r w:rsidRPr="003400FF">
        <w:rPr>
          <w:rFonts w:ascii="Times New Roman" w:hAnsi="Times New Roman"/>
          <w:color w:val="2B2B2B"/>
          <w:sz w:val="28"/>
          <w:szCs w:val="28"/>
        </w:rPr>
        <w:t>може мати тип 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String</w:t>
      </w:r>
      <w:r w:rsidRPr="003400FF">
        <w:rPr>
          <w:rFonts w:ascii="Times New Roman" w:hAnsi="Times New Roman"/>
          <w:color w:val="2B2B2B"/>
          <w:sz w:val="28"/>
          <w:szCs w:val="28"/>
        </w:rPr>
        <w:t>.</w:t>
      </w:r>
    </w:p>
    <w:p w:rsidR="003400FF" w:rsidRDefault="003400FF" w:rsidP="003400FF">
      <w:pPr>
        <w:numPr>
          <w:ilvl w:val="0"/>
          <w:numId w:val="8"/>
        </w:numPr>
        <w:spacing w:after="0" w:line="240" w:lineRule="auto"/>
        <w:ind w:left="0" w:firstLine="0"/>
        <w:textAlignment w:val="baseline"/>
        <w:rPr>
          <w:rFonts w:ascii="Times New Roman" w:hAnsi="Times New Roman"/>
          <w:color w:val="2B2B2B"/>
          <w:sz w:val="28"/>
          <w:szCs w:val="28"/>
        </w:rPr>
      </w:pPr>
      <w:r w:rsidRPr="003400FF">
        <w:rPr>
          <w:rStyle w:val="a7"/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значення1</w:t>
      </w:r>
      <w:r w:rsidRPr="003400FF">
        <w:rPr>
          <w:rFonts w:ascii="Times New Roman" w:hAnsi="Times New Roman"/>
          <w:color w:val="2B2B2B"/>
          <w:sz w:val="28"/>
          <w:szCs w:val="28"/>
        </w:rPr>
        <w:t>, </w:t>
      </w:r>
      <w:r w:rsidRPr="003400FF">
        <w:rPr>
          <w:rStyle w:val="a7"/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значення2</w:t>
      </w:r>
      <w:r w:rsidRPr="003400FF">
        <w:rPr>
          <w:rFonts w:ascii="Times New Roman" w:hAnsi="Times New Roman"/>
          <w:color w:val="2B2B2B"/>
          <w:sz w:val="28"/>
          <w:szCs w:val="28"/>
        </w:rPr>
        <w:t>, … , </w:t>
      </w:r>
      <w:r w:rsidRPr="003400FF">
        <w:rPr>
          <w:rStyle w:val="a7"/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значенняN</w:t>
      </w:r>
      <w:r w:rsidRPr="003400FF">
        <w:rPr>
          <w:rFonts w:ascii="Times New Roman" w:hAnsi="Times New Roman"/>
          <w:color w:val="0000FF"/>
          <w:sz w:val="28"/>
          <w:szCs w:val="28"/>
          <w:bdr w:val="none" w:sz="0" w:space="0" w:color="auto" w:frame="1"/>
        </w:rPr>
        <w:t> </w:t>
      </w:r>
      <w:r w:rsidRPr="003400FF">
        <w:rPr>
          <w:rFonts w:ascii="Times New Roman" w:hAnsi="Times New Roman"/>
          <w:color w:val="2B2B2B"/>
          <w:sz w:val="28"/>
          <w:szCs w:val="28"/>
        </w:rPr>
        <w:t xml:space="preserve">– константні вирази (літеральні значення). </w:t>
      </w:r>
    </w:p>
    <w:p w:rsidR="003400FF" w:rsidRDefault="003400FF" w:rsidP="003400FF">
      <w:pPr>
        <w:spacing w:after="0" w:line="240" w:lineRule="auto"/>
        <w:textAlignment w:val="baseline"/>
        <w:rPr>
          <w:rStyle w:val="a7"/>
          <w:rFonts w:ascii="Times New Roman" w:hAnsi="Times New Roman"/>
          <w:color w:val="0000FF"/>
          <w:sz w:val="28"/>
          <w:szCs w:val="28"/>
          <w:bdr w:val="none" w:sz="0" w:space="0" w:color="auto" w:frame="1"/>
        </w:rPr>
      </w:pPr>
    </w:p>
    <w:p w:rsidR="003400FF" w:rsidRPr="003400FF" w:rsidRDefault="003400FF" w:rsidP="003400FF">
      <w:pPr>
        <w:spacing w:after="0" w:line="240" w:lineRule="auto"/>
        <w:jc w:val="both"/>
        <w:textAlignment w:val="baseline"/>
        <w:rPr>
          <w:rFonts w:ascii="Times New Roman" w:hAnsi="Times New Roman"/>
          <w:color w:val="2B2B2B"/>
          <w:sz w:val="28"/>
          <w:szCs w:val="28"/>
        </w:rPr>
      </w:pPr>
      <w:r w:rsidRPr="003400FF">
        <w:rPr>
          <w:rFonts w:ascii="Times New Roman" w:hAnsi="Times New Roman"/>
          <w:color w:val="2B2B2B"/>
          <w:sz w:val="28"/>
          <w:szCs w:val="28"/>
        </w:rPr>
        <w:t>Кожне значення має бути сумісним за типом з вказаним виразом.</w:t>
      </w:r>
    </w:p>
    <w:p w:rsidR="003400FF" w:rsidRDefault="003400FF" w:rsidP="003400FF">
      <w:pPr>
        <w:pStyle w:val="a6"/>
        <w:spacing w:before="0" w:beforeAutospacing="0" w:after="0" w:afterAutospacing="0"/>
        <w:jc w:val="both"/>
        <w:textAlignment w:val="baseline"/>
        <w:rPr>
          <w:color w:val="2B2B2B"/>
          <w:sz w:val="28"/>
          <w:szCs w:val="28"/>
        </w:rPr>
      </w:pPr>
      <w:r w:rsidRPr="003400FF">
        <w:rPr>
          <w:color w:val="2B2B2B"/>
          <w:sz w:val="28"/>
          <w:szCs w:val="28"/>
        </w:rPr>
        <w:t>Блок </w:t>
      </w:r>
      <w:r w:rsidRPr="003400FF">
        <w:rPr>
          <w:color w:val="0000FF"/>
          <w:sz w:val="28"/>
          <w:szCs w:val="28"/>
          <w:bdr w:val="none" w:sz="0" w:space="0" w:color="auto" w:frame="1"/>
        </w:rPr>
        <w:t>default</w:t>
      </w:r>
      <w:r w:rsidRPr="003400FF">
        <w:rPr>
          <w:color w:val="2B2B2B"/>
          <w:sz w:val="28"/>
          <w:szCs w:val="28"/>
        </w:rPr>
        <w:t> може бути відсутній.</w:t>
      </w:r>
    </w:p>
    <w:p w:rsidR="003400FF" w:rsidRPr="003400FF" w:rsidRDefault="003400FF" w:rsidP="003400FF">
      <w:pPr>
        <w:pStyle w:val="a6"/>
        <w:spacing w:before="0" w:beforeAutospacing="0" w:after="0" w:afterAutospacing="0"/>
        <w:jc w:val="both"/>
        <w:textAlignment w:val="baseline"/>
        <w:rPr>
          <w:color w:val="2B2B2B"/>
          <w:sz w:val="28"/>
          <w:szCs w:val="28"/>
        </w:rPr>
      </w:pPr>
      <w:r w:rsidRPr="003400FF">
        <w:rPr>
          <w:color w:val="2B2B2B"/>
          <w:sz w:val="28"/>
          <w:szCs w:val="28"/>
        </w:rPr>
        <w:t>Оператор вибору switch працює наступним чином. Значення виразу порівнюється з кожним зі значень (значення1, значення2, …, значенняN), що слідують після ключового слова case. Якщо знайдено співпадіння, тоді виконуються оператори, що слідують після цієї частини case. Якщо в жодному з варіантів після case співпадіння не знайдено, тоді виконуються оператори, що йдуть в блоці default. Якщо блок default відсутній (може бути відсутній), тоді нічого не відбувається і виконується наступний оператор, що слідує за оператором switch.</w:t>
      </w:r>
      <w:r>
        <w:rPr>
          <w:color w:val="2B2B2B"/>
          <w:sz w:val="28"/>
          <w:szCs w:val="28"/>
        </w:rPr>
        <w:t xml:space="preserve"> </w:t>
      </w:r>
    </w:p>
    <w:p w:rsidR="003400FF" w:rsidRPr="003400FF" w:rsidRDefault="003400FF" w:rsidP="003400FF">
      <w:pPr>
        <w:pStyle w:val="a6"/>
        <w:spacing w:before="0" w:beforeAutospacing="0" w:after="0" w:afterAutospacing="0"/>
        <w:jc w:val="both"/>
        <w:textAlignment w:val="baseline"/>
        <w:rPr>
          <w:color w:val="2B2B2B"/>
          <w:sz w:val="28"/>
          <w:szCs w:val="28"/>
        </w:rPr>
      </w:pPr>
      <w:r w:rsidRPr="003400FF">
        <w:rPr>
          <w:color w:val="2B2B2B"/>
          <w:sz w:val="28"/>
          <w:szCs w:val="28"/>
        </w:rPr>
        <w:t>Оператор break необхідний для негайного виходу з оператора switch. Якщо виконується оператор break, тоді виконується наступний після switch оператор.</w:t>
      </w:r>
    </w:p>
    <w:p w:rsidR="003400FF" w:rsidRPr="003400FF" w:rsidRDefault="003400FF" w:rsidP="003400FF">
      <w:pPr>
        <w:pStyle w:val="a6"/>
        <w:spacing w:before="0" w:beforeAutospacing="0" w:after="0" w:afterAutospacing="0"/>
        <w:jc w:val="both"/>
        <w:textAlignment w:val="baseline"/>
        <w:rPr>
          <w:color w:val="2B2B2B"/>
          <w:sz w:val="28"/>
          <w:szCs w:val="28"/>
        </w:rPr>
      </w:pPr>
    </w:p>
    <w:p w:rsidR="00293681" w:rsidRPr="00FF11D1" w:rsidRDefault="00FF11D1" w:rsidP="003400F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Приклад</w:t>
      </w:r>
      <w:r w:rsidR="003400FF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.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int</w:t>
      </w:r>
      <w:r>
        <w:rPr>
          <w:rFonts w:ascii="Consolas" w:hAnsi="Consolas" w:cs="Consolas"/>
          <w:color w:val="000000"/>
          <w:shd w:val="clear" w:color="auto" w:fill="FFFFFF"/>
        </w:rPr>
        <w:t> day =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4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switch</w:t>
      </w:r>
      <w:r>
        <w:rPr>
          <w:rFonts w:ascii="Consolas" w:hAnsi="Consolas" w:cs="Consolas"/>
          <w:color w:val="000000"/>
          <w:shd w:val="clear" w:color="auto" w:fill="FFFFFF"/>
        </w:rPr>
        <w:t> (day) {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1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"Monday"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2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"Tuesday"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3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"Wednesday"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4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"Thursday"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5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"Friday"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6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"Saturday"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7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"Sunday"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}</w:t>
      </w:r>
    </w:p>
    <w:p w:rsidR="00293681" w:rsidRDefault="00293681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  <w:r>
        <w:rPr>
          <w:rStyle w:val="commentcolor"/>
          <w:rFonts w:ascii="Consolas" w:hAnsi="Consolas" w:cs="Consolas"/>
          <w:color w:val="008000"/>
          <w:shd w:val="clear" w:color="auto" w:fill="FFFFFF"/>
        </w:rPr>
        <w:t>// Outputs "Thursday" (day 4)</w:t>
      </w:r>
    </w:p>
    <w:p w:rsidR="00293681" w:rsidRPr="00FF11D1" w:rsidRDefault="00293681" w:rsidP="00AC073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int</w:t>
      </w:r>
      <w:r>
        <w:rPr>
          <w:rFonts w:ascii="Consolas" w:hAnsi="Consolas" w:cs="Consolas"/>
          <w:color w:val="000000"/>
          <w:shd w:val="clear" w:color="auto" w:fill="FFFFFF"/>
        </w:rPr>
        <w:t> day =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4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switch</w:t>
      </w:r>
      <w:r>
        <w:rPr>
          <w:rFonts w:ascii="Consolas" w:hAnsi="Consolas" w:cs="Consolas"/>
          <w:color w:val="000000"/>
          <w:shd w:val="clear" w:color="auto" w:fill="FFFFFF"/>
        </w:rPr>
        <w:t> (day) {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6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"Today is Saturday"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case</w:t>
      </w:r>
      <w:r>
        <w:rPr>
          <w:rFonts w:ascii="Consolas" w:hAnsi="Consolas" w:cs="Consolas"/>
          <w:color w:val="000000"/>
          <w:shd w:val="clear" w:color="auto" w:fill="FFFFFF"/>
        </w:rPr>
        <w:t> </w:t>
      </w:r>
      <w:r>
        <w:rPr>
          <w:rStyle w:val="javanumbercolor"/>
          <w:rFonts w:ascii="Consolas" w:hAnsi="Consolas" w:cs="Consolas"/>
          <w:color w:val="FF0000"/>
          <w:shd w:val="clear" w:color="auto" w:fill="FFFFFF"/>
        </w:rPr>
        <w:t>7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lastRenderedPageBreak/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"Today is Sunday"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break</w:t>
      </w:r>
      <w:r>
        <w:rPr>
          <w:rFonts w:ascii="Consolas" w:hAnsi="Consolas" w:cs="Consolas"/>
          <w:color w:val="000000"/>
          <w:shd w:val="clear" w:color="auto" w:fill="FFFFFF"/>
        </w:rPr>
        <w:t>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</w:t>
      </w:r>
      <w:r>
        <w:rPr>
          <w:rStyle w:val="javakeywordcolor"/>
          <w:rFonts w:ascii="Consolas" w:hAnsi="Consolas" w:cs="Consolas"/>
          <w:color w:val="0000CD"/>
          <w:shd w:val="clear" w:color="auto" w:fill="FFFFFF"/>
        </w:rPr>
        <w:t>default</w:t>
      </w:r>
      <w:r>
        <w:rPr>
          <w:rFonts w:ascii="Consolas" w:hAnsi="Consolas" w:cs="Consolas"/>
          <w:color w:val="000000"/>
          <w:shd w:val="clear" w:color="auto" w:fill="FFFFFF"/>
        </w:rPr>
        <w:t>: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    System.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out</w:t>
      </w:r>
      <w:r>
        <w:rPr>
          <w:rFonts w:ascii="Consolas" w:hAnsi="Consolas" w:cs="Consolas"/>
          <w:color w:val="000000"/>
          <w:shd w:val="clear" w:color="auto" w:fill="FFFFFF"/>
        </w:rPr>
        <w:t>.</w:t>
      </w:r>
      <w:r>
        <w:rPr>
          <w:rStyle w:val="javapropertycolor"/>
          <w:rFonts w:ascii="Consolas" w:hAnsi="Consolas" w:cs="Consolas"/>
          <w:color w:val="000000"/>
          <w:shd w:val="clear" w:color="auto" w:fill="FFFFFF"/>
        </w:rPr>
        <w:t>println</w:t>
      </w:r>
      <w:r>
        <w:rPr>
          <w:rFonts w:ascii="Consolas" w:hAnsi="Consolas" w:cs="Consolas"/>
          <w:color w:val="000000"/>
          <w:shd w:val="clear" w:color="auto" w:fill="FFFFFF"/>
        </w:rPr>
        <w:t>(</w:t>
      </w:r>
      <w:r>
        <w:rPr>
          <w:rStyle w:val="javastringcolor"/>
          <w:rFonts w:ascii="Consolas" w:hAnsi="Consolas" w:cs="Consolas"/>
          <w:color w:val="A52A2A"/>
          <w:shd w:val="clear" w:color="auto" w:fill="FFFFFF"/>
        </w:rPr>
        <w:t>"Looking forward to the Weekend"</w:t>
      </w:r>
      <w:r>
        <w:rPr>
          <w:rFonts w:ascii="Consolas" w:hAnsi="Consolas" w:cs="Consolas"/>
          <w:color w:val="000000"/>
          <w:shd w:val="clear" w:color="auto" w:fill="FFFFFF"/>
        </w:rPr>
        <w:t>);</w:t>
      </w:r>
    </w:p>
    <w:p w:rsidR="00293681" w:rsidRDefault="00293681" w:rsidP="00AC0733">
      <w:pPr>
        <w:spacing w:after="0"/>
        <w:jc w:val="both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  <w:shd w:val="clear" w:color="auto" w:fill="FFFFFF"/>
        </w:rPr>
        <w:t>}</w:t>
      </w:r>
    </w:p>
    <w:p w:rsidR="00293681" w:rsidRDefault="00293681" w:rsidP="00AC0733">
      <w:pPr>
        <w:spacing w:after="0"/>
        <w:jc w:val="both"/>
        <w:rPr>
          <w:rStyle w:val="commentcolor"/>
          <w:rFonts w:ascii="Consolas" w:hAnsi="Consolas" w:cs="Consolas"/>
          <w:color w:val="008000"/>
          <w:shd w:val="clear" w:color="auto" w:fill="FFFFFF"/>
        </w:rPr>
      </w:pPr>
      <w:r>
        <w:rPr>
          <w:rStyle w:val="commentcolor"/>
          <w:rFonts w:ascii="Consolas" w:hAnsi="Consolas" w:cs="Consolas"/>
          <w:color w:val="008000"/>
          <w:shd w:val="clear" w:color="auto" w:fill="FFFFFF"/>
        </w:rPr>
        <w:t>// Outputs "Looking forward to the Weekend"</w:t>
      </w:r>
    </w:p>
    <w:p w:rsidR="003400FF" w:rsidRDefault="003400FF" w:rsidP="00AC0733">
      <w:pPr>
        <w:spacing w:after="0"/>
        <w:jc w:val="both"/>
        <w:rPr>
          <w:rStyle w:val="commentcolor"/>
          <w:rFonts w:ascii="Times New Roman" w:hAnsi="Times New Roman"/>
          <w:color w:val="008000"/>
          <w:sz w:val="28"/>
          <w:szCs w:val="28"/>
          <w:shd w:val="clear" w:color="auto" w:fill="FFFFFF"/>
        </w:rPr>
      </w:pPr>
    </w:p>
    <w:p w:rsidR="00293681" w:rsidRPr="00A67DB6" w:rsidRDefault="00A67DB6" w:rsidP="00A67DB6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A67DB6">
        <w:rPr>
          <w:rFonts w:ascii="Times New Roman" w:hAnsi="Times New Roman"/>
          <w:b/>
          <w:caps/>
          <w:sz w:val="28"/>
          <w:szCs w:val="28"/>
        </w:rPr>
        <w:t>ПРиклади Розв’язування завдань</w:t>
      </w:r>
    </w:p>
    <w:p w:rsidR="00A67DB6" w:rsidRDefault="00A67DB6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  <w:r>
        <w:rPr>
          <w:rFonts w:ascii="Times New Roman" w:hAnsi="Times New Roman"/>
          <w:caps/>
          <w:noProof/>
          <w:sz w:val="28"/>
          <w:szCs w:val="28"/>
          <w:lang w:val="ru-RU" w:eastAsia="ru-RU"/>
        </w:rPr>
        <w:drawing>
          <wp:inline distT="0" distB="0" distL="0" distR="0">
            <wp:extent cx="5648960" cy="7859395"/>
            <wp:effectExtent l="0" t="0" r="889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785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DB6" w:rsidRDefault="00A67DB6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</w:p>
    <w:p w:rsidR="00A67DB6" w:rsidRPr="00EF7401" w:rsidRDefault="00A67DB6" w:rsidP="00A67DB6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EF7401">
        <w:rPr>
          <w:rFonts w:ascii="Times New Roman" w:hAnsi="Times New Roman"/>
          <w:b/>
          <w:sz w:val="28"/>
          <w:szCs w:val="28"/>
        </w:rPr>
        <w:lastRenderedPageBreak/>
        <w:t>Стандартні математичні функції</w:t>
      </w:r>
    </w:p>
    <w:p w:rsidR="00A67DB6" w:rsidRPr="00A67DB6" w:rsidRDefault="00A67DB6" w:rsidP="00A67DB6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67DB6">
        <w:rPr>
          <w:rFonts w:ascii="Times New Roman" w:hAnsi="Times New Roman"/>
          <w:sz w:val="28"/>
          <w:szCs w:val="28"/>
        </w:rPr>
        <w:t>Оскільки мова Java є об'єктно-орієнтованою, то математичні функції</w:t>
      </w:r>
      <w:r w:rsidR="00EF7401">
        <w:rPr>
          <w:rFonts w:ascii="Times New Roman" w:hAnsi="Times New Roman"/>
          <w:sz w:val="28"/>
          <w:szCs w:val="28"/>
        </w:rPr>
        <w:t xml:space="preserve"> и</w:t>
      </w:r>
      <w:r w:rsidRPr="00A67DB6">
        <w:rPr>
          <w:rFonts w:ascii="Times New Roman" w:hAnsi="Times New Roman"/>
          <w:sz w:val="28"/>
          <w:szCs w:val="28"/>
        </w:rPr>
        <w:t>повинні належати до деякого класу. Фактично існують два класи, що</w:t>
      </w:r>
      <w:r w:rsidR="00EF7401">
        <w:rPr>
          <w:rFonts w:ascii="Times New Roman" w:hAnsi="Times New Roman"/>
          <w:sz w:val="28"/>
          <w:szCs w:val="28"/>
        </w:rPr>
        <w:t xml:space="preserve"> </w:t>
      </w:r>
      <w:r w:rsidRPr="00A67DB6">
        <w:rPr>
          <w:rFonts w:ascii="Times New Roman" w:hAnsi="Times New Roman"/>
          <w:sz w:val="28"/>
          <w:szCs w:val="28"/>
        </w:rPr>
        <w:t>визначають математичні операції: Math та StrictMath, Останній призначений для виконання обчислень із "підвищеною точністю", але через п</w:t>
      </w:r>
      <w:r w:rsidR="00EF7401">
        <w:rPr>
          <w:rFonts w:ascii="Times New Roman" w:hAnsi="Times New Roman"/>
          <w:sz w:val="28"/>
          <w:szCs w:val="28"/>
        </w:rPr>
        <w:t>о</w:t>
      </w:r>
      <w:r w:rsidRPr="00A67DB6">
        <w:rPr>
          <w:rFonts w:ascii="Times New Roman" w:hAnsi="Times New Roman"/>
          <w:sz w:val="28"/>
          <w:szCs w:val="28"/>
        </w:rPr>
        <w:t>ширення вбудованих у процесори математичних модулів, "звичайна"</w:t>
      </w:r>
      <w:r w:rsidR="00EF7401">
        <w:rPr>
          <w:rFonts w:ascii="Times New Roman" w:hAnsi="Times New Roman"/>
          <w:sz w:val="28"/>
          <w:szCs w:val="28"/>
        </w:rPr>
        <w:t xml:space="preserve"> </w:t>
      </w:r>
      <w:r w:rsidRPr="00A67DB6">
        <w:rPr>
          <w:rFonts w:ascii="Times New Roman" w:hAnsi="Times New Roman"/>
          <w:sz w:val="28"/>
          <w:szCs w:val="28"/>
        </w:rPr>
        <w:t>і "підвищена" точність у сучасній Java не розрізняються. Тому найчастіше використовується саме клас Math.</w:t>
      </w:r>
    </w:p>
    <w:p w:rsidR="00A67DB6" w:rsidRPr="00A67DB6" w:rsidRDefault="00A67DB6" w:rsidP="00A67DB6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67DB6">
        <w:rPr>
          <w:rFonts w:ascii="Times New Roman" w:hAnsi="Times New Roman"/>
          <w:sz w:val="28"/>
          <w:szCs w:val="28"/>
        </w:rPr>
        <w:t>Усі стандартні математичні функції в мові Java є статичними методами класу Math, який визначений з модифікатором</w:t>
      </w:r>
      <w:r w:rsidR="008F1801">
        <w:rPr>
          <w:rFonts w:ascii="Times New Roman" w:hAnsi="Times New Roman"/>
          <w:sz w:val="28"/>
          <w:szCs w:val="28"/>
        </w:rPr>
        <w:t xml:space="preserve"> </w:t>
      </w:r>
      <w:r w:rsidRPr="00A67DB6">
        <w:rPr>
          <w:rFonts w:ascii="Times New Roman" w:hAnsi="Times New Roman"/>
          <w:sz w:val="28"/>
          <w:szCs w:val="28"/>
        </w:rPr>
        <w:t>final, тобто не припускає спадкування. Крім того, клас Math має декілька визначених констант, наведемо дві з них:</w:t>
      </w:r>
    </w:p>
    <w:p w:rsidR="00A67DB6" w:rsidRPr="008F1801" w:rsidRDefault="00A67DB6" w:rsidP="008F180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8F1801">
        <w:rPr>
          <w:rFonts w:ascii="Times New Roman" w:hAnsi="Times New Roman"/>
          <w:b/>
          <w:sz w:val="28"/>
          <w:szCs w:val="28"/>
        </w:rPr>
        <w:t>Основні константи класу Math</w:t>
      </w:r>
    </w:p>
    <w:p w:rsidR="00A67DB6" w:rsidRDefault="00EF7401" w:rsidP="00EF7401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2715151" cy="5545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327" cy="56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01" w:rsidRPr="00EF7401" w:rsidRDefault="00EF7401" w:rsidP="00EF740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EF7401">
        <w:rPr>
          <w:rFonts w:ascii="Times New Roman" w:hAnsi="Times New Roman"/>
          <w:b/>
          <w:sz w:val="28"/>
          <w:szCs w:val="28"/>
        </w:rPr>
        <w:t>Основні методи класу</w:t>
      </w:r>
    </w:p>
    <w:p w:rsidR="00EF7401" w:rsidRDefault="00EF7401" w:rsidP="00EF7401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686698" cy="477956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957" cy="479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5953"/>
      </w:tblGrid>
      <w:tr w:rsidR="00D73751" w:rsidTr="00D73751">
        <w:tc>
          <w:tcPr>
            <w:tcW w:w="2835" w:type="dxa"/>
          </w:tcPr>
          <w:p w:rsidR="00D73751" w:rsidRDefault="00D73751" w:rsidP="00EF7401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3751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Math.log10(n)</w:t>
            </w:r>
          </w:p>
        </w:tc>
        <w:tc>
          <w:tcPr>
            <w:tcW w:w="5953" w:type="dxa"/>
          </w:tcPr>
          <w:p w:rsidR="00D73751" w:rsidRDefault="00D73751" w:rsidP="00EF7401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73751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Повертає значення десяткового логарифма від n.</w:t>
            </w:r>
          </w:p>
        </w:tc>
      </w:tr>
    </w:tbl>
    <w:p w:rsidR="00963055" w:rsidRDefault="00963055" w:rsidP="00D73751">
      <w:pPr>
        <w:spacing w:after="0"/>
        <w:rPr>
          <w:rFonts w:ascii="Times New Roman" w:hAnsi="Times New Roman"/>
          <w:sz w:val="28"/>
          <w:szCs w:val="28"/>
        </w:rPr>
      </w:pPr>
    </w:p>
    <w:p w:rsidR="00963055" w:rsidRDefault="00963055" w:rsidP="0096305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Приклад.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t>public classOurPrimaryClass {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t>public static voidmain(String[] S) {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t>double x;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lastRenderedPageBreak/>
        <w:t>x=Math.sin(Math.PI/6);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t>System.out.println(x);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t>}</w:t>
      </w:r>
    </w:p>
    <w:p w:rsidR="00963055" w:rsidRPr="00EF7401" w:rsidRDefault="00963055" w:rsidP="00963055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EF7401">
        <w:rPr>
          <w:rFonts w:ascii="Consolas" w:hAnsi="Consolas" w:cs="Consolas"/>
          <w:sz w:val="28"/>
          <w:szCs w:val="28"/>
        </w:rPr>
        <w:t>}</w:t>
      </w:r>
    </w:p>
    <w:p w:rsidR="00963055" w:rsidRDefault="00963055" w:rsidP="00D73751">
      <w:pPr>
        <w:spacing w:after="0"/>
        <w:rPr>
          <w:rFonts w:ascii="Times New Roman" w:hAnsi="Times New Roman"/>
          <w:sz w:val="28"/>
          <w:szCs w:val="28"/>
        </w:rPr>
      </w:pPr>
    </w:p>
    <w:p w:rsidR="00D73751" w:rsidRDefault="00963055" w:rsidP="00D73751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Ще приклади використання математичних методів</w:t>
      </w:r>
      <w:r w:rsidR="00D73751">
        <w:rPr>
          <w:rFonts w:ascii="Times New Roman" w:hAnsi="Times New Roman"/>
          <w:sz w:val="28"/>
          <w:szCs w:val="28"/>
        </w:rPr>
        <w:t>:</w:t>
      </w:r>
    </w:p>
    <w:p w:rsidR="00D73751" w:rsidRDefault="00D73751" w:rsidP="00EF7401">
      <w:pPr>
        <w:spacing w:after="0"/>
        <w:jc w:val="center"/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noProof/>
          <w:sz w:val="23"/>
          <w:szCs w:val="23"/>
          <w:shd w:val="clear" w:color="auto" w:fill="FFFFFF"/>
          <w:lang w:val="ru-RU" w:eastAsia="ru-RU"/>
        </w:rPr>
        <w:drawing>
          <wp:inline distT="0" distB="0" distL="0" distR="0">
            <wp:extent cx="6642100" cy="11049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751" w:rsidRDefault="00D73751" w:rsidP="00EF7401">
      <w:pPr>
        <w:spacing w:after="0"/>
        <w:jc w:val="center"/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Одержимо на виході:</w:t>
      </w:r>
    </w:p>
    <w:p w:rsidR="00D73751" w:rsidRDefault="00D73751" w:rsidP="00EF7401">
      <w:pPr>
        <w:spacing w:after="0"/>
        <w:jc w:val="center"/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noProof/>
          <w:sz w:val="23"/>
          <w:szCs w:val="23"/>
          <w:shd w:val="clear" w:color="auto" w:fill="FFFFFF"/>
          <w:lang w:val="ru-RU" w:eastAsia="ru-RU"/>
        </w:rPr>
        <w:drawing>
          <wp:inline distT="0" distB="0" distL="0" distR="0">
            <wp:extent cx="3085465" cy="10883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751" w:rsidRPr="00D73751" w:rsidRDefault="00D73751" w:rsidP="00EF7401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A67DB6" w:rsidRPr="00A67DB6" w:rsidRDefault="00A67DB6" w:rsidP="00A67DB6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A67DB6">
        <w:rPr>
          <w:rFonts w:ascii="Times New Roman" w:hAnsi="Times New Roman"/>
          <w:b/>
          <w:sz w:val="28"/>
          <w:szCs w:val="28"/>
        </w:rPr>
        <w:t>Введення даних з консолі</w:t>
      </w:r>
    </w:p>
    <w:p w:rsidR="00A67DB6" w:rsidRDefault="00A67DB6" w:rsidP="00A67DB6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67DB6">
        <w:rPr>
          <w:rFonts w:ascii="Times New Roman" w:hAnsi="Times New Roman"/>
          <w:sz w:val="28"/>
          <w:szCs w:val="28"/>
        </w:rPr>
        <w:t>Для введення даних у мові програмування java можна скористатися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A67DB6">
        <w:rPr>
          <w:rFonts w:ascii="Times New Roman" w:hAnsi="Times New Roman"/>
          <w:sz w:val="28"/>
          <w:szCs w:val="28"/>
        </w:rPr>
        <w:t>різними засобами. Один з них  використовує спеціальний об'єкт, що належить до класу Scanner. Цей клас містить методи для введення найрізноманітніших типів даних. Приклад його використання наведений нижче:</w:t>
      </w:r>
    </w:p>
    <w:p w:rsidR="00A67DB6" w:rsidRPr="00A67DB6" w:rsidRDefault="00A67DB6" w:rsidP="00A67DB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importjava.io.*;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importjava.util.*;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public class</w:t>
      </w:r>
      <w:r>
        <w:rPr>
          <w:rFonts w:ascii="Consolas" w:hAnsi="Consolas" w:cs="Consolas"/>
          <w:sz w:val="28"/>
          <w:szCs w:val="28"/>
        </w:rPr>
        <w:t xml:space="preserve"> </w:t>
      </w:r>
      <w:r w:rsidRPr="00A67DB6">
        <w:rPr>
          <w:rFonts w:ascii="Consolas" w:hAnsi="Consolas" w:cs="Consolas"/>
          <w:sz w:val="28"/>
          <w:szCs w:val="28"/>
        </w:rPr>
        <w:t>InOutExample {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public static void</w:t>
      </w:r>
      <w:r>
        <w:rPr>
          <w:rFonts w:ascii="Consolas" w:hAnsi="Consolas" w:cs="Consolas"/>
          <w:sz w:val="28"/>
          <w:szCs w:val="28"/>
        </w:rPr>
        <w:t xml:space="preserve"> </w:t>
      </w:r>
      <w:r w:rsidRPr="00A67DB6">
        <w:rPr>
          <w:rFonts w:ascii="Consolas" w:hAnsi="Consolas" w:cs="Consolas"/>
          <w:sz w:val="28"/>
          <w:szCs w:val="28"/>
        </w:rPr>
        <w:t>main(String[] s) {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Scanner s = new Scanner(System.in);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// Читання цілого числа з рядка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і</w:t>
      </w:r>
      <w:r w:rsidRPr="00A67DB6">
        <w:rPr>
          <w:rFonts w:ascii="Consolas" w:hAnsi="Consolas" w:cs="Consolas"/>
          <w:sz w:val="28"/>
          <w:szCs w:val="28"/>
        </w:rPr>
        <w:t>nt</w:t>
      </w:r>
      <w:r>
        <w:rPr>
          <w:rFonts w:ascii="Consolas" w:hAnsi="Consolas" w:cs="Consolas"/>
          <w:sz w:val="28"/>
          <w:szCs w:val="28"/>
        </w:rPr>
        <w:t xml:space="preserve"> </w:t>
      </w:r>
      <w:r w:rsidRPr="00A67DB6">
        <w:rPr>
          <w:rFonts w:ascii="Consolas" w:hAnsi="Consolas" w:cs="Consolas"/>
          <w:sz w:val="28"/>
          <w:szCs w:val="28"/>
        </w:rPr>
        <w:t>i = s.nextInt();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// Читання дійсного числа з рядку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double</w:t>
      </w:r>
      <w:r>
        <w:rPr>
          <w:rFonts w:ascii="Consolas" w:hAnsi="Consolas" w:cs="Consolas"/>
          <w:sz w:val="28"/>
          <w:szCs w:val="28"/>
        </w:rPr>
        <w:t xml:space="preserve"> </w:t>
      </w:r>
      <w:r w:rsidRPr="00A67DB6">
        <w:rPr>
          <w:rFonts w:ascii="Consolas" w:hAnsi="Consolas" w:cs="Consolas"/>
          <w:sz w:val="28"/>
          <w:szCs w:val="28"/>
        </w:rPr>
        <w:t>x = s.nextDouble();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...................................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}</w:t>
      </w:r>
    </w:p>
    <w:p w:rsidR="00A67DB6" w:rsidRPr="00A67DB6" w:rsidRDefault="00A67DB6" w:rsidP="00A67DB6">
      <w:pPr>
        <w:spacing w:after="0"/>
        <w:jc w:val="both"/>
        <w:rPr>
          <w:rFonts w:ascii="Consolas" w:hAnsi="Consolas" w:cs="Consolas"/>
          <w:sz w:val="28"/>
          <w:szCs w:val="28"/>
        </w:rPr>
      </w:pPr>
      <w:r w:rsidRPr="00A67DB6">
        <w:rPr>
          <w:rFonts w:ascii="Consolas" w:hAnsi="Consolas" w:cs="Consolas"/>
          <w:sz w:val="28"/>
          <w:szCs w:val="28"/>
        </w:rPr>
        <w:t>}</w:t>
      </w:r>
    </w:p>
    <w:p w:rsidR="00A67DB6" w:rsidRPr="00A67DB6" w:rsidRDefault="00A67DB6" w:rsidP="00AC073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67DB6" w:rsidRDefault="00A67DB6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</w:p>
    <w:p w:rsidR="00A67DB6" w:rsidRDefault="00A67DB6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</w:p>
    <w:p w:rsidR="00A67DB6" w:rsidRDefault="00A67DB6" w:rsidP="00AC0733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</w:p>
    <w:p w:rsidR="00963055" w:rsidRDefault="00963055">
      <w:pPr>
        <w:spacing w:after="0" w:line="360" w:lineRule="auto"/>
        <w:ind w:firstLine="709"/>
        <w:jc w:val="both"/>
        <w:rPr>
          <w:rFonts w:ascii="Times New Roman" w:hAnsi="Times New Roman"/>
          <w:caps/>
          <w:sz w:val="28"/>
          <w:szCs w:val="28"/>
        </w:rPr>
      </w:pPr>
      <w:r>
        <w:rPr>
          <w:rFonts w:ascii="Times New Roman" w:hAnsi="Times New Roman"/>
          <w:caps/>
          <w:sz w:val="28"/>
          <w:szCs w:val="28"/>
        </w:rPr>
        <w:br w:type="page"/>
      </w:r>
    </w:p>
    <w:p w:rsidR="007671BA" w:rsidRDefault="007671BA" w:rsidP="007671BA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656F5F">
        <w:rPr>
          <w:rFonts w:ascii="Times New Roman" w:hAnsi="Times New Roman"/>
          <w:b/>
          <w:caps/>
          <w:sz w:val="28"/>
          <w:szCs w:val="28"/>
        </w:rPr>
        <w:lastRenderedPageBreak/>
        <w:t>Завдання</w:t>
      </w:r>
    </w:p>
    <w:p w:rsidR="00E257EA" w:rsidRPr="00E257EA" w:rsidRDefault="00E257EA" w:rsidP="00963055">
      <w:pPr>
        <w:numPr>
          <w:ilvl w:val="0"/>
          <w:numId w:val="5"/>
        </w:numPr>
        <w:suppressAutoHyphens/>
        <w:spacing w:after="0" w:line="36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E257EA">
        <w:rPr>
          <w:rFonts w:ascii="Times New Roman" w:eastAsia="Times New Roman" w:hAnsi="Times New Roman"/>
          <w:sz w:val="28"/>
          <w:szCs w:val="28"/>
          <w:lang w:eastAsia="ar-SA"/>
        </w:rPr>
        <w:t>Скласти програму для знаходження розв’язку квадратного рівняння.</w:t>
      </w:r>
    </w:p>
    <w:p w:rsidR="00E257EA" w:rsidRPr="00E257EA" w:rsidRDefault="00E257EA" w:rsidP="00963055">
      <w:pPr>
        <w:numPr>
          <w:ilvl w:val="0"/>
          <w:numId w:val="5"/>
        </w:numPr>
        <w:suppressAutoHyphens/>
        <w:spacing w:after="0" w:line="36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E257EA">
        <w:rPr>
          <w:rFonts w:ascii="Times New Roman" w:eastAsia="Times New Roman" w:hAnsi="Times New Roman"/>
          <w:sz w:val="28"/>
          <w:szCs w:val="28"/>
          <w:lang w:eastAsia="ar-SA"/>
        </w:rPr>
        <w:t>Визначити номер квадранта, в якому знаходиться точка з заданими координатами х,</w:t>
      </w:r>
      <w:r w:rsidR="000F4304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E257EA">
        <w:rPr>
          <w:rFonts w:ascii="Times New Roman" w:eastAsia="Times New Roman" w:hAnsi="Times New Roman"/>
          <w:sz w:val="28"/>
          <w:szCs w:val="28"/>
          <w:lang w:eastAsia="ar-SA"/>
        </w:rPr>
        <w:t>у.</w:t>
      </w:r>
    </w:p>
    <w:p w:rsidR="00E257EA" w:rsidRPr="00E257EA" w:rsidRDefault="00E257EA" w:rsidP="00963055">
      <w:pPr>
        <w:numPr>
          <w:ilvl w:val="0"/>
          <w:numId w:val="5"/>
        </w:numPr>
        <w:suppressAutoHyphens/>
        <w:spacing w:after="0" w:line="36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E257EA">
        <w:rPr>
          <w:rFonts w:ascii="Times New Roman" w:eastAsia="Times New Roman" w:hAnsi="Times New Roman"/>
          <w:sz w:val="28"/>
          <w:szCs w:val="28"/>
          <w:lang w:eastAsia="ar-SA"/>
        </w:rPr>
        <w:t>Визначити чи є задане число двозначним і парним.</w:t>
      </w:r>
    </w:p>
    <w:p w:rsidR="00E257EA" w:rsidRPr="00E257EA" w:rsidRDefault="00E257EA" w:rsidP="00963055">
      <w:pPr>
        <w:numPr>
          <w:ilvl w:val="0"/>
          <w:numId w:val="5"/>
        </w:numPr>
        <w:suppressAutoHyphens/>
        <w:spacing w:after="0" w:line="36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E257EA">
        <w:rPr>
          <w:rFonts w:ascii="Times New Roman" w:eastAsia="Times New Roman" w:hAnsi="Times New Roman"/>
          <w:sz w:val="28"/>
          <w:szCs w:val="28"/>
          <w:lang w:eastAsia="ar-SA"/>
        </w:rPr>
        <w:t>Розв’язати індивідуальні завдання згідно варіанту. Варіанти завдань</w:t>
      </w:r>
    </w:p>
    <w:p w:rsidR="00E257EA" w:rsidRDefault="00A67DB6" w:rsidP="00963055">
      <w:pPr>
        <w:suppressAutoHyphens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>4</w:t>
      </w:r>
      <w:r w:rsidR="00E257EA" w:rsidRPr="00E257EA">
        <w:rPr>
          <w:rFonts w:ascii="Times New Roman" w:eastAsia="Times New Roman" w:hAnsi="Times New Roman"/>
          <w:sz w:val="28"/>
          <w:szCs w:val="28"/>
          <w:lang w:eastAsia="ar-SA"/>
        </w:rPr>
        <w:t xml:space="preserve">.1 Використовуючи  умовний оператор, скласти програму для обчислення </w:t>
      </w:r>
      <w:r w:rsidR="00E257EA" w:rsidRPr="00E257EA">
        <w:rPr>
          <w:rFonts w:ascii="Times New Roman" w:eastAsia="Times New Roman" w:hAnsi="Times New Roman"/>
          <w:sz w:val="28"/>
          <w:szCs w:val="28"/>
          <w:lang w:val="en-US" w:eastAsia="ar-SA"/>
        </w:rPr>
        <w:t>f</w:t>
      </w:r>
      <w:r w:rsidR="00E257EA" w:rsidRPr="00E257EA">
        <w:rPr>
          <w:rFonts w:ascii="Times New Roman" w:eastAsia="Times New Roman" w:hAnsi="Times New Roman"/>
          <w:sz w:val="28"/>
          <w:szCs w:val="28"/>
          <w:lang w:val="ru-RU" w:eastAsia="ar-SA"/>
        </w:rPr>
        <w:t>(</w:t>
      </w:r>
      <w:r w:rsidR="00E257EA" w:rsidRPr="00E257EA">
        <w:rPr>
          <w:rFonts w:ascii="Times New Roman" w:eastAsia="Times New Roman" w:hAnsi="Times New Roman"/>
          <w:sz w:val="28"/>
          <w:szCs w:val="28"/>
          <w:lang w:val="en-US" w:eastAsia="ar-SA"/>
        </w:rPr>
        <w:t>x</w:t>
      </w:r>
      <w:r w:rsidR="00E257EA" w:rsidRPr="00E257EA">
        <w:rPr>
          <w:rFonts w:ascii="Times New Roman" w:eastAsia="Times New Roman" w:hAnsi="Times New Roman"/>
          <w:sz w:val="28"/>
          <w:szCs w:val="28"/>
          <w:lang w:val="ru-RU" w:eastAsia="ar-SA"/>
        </w:rPr>
        <w:t xml:space="preserve">) </w:t>
      </w:r>
      <w:r w:rsidR="00E257EA" w:rsidRPr="00E257EA">
        <w:rPr>
          <w:rFonts w:ascii="Times New Roman" w:eastAsia="Times New Roman" w:hAnsi="Times New Roman"/>
          <w:sz w:val="28"/>
          <w:szCs w:val="28"/>
          <w:lang w:eastAsia="ar-SA"/>
        </w:rPr>
        <w:t>, х ввести з клавіатури</w:t>
      </w:r>
    </w:p>
    <w:tbl>
      <w:tblPr>
        <w:tblW w:w="10239" w:type="dxa"/>
        <w:tblInd w:w="104" w:type="dxa"/>
        <w:tblLayout w:type="fixed"/>
        <w:tblLook w:val="0000" w:firstRow="0" w:lastRow="0" w:firstColumn="0" w:lastColumn="0" w:noHBand="0" w:noVBand="0"/>
      </w:tblPr>
      <w:tblGrid>
        <w:gridCol w:w="600"/>
        <w:gridCol w:w="3898"/>
        <w:gridCol w:w="638"/>
        <w:gridCol w:w="5103"/>
      </w:tblGrid>
      <w:tr w:rsidR="000C6432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object w:dxaOrig="1960" w:dyaOrig="11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7.5pt;height:54.75pt" o:ole="" filled="t">
                  <v:fill color2="black"/>
                  <v:imagedata r:id="rId12" o:title=""/>
                </v:shape>
                <o:OLEObject Type="Embed" ProgID="Equation.DSMT4" ShapeID="_x0000_i1025" DrawAspect="Content" ObjectID="_1674486889" r:id="rId13"/>
              </w:objec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  <w:object w:dxaOrig="2680" w:dyaOrig="1100">
                <v:shape id="_x0000_i1026" type="#_x0000_t75" style="width:133.5pt;height:54.75pt" o:ole="" filled="t">
                  <v:fill color2="black"/>
                  <v:imagedata r:id="rId14" o:title=""/>
                </v:shape>
                <o:OLEObject Type="Embed" ProgID="Equation.DSMT4" ShapeID="_x0000_i1026" DrawAspect="Content" ObjectID="_1674486890" r:id="rId15"/>
              </w:object>
            </w:r>
          </w:p>
        </w:tc>
      </w:tr>
      <w:tr w:rsidR="000C6432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2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object w:dxaOrig="2079" w:dyaOrig="1020">
                <v:shape id="_x0000_i1027" type="#_x0000_t75" style="width:104.25pt;height:51pt" o:ole="" filled="t">
                  <v:fill color2="black"/>
                  <v:imagedata r:id="rId16" o:title=""/>
                </v:shape>
                <o:OLEObject Type="Embed" ProgID="Equation.DSMT4" ShapeID="_x0000_i1027" DrawAspect="Content" ObjectID="_1674486891" r:id="rId17"/>
              </w:objec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  <w:object w:dxaOrig="2200" w:dyaOrig="1020">
                <v:shape id="_x0000_i1028" type="#_x0000_t75" style="width:109.5pt;height:51pt" o:ole="" filled="t">
                  <v:fill color2="black"/>
                  <v:imagedata r:id="rId18" o:title=""/>
                </v:shape>
                <o:OLEObject Type="Embed" ProgID="Equation.DSMT4" ShapeID="_x0000_i1028" DrawAspect="Content" ObjectID="_1674486892" r:id="rId19"/>
              </w:object>
            </w:r>
          </w:p>
        </w:tc>
      </w:tr>
      <w:tr w:rsidR="000C6432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object w:dxaOrig="2180" w:dyaOrig="1020">
                <v:shape id="_x0000_i1029" type="#_x0000_t75" style="width:108.75pt;height:51pt" o:ole="" filled="t">
                  <v:fill color2="black"/>
                  <v:imagedata r:id="rId20" o:title=""/>
                </v:shape>
                <o:OLEObject Type="Embed" ProgID="Equation.DSMT4" ShapeID="_x0000_i1029" DrawAspect="Content" ObjectID="_1674486893" r:id="rId21"/>
              </w:objec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  <w:object w:dxaOrig="3260" w:dyaOrig="1100">
                <v:shape id="_x0000_i1030" type="#_x0000_t75" style="width:162pt;height:54.75pt" o:ole="" filled="t">
                  <v:fill color2="black"/>
                  <v:imagedata r:id="rId22" o:title=""/>
                </v:shape>
                <o:OLEObject Type="Embed" ProgID="Equation.DSMT4" ShapeID="_x0000_i1030" DrawAspect="Content" ObjectID="_1674486894" r:id="rId23"/>
              </w:object>
            </w:r>
          </w:p>
        </w:tc>
      </w:tr>
      <w:tr w:rsidR="000C6432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object w:dxaOrig="2260" w:dyaOrig="1100">
                <v:shape id="_x0000_i1031" type="#_x0000_t75" style="width:112.5pt;height:54.75pt" o:ole="" filled="t">
                  <v:fill color2="black"/>
                  <v:imagedata r:id="rId24" o:title=""/>
                </v:shape>
                <o:OLEObject Type="Embed" ProgID="Equation.DSMT4" ShapeID="_x0000_i1031" DrawAspect="Content" ObjectID="_1674486895" r:id="rId25"/>
              </w:objec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10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  <w:object w:dxaOrig="2439" w:dyaOrig="1100">
                <v:shape id="_x0000_i1032" type="#_x0000_t75" style="width:121.5pt;height:54.75pt" o:ole="" filled="t">
                  <v:fill color2="black"/>
                  <v:imagedata r:id="rId26" o:title=""/>
                </v:shape>
                <o:OLEObject Type="Embed" ProgID="Equation.DSMT4" ShapeID="_x0000_i1032" DrawAspect="Content" ObjectID="_1674486896" r:id="rId27"/>
              </w:object>
            </w:r>
          </w:p>
        </w:tc>
      </w:tr>
      <w:tr w:rsidR="000C6432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object w:dxaOrig="2540" w:dyaOrig="1060">
                <v:shape id="_x0000_i1033" type="#_x0000_t75" style="width:127.5pt;height:52.5pt" o:ole="" filled="t">
                  <v:fill color2="black"/>
                  <v:imagedata r:id="rId28" o:title=""/>
                </v:shape>
                <o:OLEObject Type="Embed" ProgID="Equation.DSMT4" ShapeID="_x0000_i1033" DrawAspect="Content" ObjectID="_1674486897" r:id="rId29"/>
              </w:objec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11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  <w:object w:dxaOrig="2500" w:dyaOrig="1340">
                <v:shape id="_x0000_i1034" type="#_x0000_t75" style="width:124.5pt;height:66.75pt" o:ole="" filled="t">
                  <v:fill color2="black"/>
                  <v:imagedata r:id="rId30" o:title=""/>
                </v:shape>
                <o:OLEObject Type="Embed" ProgID="Equation.DSMT4" ShapeID="_x0000_i1034" DrawAspect="Content" ObjectID="_1674486898" r:id="rId31"/>
              </w:object>
            </w:r>
          </w:p>
        </w:tc>
      </w:tr>
      <w:tr w:rsidR="000C6432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6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object w:dxaOrig="2760" w:dyaOrig="1140">
                <v:shape id="_x0000_i1035" type="#_x0000_t75" style="width:138.75pt;height:57pt" o:ole="" filled="t">
                  <v:fill color2="black"/>
                  <v:imagedata r:id="rId32" o:title=""/>
                </v:shape>
                <o:OLEObject Type="Embed" ProgID="Equation.DSMT4" ShapeID="_x0000_i1035" DrawAspect="Content" ObjectID="_1674486899" r:id="rId33"/>
              </w:objec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6432" w:rsidRPr="000C6432" w:rsidRDefault="000C6432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12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6432" w:rsidRPr="000C6432" w:rsidRDefault="000C6432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</w:pPr>
            <w:r w:rsidRPr="000C6432"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val="ru-RU" w:eastAsia="ar-SA"/>
              </w:rPr>
              <w:object w:dxaOrig="2460" w:dyaOrig="1100">
                <v:shape id="_x0000_i1036" type="#_x0000_t75" style="width:123pt;height:54.75pt" o:ole="" filled="t">
                  <v:fill color2="black"/>
                  <v:imagedata r:id="rId34" o:title=""/>
                </v:shape>
                <o:OLEObject Type="Embed" ProgID="Equation.DSMT4" ShapeID="_x0000_i1036" DrawAspect="Content" ObjectID="_1674486900" r:id="rId35"/>
              </w:object>
            </w:r>
          </w:p>
        </w:tc>
      </w:tr>
      <w:tr w:rsidR="00E14044" w:rsidTr="00E50E7B">
        <w:trPr>
          <w:trHeight w:val="20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0C6432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E14044" w:rsidP="000C6432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</w:p>
        </w:tc>
      </w:tr>
      <w:tr w:rsidR="00E14044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13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E14044" w:rsidRDefault="00E14044" w:rsidP="00E14044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|ctg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x+1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,x&lt;-2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3-cos</m:t>
                                  </m: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,-2≤x≤2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2x-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,x&gt;2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9C7794" w:rsidP="009C7794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x&lt;-0,5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ln(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cos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,-0,5≤x≤10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|tg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Times New Roman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eastAsia="ar-SA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/>
                                                  <w:sz w:val="20"/>
                                                  <w:szCs w:val="20"/>
                                                  <w:lang w:eastAsia="ar-SA"/>
                                                </w:rPr>
                                                <m:t>x+1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,x&gt;10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</w:tr>
      <w:tr w:rsidR="00E14044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14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870F5A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-x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,x≤-2</m:t>
                              </m:r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val="en-US" w:eastAsia="ar-SA"/>
                                </w:rPr>
                                <m:t>.5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2+x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3-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,-2.5&lt;x≤0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sinx-cos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</m:t>
                                      </m:r>
                                    </m:sup>
                                  </m:sSup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,x&gt;0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BC46C8" w:rsidP="00BC46C8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-x+1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2.2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,x&lt;-5.5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sinx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-2.2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,-5.5≤x≤5.5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(x-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)(x+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3)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,x&gt;5.5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</w:tr>
      <w:tr w:rsidR="00E14044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lastRenderedPageBreak/>
              <w:t>15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9C7794" w:rsidP="00F55F83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cos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5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(x-4)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x&lt;-0,5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ln⁡</m:t>
                              </m:r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cos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,-0,5≤x≤1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x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F55F83" w:rsidP="00F55F83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3-tg</m:t>
                                  </m: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,x≤0</m:t>
                              </m:r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val="en-US" w:eastAsia="ar-SA"/>
                                </w:rPr>
                                <m:t>.5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5</m:t>
                                  </m: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2-x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,0.5&lt;x&lt;1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sinx-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cos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5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,x≥1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</w:tr>
      <w:tr w:rsidR="00E14044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16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877D4" w:rsidP="00B0175C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x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-x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den>
                              </m:f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x&lt;0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cos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+2sin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x+1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,0≤x≤1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Times New Roman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eastAsia="ar-SA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="Times New Roman" w:hAnsi="Cambria Math"/>
                                                  <w:sz w:val="20"/>
                                                  <w:szCs w:val="20"/>
                                                  <w:lang w:eastAsia="ar-SA"/>
                                                </w:rPr>
                                                <m:t>x-1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E877D4" w:rsidP="00E877D4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cos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</m:t>
                                      </m:r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(1+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x&lt;-3,5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⁡</m:t>
                              </m:r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cos</m:t>
                                      </m:r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sin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</m:t>
                                      </m:r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(x-1)|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,-3,5≤x≤1</m:t>
                              </m:r>
                            </m:e>
                          </m:mr>
                        </m:m>
                        <m:r>
                          <w:rPr>
                            <w:rFonts w:ascii="Cambria Math" w:eastAsia="Times New Roman" w:hAnsi="Cambria Math"/>
                            <w:sz w:val="20"/>
                            <w:szCs w:val="20"/>
                            <w:lang w:eastAsia="ar-SA"/>
                          </w:rPr>
                          <m:t>.1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|x-15|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</m:t>
                              </m:r>
                            </m:e>
                          </m:mr>
                        </m:m>
                        <m:r>
                          <w:rPr>
                            <w:rFonts w:ascii="Cambria Math" w:eastAsia="Times New Roman" w:hAnsi="Cambria Math"/>
                            <w:sz w:val="20"/>
                            <w:szCs w:val="20"/>
                            <w:lang w:eastAsia="ar-SA"/>
                          </w:rPr>
                          <m:t>.1</m:t>
                        </m:r>
                      </m:e>
                    </m:eqArr>
                  </m:e>
                </m:d>
              </m:oMath>
            </m:oMathPara>
          </w:p>
        </w:tc>
      </w:tr>
      <w:tr w:rsidR="00E14044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17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BC46C8" w:rsidP="00BC46C8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cos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3</m:t>
                                      </m:r>
                                    </m:den>
                                  </m:f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(1+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x≤-0.7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⁡</m:t>
                              </m:r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|cos(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+1)|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,-0.7&lt;x≤1</m:t>
                              </m:r>
                            </m:e>
                          </m:mr>
                        </m:m>
                        <m:r>
                          <w:rPr>
                            <w:rFonts w:ascii="Cambria Math" w:eastAsia="Times New Roman" w:hAnsi="Cambria Math"/>
                            <w:sz w:val="20"/>
                            <w:szCs w:val="20"/>
                            <w:lang w:eastAsia="ar-SA"/>
                          </w:rPr>
                          <m:t>.7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3+x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</m:t>
                              </m:r>
                            </m:e>
                          </m:mr>
                        </m:m>
                        <m:r>
                          <w:rPr>
                            <w:rFonts w:ascii="Cambria Math" w:eastAsia="Times New Roman" w:hAnsi="Cambria Math"/>
                            <w:sz w:val="20"/>
                            <w:szCs w:val="20"/>
                            <w:lang w:eastAsia="ar-SA"/>
                          </w:rPr>
                          <m:t>.7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23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75646D" w:rsidP="002121BF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|tg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-x+1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,x&lt;-1.15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e</m:t>
                                  </m:r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+2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,-1.15≤x&lt;4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3x-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,x≥4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</w:tr>
      <w:tr w:rsidR="00E14044" w:rsidTr="00E877D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Default="00E14044" w:rsidP="00E14044">
            <w:pPr>
              <w:suppressAutoHyphens/>
              <w:spacing w:after="0" w:line="360" w:lineRule="auto"/>
              <w:ind w:firstLine="74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18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1717C0" w:rsidP="001717C0">
            <w:pPr>
              <w:suppressAutoHyphens/>
              <w:snapToGrid w:val="0"/>
              <w:spacing w:after="0"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sinx-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cos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|x|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x&lt;-0,5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⁡</m:t>
                              </m:r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1-</m:t>
                                  </m: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,-0,5≤x≤1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/>
                                          <w:i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="Times New Roman" w:hAnsi="Cambria Math"/>
                                              <w:i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="Times New Roman" w:hAnsi="Cambria Math"/>
                                              <w:sz w:val="20"/>
                                              <w:szCs w:val="20"/>
                                              <w:lang w:eastAsia="ar-SA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</m:t>
                                  </m:r>
                                </m:e>
                              </m:rad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14044" w:rsidRPr="000C6432" w:rsidRDefault="00E14044" w:rsidP="00E14044">
            <w:pPr>
              <w:suppressAutoHyphens/>
              <w:spacing w:after="0" w:line="360" w:lineRule="auto"/>
              <w:ind w:firstLine="28"/>
              <w:jc w:val="center"/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position w:val="-14"/>
                <w:sz w:val="28"/>
                <w:szCs w:val="28"/>
                <w:lang w:eastAsia="ar-SA"/>
              </w:rPr>
              <w:t>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044" w:rsidRPr="000C6432" w:rsidRDefault="00BC46C8" w:rsidP="00BC46C8">
            <w:pPr>
              <w:tabs>
                <w:tab w:val="left" w:pos="601"/>
              </w:tabs>
              <w:suppressAutoHyphens/>
              <w:snapToGrid w:val="0"/>
              <w:spacing w:after="0" w:line="360" w:lineRule="auto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 w:eastAsia="ar-S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0"/>
                        <w:szCs w:val="20"/>
                        <w:lang w:eastAsia="ar-SA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/>
                    <w:sz w:val="20"/>
                    <w:szCs w:val="20"/>
                    <w:lang w:eastAsia="ar-SA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/>
                        <w:i/>
                        <w:sz w:val="20"/>
                        <w:szCs w:val="20"/>
                        <w:lang w:eastAsia="ar-S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Times New Roman" w:hAnsi="Cambria Math"/>
                            <w:i/>
                            <w:sz w:val="20"/>
                            <w:szCs w:val="20"/>
                            <w:lang w:eastAsia="ar-SA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tg</m:t>
                                  </m: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1/2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|x|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x≤-0,5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cos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/>
                                          <w:sz w:val="20"/>
                                          <w:szCs w:val="20"/>
                                          <w:lang w:eastAsia="ar-SA"/>
                                        </w:rPr>
                                        <m:t>2</m:t>
                                      </m:r>
                                    </m:sup>
                                  </m:sSup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fName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x+2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sin⁡</m:t>
                                  </m:r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|x-2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|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,-0,5&lt;x≤1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0"/>
                                <w:szCs w:val="20"/>
                                <w:lang w:eastAsia="ar-SA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0"/>
                                      <w:szCs w:val="20"/>
                                      <w:lang w:eastAsia="ar-S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0"/>
                                      <w:szCs w:val="20"/>
                                      <w:lang w:eastAsia="ar-S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-x+4</m:t>
                              </m:r>
                            </m:e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0"/>
                                  <w:szCs w:val="20"/>
                                  <w:lang w:eastAsia="ar-SA"/>
                                </w:rPr>
                                <m:t>,x&gt;1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</w:tr>
    </w:tbl>
    <w:p w:rsidR="00E257EA" w:rsidRPr="00E257EA" w:rsidRDefault="00E257EA" w:rsidP="00E257EA">
      <w:pPr>
        <w:suppressAutoHyphens/>
        <w:spacing w:after="0" w:line="360" w:lineRule="auto"/>
        <w:rPr>
          <w:rFonts w:ascii="Times New Roman" w:eastAsia="Times New Roman" w:hAnsi="Times New Roman"/>
          <w:sz w:val="28"/>
          <w:szCs w:val="28"/>
          <w:lang w:eastAsia="ar-SA"/>
        </w:rPr>
      </w:pPr>
      <w:bookmarkStart w:id="0" w:name="_GoBack"/>
      <w:bookmarkEnd w:id="0"/>
    </w:p>
    <w:p w:rsidR="00E257EA" w:rsidRPr="00E257EA" w:rsidRDefault="00A67DB6" w:rsidP="00E257EA">
      <w:pPr>
        <w:suppressAutoHyphens/>
        <w:spacing w:after="0" w:line="360" w:lineRule="auto"/>
        <w:rPr>
          <w:rFonts w:ascii="Times New Roman" w:eastAsia="Times New Roman" w:hAnsi="Times New Roman"/>
          <w:color w:val="000000"/>
          <w:sz w:val="28"/>
          <w:szCs w:val="28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>4</w:t>
      </w:r>
      <w:r w:rsidR="00E257EA" w:rsidRPr="00E257EA">
        <w:rPr>
          <w:rFonts w:ascii="Times New Roman" w:eastAsia="Times New Roman" w:hAnsi="Times New Roman"/>
          <w:sz w:val="28"/>
          <w:szCs w:val="28"/>
          <w:lang w:eastAsia="ar-SA"/>
        </w:rPr>
        <w:t>.2 Використовуючи оператор вибору, скласти програми для наступних задач</w:t>
      </w:r>
    </w:p>
    <w:tbl>
      <w:tblPr>
        <w:tblW w:w="0" w:type="auto"/>
        <w:tblInd w:w="104" w:type="dxa"/>
        <w:tblLayout w:type="fixed"/>
        <w:tblLook w:val="0000" w:firstRow="0" w:lastRow="0" w:firstColumn="0" w:lastColumn="0" w:noHBand="0" w:noVBand="0"/>
      </w:tblPr>
      <w:tblGrid>
        <w:gridCol w:w="850"/>
        <w:gridCol w:w="8480"/>
      </w:tblGrid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1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rPr>
                <w:rFonts w:ascii="Times New Roman" w:eastAsia="Times New Roman" w:hAnsi="Times New Roman"/>
                <w:sz w:val="24"/>
                <w:szCs w:val="24"/>
                <w:lang w:val="ru-RU"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За номером дня тижня вивести на друк робочий це день або вихідний, вважаючи вихідними суботу та неділю</w:t>
            </w:r>
          </w:p>
        </w:tc>
      </w:tr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2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rPr>
                <w:rFonts w:ascii="Times New Roman" w:eastAsia="Times New Roman" w:hAnsi="Times New Roman"/>
                <w:sz w:val="24"/>
                <w:szCs w:val="24"/>
                <w:lang w:val="ru-RU"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За номером місяця вказати, до якої пори  року він відноситься</w:t>
            </w:r>
          </w:p>
        </w:tc>
      </w:tr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3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rPr>
                <w:rFonts w:ascii="Times New Roman" w:eastAsia="Times New Roman" w:hAnsi="Times New Roman"/>
                <w:sz w:val="24"/>
                <w:szCs w:val="24"/>
                <w:lang w:val="ru-RU"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За номером місяця вивести на друк кількість днів у ньому</w:t>
            </w:r>
          </w:p>
        </w:tc>
      </w:tr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4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E257EA" w:rsidRDefault="000F4304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sz w:val="24"/>
                <w:szCs w:val="24"/>
                <w:lang w:val="ru-RU"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Створіть текстове меню, в якому при виборі першого пункту виводиться привітання, при виборі другого пункту – запрошення до роботи на комп’ютері, при виборі третього — пропонується завершити роботу</w:t>
            </w:r>
          </w:p>
        </w:tc>
      </w:tr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5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0173FE" w:rsidRDefault="000173FE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sz w:val="28"/>
                <w:szCs w:val="28"/>
                <w:lang w:val="ru-RU" w:eastAsia="ar-SA"/>
              </w:rPr>
            </w:pPr>
            <w:r w:rsidRPr="000173FE">
              <w:rPr>
                <w:rFonts w:ascii="Times New Roman" w:eastAsia="Times New Roman" w:hAnsi="Times New Roman"/>
                <w:sz w:val="28"/>
                <w:szCs w:val="28"/>
                <w:lang w:val="ru-RU" w:eastAsia="ar-SA"/>
              </w:rPr>
              <w:t>Написати програму, що по номеру пари (натуральному числу від 1 до 4) в цей день видає назву предмету</w:t>
            </w:r>
            <w:r w:rsidR="000C6432">
              <w:rPr>
                <w:rFonts w:ascii="Times New Roman" w:eastAsia="Times New Roman" w:hAnsi="Times New Roman"/>
                <w:sz w:val="28"/>
                <w:szCs w:val="28"/>
                <w:lang w:val="ru-RU" w:eastAsia="ar-SA"/>
              </w:rPr>
              <w:t xml:space="preserve"> на цій парі</w:t>
            </w:r>
            <w:r w:rsidRPr="000173FE">
              <w:rPr>
                <w:rFonts w:ascii="Times New Roman" w:eastAsia="Times New Roman" w:hAnsi="Times New Roman"/>
                <w:sz w:val="28"/>
                <w:szCs w:val="28"/>
                <w:lang w:val="ru-RU" w:eastAsia="ar-SA"/>
              </w:rPr>
              <w:t>.</w:t>
            </w:r>
          </w:p>
        </w:tc>
      </w:tr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6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0173FE" w:rsidRDefault="000173FE" w:rsidP="000173FE">
            <w:pPr>
              <w:pStyle w:val="HTML0"/>
              <w:shd w:val="clear" w:color="auto" w:fill="FFFFFF"/>
              <w:spacing w:line="276" w:lineRule="auto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017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змінн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ій</w:t>
            </w:r>
            <w:r w:rsidRPr="00017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min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є</w:t>
            </w:r>
            <w:r w:rsidRPr="000173F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число від 0 до 59. Виведіть в консоль в яку чверть години потрапляє це число (в першу, другу, третю або четверту)</w:t>
            </w:r>
          </w:p>
        </w:tc>
      </w:tr>
      <w:tr w:rsidR="00E257EA" w:rsidRPr="00E257EA" w:rsidTr="00293681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7</w:t>
            </w:r>
          </w:p>
        </w:tc>
        <w:tc>
          <w:tcPr>
            <w:tcW w:w="8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257EA" w:rsidRPr="00E257EA" w:rsidRDefault="00E257EA" w:rsidP="000173FE">
            <w:pPr>
              <w:suppressAutoHyphens/>
              <w:spacing w:after="0"/>
              <w:ind w:firstLine="34"/>
              <w:rPr>
                <w:rFonts w:ascii="Times New Roman" w:eastAsia="Times New Roman" w:hAnsi="Times New Roman"/>
                <w:sz w:val="24"/>
                <w:szCs w:val="24"/>
                <w:lang w:val="ru-RU" w:eastAsia="ar-SA"/>
              </w:rPr>
            </w:pP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 xml:space="preserve">Створіть текстове меню, в якому при виборі першого пункту обчислюється значення </w:t>
            </w:r>
            <w:r w:rsidR="000173F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добутку двох ч</w:t>
            </w: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ис</w:t>
            </w:r>
            <w:r w:rsidR="000173F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е</w:t>
            </w: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л, при вибор</w:t>
            </w:r>
            <w:r w:rsidR="000173F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і другого пункту – значення суми двох чисел</w:t>
            </w: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, при виборі третього пунк</w:t>
            </w:r>
            <w:r w:rsidR="000173FE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ту – значення різниці</w:t>
            </w:r>
            <w:r w:rsidRPr="00E257E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ar-SA"/>
              </w:rPr>
              <w:t>.</w:t>
            </w:r>
          </w:p>
        </w:tc>
      </w:tr>
    </w:tbl>
    <w:p w:rsidR="000173FE" w:rsidRDefault="000173FE" w:rsidP="00E257EA">
      <w:pPr>
        <w:suppressAutoHyphens/>
        <w:spacing w:after="0"/>
        <w:jc w:val="center"/>
        <w:rPr>
          <w:rFonts w:ascii="Times New Roman" w:eastAsia="Times New Roman" w:hAnsi="Times New Roman"/>
          <w:b/>
          <w:sz w:val="28"/>
          <w:szCs w:val="24"/>
          <w:lang w:eastAsia="ar-SA"/>
        </w:rPr>
      </w:pPr>
    </w:p>
    <w:p w:rsidR="00E257EA" w:rsidRPr="00E257EA" w:rsidRDefault="00E257EA" w:rsidP="00E257EA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  <w:r w:rsidRPr="00E257EA">
        <w:rPr>
          <w:rFonts w:ascii="Times New Roman" w:eastAsia="Times New Roman" w:hAnsi="Times New Roman"/>
          <w:b/>
          <w:sz w:val="28"/>
          <w:szCs w:val="24"/>
          <w:lang w:eastAsia="ar-SA"/>
        </w:rPr>
        <w:t>Зміст звіту</w:t>
      </w:r>
    </w:p>
    <w:p w:rsidR="00E257EA" w:rsidRPr="00E257EA" w:rsidRDefault="00E257EA" w:rsidP="00E257EA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Титульний аркуш.</w:t>
      </w:r>
    </w:p>
    <w:p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Мета роботи.</w:t>
      </w:r>
    </w:p>
    <w:p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Хід роботи з приведеними:</w:t>
      </w:r>
    </w:p>
    <w:p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умовами задач;</w:t>
      </w:r>
    </w:p>
    <w:p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кодом програми;</w:t>
      </w:r>
    </w:p>
    <w:p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t>описом отриманого результату виконання програми;</w:t>
      </w:r>
    </w:p>
    <w:p w:rsidR="00E257EA" w:rsidRPr="00E257EA" w:rsidRDefault="00E257EA" w:rsidP="00E257EA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 w:rsidRPr="00E257EA">
        <w:rPr>
          <w:rFonts w:ascii="Times New Roman" w:hAnsi="Times New Roman"/>
          <w:sz w:val="28"/>
          <w:lang w:eastAsia="ar-SA"/>
        </w:rPr>
        <w:lastRenderedPageBreak/>
        <w:t>скріни (вікно з кодом та результатом).</w:t>
      </w:r>
    </w:p>
    <w:p w:rsidR="00E257EA" w:rsidRPr="00E257EA" w:rsidRDefault="00E257EA" w:rsidP="00E257EA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val="ru-RU" w:eastAsia="ar-SA"/>
        </w:rPr>
      </w:pPr>
      <w:r w:rsidRPr="00E257EA">
        <w:rPr>
          <w:rFonts w:ascii="Times New Roman" w:hAnsi="Times New Roman"/>
          <w:sz w:val="28"/>
          <w:lang w:eastAsia="ar-SA"/>
        </w:rPr>
        <w:t>Висновки.</w:t>
      </w:r>
    </w:p>
    <w:p w:rsidR="00E257EA" w:rsidRPr="00E257EA" w:rsidRDefault="00E257EA" w:rsidP="00E257EA">
      <w:pPr>
        <w:suppressAutoHyphens/>
        <w:spacing w:after="0" w:line="240" w:lineRule="auto"/>
        <w:ind w:firstLine="567"/>
        <w:rPr>
          <w:rFonts w:ascii="Times New Roman" w:eastAsia="Times New Roman" w:hAnsi="Times New Roman"/>
          <w:sz w:val="24"/>
          <w:szCs w:val="24"/>
          <w:lang w:val="ru-RU" w:eastAsia="ar-SA"/>
        </w:rPr>
      </w:pPr>
    </w:p>
    <w:p w:rsidR="00296A11" w:rsidRPr="00296A11" w:rsidRDefault="00296A11" w:rsidP="00296A11">
      <w:pPr>
        <w:spacing w:after="0"/>
        <w:jc w:val="both"/>
        <w:rPr>
          <w:rFonts w:ascii="Times New Roman" w:hAnsi="Times New Roman"/>
          <w:caps/>
          <w:sz w:val="28"/>
          <w:szCs w:val="28"/>
        </w:rPr>
      </w:pPr>
    </w:p>
    <w:sectPr w:rsidR="00296A11" w:rsidRPr="00296A11" w:rsidSect="00AC07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</w:font>
  <w:font w:name="TimesNewRomanPS-BoldItalicMT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Times-Italic"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829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2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4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6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8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0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2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49" w:hanging="360"/>
      </w:pPr>
      <w:rPr>
        <w:rFonts w:ascii="Wingdings" w:hAnsi="Wingdings" w:cs="Wingdings"/>
      </w:rPr>
    </w:lvl>
  </w:abstractNum>
  <w:abstractNum w:abstractNumId="3" w15:restartNumberingAfterBreak="0">
    <w:nsid w:val="0C850BD0"/>
    <w:multiLevelType w:val="multilevel"/>
    <w:tmpl w:val="D6A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85611"/>
    <w:multiLevelType w:val="hybridMultilevel"/>
    <w:tmpl w:val="CB425F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B9E22A1"/>
    <w:multiLevelType w:val="hybridMultilevel"/>
    <w:tmpl w:val="F13ABC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36308"/>
    <w:multiLevelType w:val="multilevel"/>
    <w:tmpl w:val="F89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F5501"/>
    <w:multiLevelType w:val="hybridMultilevel"/>
    <w:tmpl w:val="74AC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1BA"/>
    <w:rsid w:val="000001D9"/>
    <w:rsid w:val="000001E1"/>
    <w:rsid w:val="0000136C"/>
    <w:rsid w:val="00001519"/>
    <w:rsid w:val="0000177E"/>
    <w:rsid w:val="000024BB"/>
    <w:rsid w:val="00002787"/>
    <w:rsid w:val="000028CC"/>
    <w:rsid w:val="00002CA8"/>
    <w:rsid w:val="00002CB3"/>
    <w:rsid w:val="00002E06"/>
    <w:rsid w:val="000031E5"/>
    <w:rsid w:val="00003B1A"/>
    <w:rsid w:val="00003DA1"/>
    <w:rsid w:val="00003FE6"/>
    <w:rsid w:val="00003FF7"/>
    <w:rsid w:val="00004203"/>
    <w:rsid w:val="00004872"/>
    <w:rsid w:val="000048F0"/>
    <w:rsid w:val="00004A3D"/>
    <w:rsid w:val="00004BBB"/>
    <w:rsid w:val="00004C33"/>
    <w:rsid w:val="000052BA"/>
    <w:rsid w:val="0000550B"/>
    <w:rsid w:val="00005988"/>
    <w:rsid w:val="00005E37"/>
    <w:rsid w:val="00005F22"/>
    <w:rsid w:val="00006332"/>
    <w:rsid w:val="000067E1"/>
    <w:rsid w:val="00006B2F"/>
    <w:rsid w:val="00006CE8"/>
    <w:rsid w:val="00006FCF"/>
    <w:rsid w:val="000071B5"/>
    <w:rsid w:val="00007203"/>
    <w:rsid w:val="00007393"/>
    <w:rsid w:val="000075DD"/>
    <w:rsid w:val="00007800"/>
    <w:rsid w:val="00007B4A"/>
    <w:rsid w:val="00007E28"/>
    <w:rsid w:val="00010061"/>
    <w:rsid w:val="000117B9"/>
    <w:rsid w:val="00011C30"/>
    <w:rsid w:val="00011C34"/>
    <w:rsid w:val="0001203F"/>
    <w:rsid w:val="00012418"/>
    <w:rsid w:val="00012906"/>
    <w:rsid w:val="000129FE"/>
    <w:rsid w:val="00012A65"/>
    <w:rsid w:val="00012ACE"/>
    <w:rsid w:val="00012ED3"/>
    <w:rsid w:val="0001325A"/>
    <w:rsid w:val="000132BB"/>
    <w:rsid w:val="0001371B"/>
    <w:rsid w:val="000144EF"/>
    <w:rsid w:val="000154D3"/>
    <w:rsid w:val="00015C2E"/>
    <w:rsid w:val="00015D36"/>
    <w:rsid w:val="000160AD"/>
    <w:rsid w:val="0001651E"/>
    <w:rsid w:val="000166AD"/>
    <w:rsid w:val="0001678B"/>
    <w:rsid w:val="000167D8"/>
    <w:rsid w:val="000168BC"/>
    <w:rsid w:val="00016A02"/>
    <w:rsid w:val="00016B8A"/>
    <w:rsid w:val="00016E0A"/>
    <w:rsid w:val="000173FE"/>
    <w:rsid w:val="0002067D"/>
    <w:rsid w:val="00020EBD"/>
    <w:rsid w:val="00021006"/>
    <w:rsid w:val="00021064"/>
    <w:rsid w:val="000217BC"/>
    <w:rsid w:val="00021959"/>
    <w:rsid w:val="00022186"/>
    <w:rsid w:val="00022482"/>
    <w:rsid w:val="000228D6"/>
    <w:rsid w:val="00022E56"/>
    <w:rsid w:val="00023041"/>
    <w:rsid w:val="000232CC"/>
    <w:rsid w:val="0002342F"/>
    <w:rsid w:val="000236B0"/>
    <w:rsid w:val="00023A6D"/>
    <w:rsid w:val="00023D66"/>
    <w:rsid w:val="00023E45"/>
    <w:rsid w:val="000242FF"/>
    <w:rsid w:val="0002430D"/>
    <w:rsid w:val="0002444D"/>
    <w:rsid w:val="0002497E"/>
    <w:rsid w:val="000249C0"/>
    <w:rsid w:val="00025FE6"/>
    <w:rsid w:val="000261A1"/>
    <w:rsid w:val="000268AF"/>
    <w:rsid w:val="00026963"/>
    <w:rsid w:val="00026B1D"/>
    <w:rsid w:val="00026FFD"/>
    <w:rsid w:val="00027769"/>
    <w:rsid w:val="0002788F"/>
    <w:rsid w:val="000300B7"/>
    <w:rsid w:val="00030145"/>
    <w:rsid w:val="0003042F"/>
    <w:rsid w:val="000307FC"/>
    <w:rsid w:val="00030ABC"/>
    <w:rsid w:val="00030BD2"/>
    <w:rsid w:val="0003105F"/>
    <w:rsid w:val="000314D8"/>
    <w:rsid w:val="000314EA"/>
    <w:rsid w:val="000315D8"/>
    <w:rsid w:val="00031E91"/>
    <w:rsid w:val="0003291D"/>
    <w:rsid w:val="00032A1E"/>
    <w:rsid w:val="00032AF6"/>
    <w:rsid w:val="00032F14"/>
    <w:rsid w:val="000330F1"/>
    <w:rsid w:val="000331C6"/>
    <w:rsid w:val="00033CE3"/>
    <w:rsid w:val="00033E0F"/>
    <w:rsid w:val="00033EBC"/>
    <w:rsid w:val="000344B3"/>
    <w:rsid w:val="00034951"/>
    <w:rsid w:val="000350C9"/>
    <w:rsid w:val="00035D0D"/>
    <w:rsid w:val="00035E94"/>
    <w:rsid w:val="00036163"/>
    <w:rsid w:val="00036625"/>
    <w:rsid w:val="00036C21"/>
    <w:rsid w:val="000370B7"/>
    <w:rsid w:val="00037342"/>
    <w:rsid w:val="00037981"/>
    <w:rsid w:val="00037B77"/>
    <w:rsid w:val="00037EEA"/>
    <w:rsid w:val="000401BB"/>
    <w:rsid w:val="000401C7"/>
    <w:rsid w:val="00040385"/>
    <w:rsid w:val="0004075C"/>
    <w:rsid w:val="0004098D"/>
    <w:rsid w:val="00040AAE"/>
    <w:rsid w:val="00041876"/>
    <w:rsid w:val="00041A64"/>
    <w:rsid w:val="00041B50"/>
    <w:rsid w:val="00041D60"/>
    <w:rsid w:val="00041DBF"/>
    <w:rsid w:val="00042473"/>
    <w:rsid w:val="00042EEB"/>
    <w:rsid w:val="000436C3"/>
    <w:rsid w:val="00043743"/>
    <w:rsid w:val="00043937"/>
    <w:rsid w:val="00043B7E"/>
    <w:rsid w:val="00043E52"/>
    <w:rsid w:val="0004408A"/>
    <w:rsid w:val="00044355"/>
    <w:rsid w:val="0004462E"/>
    <w:rsid w:val="00044AE8"/>
    <w:rsid w:val="00044BD4"/>
    <w:rsid w:val="00044C8F"/>
    <w:rsid w:val="00045122"/>
    <w:rsid w:val="00045B6C"/>
    <w:rsid w:val="00045D07"/>
    <w:rsid w:val="00045D11"/>
    <w:rsid w:val="00046606"/>
    <w:rsid w:val="00046E9E"/>
    <w:rsid w:val="00047A9F"/>
    <w:rsid w:val="00047E4D"/>
    <w:rsid w:val="00050703"/>
    <w:rsid w:val="000510B9"/>
    <w:rsid w:val="0005118F"/>
    <w:rsid w:val="00051750"/>
    <w:rsid w:val="00051967"/>
    <w:rsid w:val="00051998"/>
    <w:rsid w:val="00051EDC"/>
    <w:rsid w:val="0005231D"/>
    <w:rsid w:val="00052474"/>
    <w:rsid w:val="000527E0"/>
    <w:rsid w:val="0005280F"/>
    <w:rsid w:val="000529BA"/>
    <w:rsid w:val="00052A06"/>
    <w:rsid w:val="00052D99"/>
    <w:rsid w:val="00052DC2"/>
    <w:rsid w:val="00052E4E"/>
    <w:rsid w:val="000530CB"/>
    <w:rsid w:val="00053348"/>
    <w:rsid w:val="000533CC"/>
    <w:rsid w:val="00053F75"/>
    <w:rsid w:val="0005423E"/>
    <w:rsid w:val="00054865"/>
    <w:rsid w:val="00054A8C"/>
    <w:rsid w:val="00054B2C"/>
    <w:rsid w:val="00054F96"/>
    <w:rsid w:val="000550FD"/>
    <w:rsid w:val="00056093"/>
    <w:rsid w:val="00056778"/>
    <w:rsid w:val="00056917"/>
    <w:rsid w:val="0006005C"/>
    <w:rsid w:val="0006029D"/>
    <w:rsid w:val="000607A8"/>
    <w:rsid w:val="00060C17"/>
    <w:rsid w:val="00060CBD"/>
    <w:rsid w:val="00061614"/>
    <w:rsid w:val="00061978"/>
    <w:rsid w:val="00061D9B"/>
    <w:rsid w:val="00061DFC"/>
    <w:rsid w:val="00061E92"/>
    <w:rsid w:val="000621FA"/>
    <w:rsid w:val="000622F2"/>
    <w:rsid w:val="00062356"/>
    <w:rsid w:val="00062C78"/>
    <w:rsid w:val="00063015"/>
    <w:rsid w:val="00063540"/>
    <w:rsid w:val="00063892"/>
    <w:rsid w:val="000639F9"/>
    <w:rsid w:val="00063DEF"/>
    <w:rsid w:val="0006472C"/>
    <w:rsid w:val="00064EE6"/>
    <w:rsid w:val="00065096"/>
    <w:rsid w:val="00065222"/>
    <w:rsid w:val="000658CD"/>
    <w:rsid w:val="000658E1"/>
    <w:rsid w:val="00065903"/>
    <w:rsid w:val="000659A5"/>
    <w:rsid w:val="00065C5E"/>
    <w:rsid w:val="00065DA1"/>
    <w:rsid w:val="00066959"/>
    <w:rsid w:val="00066E48"/>
    <w:rsid w:val="0006711E"/>
    <w:rsid w:val="0006719D"/>
    <w:rsid w:val="000671B4"/>
    <w:rsid w:val="00067747"/>
    <w:rsid w:val="00067853"/>
    <w:rsid w:val="00067991"/>
    <w:rsid w:val="00067AA5"/>
    <w:rsid w:val="00067E1F"/>
    <w:rsid w:val="0007014A"/>
    <w:rsid w:val="000702A5"/>
    <w:rsid w:val="00070386"/>
    <w:rsid w:val="0007071A"/>
    <w:rsid w:val="00070A11"/>
    <w:rsid w:val="00070DA0"/>
    <w:rsid w:val="00071015"/>
    <w:rsid w:val="0007101D"/>
    <w:rsid w:val="0007134C"/>
    <w:rsid w:val="000713CE"/>
    <w:rsid w:val="000717BD"/>
    <w:rsid w:val="00071848"/>
    <w:rsid w:val="000718E7"/>
    <w:rsid w:val="000719A8"/>
    <w:rsid w:val="00071CBD"/>
    <w:rsid w:val="0007236F"/>
    <w:rsid w:val="000726FF"/>
    <w:rsid w:val="00072785"/>
    <w:rsid w:val="000727DB"/>
    <w:rsid w:val="00072A33"/>
    <w:rsid w:val="00073218"/>
    <w:rsid w:val="0007381A"/>
    <w:rsid w:val="0007382F"/>
    <w:rsid w:val="00073B24"/>
    <w:rsid w:val="00073B60"/>
    <w:rsid w:val="000740DA"/>
    <w:rsid w:val="00074C5D"/>
    <w:rsid w:val="00075865"/>
    <w:rsid w:val="00075A1A"/>
    <w:rsid w:val="00075A63"/>
    <w:rsid w:val="00075D55"/>
    <w:rsid w:val="00075F3E"/>
    <w:rsid w:val="00075FB1"/>
    <w:rsid w:val="00076419"/>
    <w:rsid w:val="000767F9"/>
    <w:rsid w:val="000769D7"/>
    <w:rsid w:val="00076AFC"/>
    <w:rsid w:val="0007724C"/>
    <w:rsid w:val="000775AB"/>
    <w:rsid w:val="00077908"/>
    <w:rsid w:val="00077941"/>
    <w:rsid w:val="000779AA"/>
    <w:rsid w:val="00077E7D"/>
    <w:rsid w:val="00080113"/>
    <w:rsid w:val="000801E9"/>
    <w:rsid w:val="00080BB4"/>
    <w:rsid w:val="00080D86"/>
    <w:rsid w:val="00080F38"/>
    <w:rsid w:val="000813FE"/>
    <w:rsid w:val="00081710"/>
    <w:rsid w:val="00081801"/>
    <w:rsid w:val="000818AF"/>
    <w:rsid w:val="00081944"/>
    <w:rsid w:val="00081D1E"/>
    <w:rsid w:val="0008262C"/>
    <w:rsid w:val="00082757"/>
    <w:rsid w:val="00082922"/>
    <w:rsid w:val="00082E2D"/>
    <w:rsid w:val="000833D3"/>
    <w:rsid w:val="00083E15"/>
    <w:rsid w:val="000848CC"/>
    <w:rsid w:val="00084ABC"/>
    <w:rsid w:val="00084F1C"/>
    <w:rsid w:val="00085027"/>
    <w:rsid w:val="00085109"/>
    <w:rsid w:val="00085233"/>
    <w:rsid w:val="00085482"/>
    <w:rsid w:val="0008584E"/>
    <w:rsid w:val="00085A99"/>
    <w:rsid w:val="00085B7F"/>
    <w:rsid w:val="00085C96"/>
    <w:rsid w:val="000860C4"/>
    <w:rsid w:val="0008628B"/>
    <w:rsid w:val="000862D5"/>
    <w:rsid w:val="000862EE"/>
    <w:rsid w:val="000863B4"/>
    <w:rsid w:val="000863FF"/>
    <w:rsid w:val="00086847"/>
    <w:rsid w:val="00086CF7"/>
    <w:rsid w:val="00086D6F"/>
    <w:rsid w:val="00087D21"/>
    <w:rsid w:val="00087E3F"/>
    <w:rsid w:val="00087EA7"/>
    <w:rsid w:val="00087EF0"/>
    <w:rsid w:val="00090090"/>
    <w:rsid w:val="000906EC"/>
    <w:rsid w:val="000906F8"/>
    <w:rsid w:val="0009079D"/>
    <w:rsid w:val="00090B2F"/>
    <w:rsid w:val="0009111C"/>
    <w:rsid w:val="000911AD"/>
    <w:rsid w:val="000913C1"/>
    <w:rsid w:val="00091451"/>
    <w:rsid w:val="00091786"/>
    <w:rsid w:val="000917F5"/>
    <w:rsid w:val="00091DD6"/>
    <w:rsid w:val="00091EE1"/>
    <w:rsid w:val="000921B0"/>
    <w:rsid w:val="000928E5"/>
    <w:rsid w:val="0009293F"/>
    <w:rsid w:val="00092FAD"/>
    <w:rsid w:val="00092FB1"/>
    <w:rsid w:val="00093041"/>
    <w:rsid w:val="000930DA"/>
    <w:rsid w:val="000931C4"/>
    <w:rsid w:val="00093220"/>
    <w:rsid w:val="000933F6"/>
    <w:rsid w:val="000938D7"/>
    <w:rsid w:val="00093FC4"/>
    <w:rsid w:val="000949B0"/>
    <w:rsid w:val="00094D58"/>
    <w:rsid w:val="000956F8"/>
    <w:rsid w:val="0009578F"/>
    <w:rsid w:val="0009615C"/>
    <w:rsid w:val="00096408"/>
    <w:rsid w:val="000964A4"/>
    <w:rsid w:val="00096A21"/>
    <w:rsid w:val="00097219"/>
    <w:rsid w:val="000974F4"/>
    <w:rsid w:val="000A0465"/>
    <w:rsid w:val="000A05A2"/>
    <w:rsid w:val="000A05A6"/>
    <w:rsid w:val="000A083D"/>
    <w:rsid w:val="000A0E97"/>
    <w:rsid w:val="000A114B"/>
    <w:rsid w:val="000A1613"/>
    <w:rsid w:val="000A1A3F"/>
    <w:rsid w:val="000A1A82"/>
    <w:rsid w:val="000A1C6C"/>
    <w:rsid w:val="000A2119"/>
    <w:rsid w:val="000A211F"/>
    <w:rsid w:val="000A22A8"/>
    <w:rsid w:val="000A22BE"/>
    <w:rsid w:val="000A290B"/>
    <w:rsid w:val="000A3074"/>
    <w:rsid w:val="000A3149"/>
    <w:rsid w:val="000A31D0"/>
    <w:rsid w:val="000A33DF"/>
    <w:rsid w:val="000A35C8"/>
    <w:rsid w:val="000A37FE"/>
    <w:rsid w:val="000A3CDD"/>
    <w:rsid w:val="000A4204"/>
    <w:rsid w:val="000A4A65"/>
    <w:rsid w:val="000A4BE6"/>
    <w:rsid w:val="000A4FFD"/>
    <w:rsid w:val="000A5104"/>
    <w:rsid w:val="000A711D"/>
    <w:rsid w:val="000A77E7"/>
    <w:rsid w:val="000A7C6C"/>
    <w:rsid w:val="000B033D"/>
    <w:rsid w:val="000B051E"/>
    <w:rsid w:val="000B05BF"/>
    <w:rsid w:val="000B075B"/>
    <w:rsid w:val="000B0E9E"/>
    <w:rsid w:val="000B0F47"/>
    <w:rsid w:val="000B131C"/>
    <w:rsid w:val="000B13D8"/>
    <w:rsid w:val="000B18C7"/>
    <w:rsid w:val="000B1B68"/>
    <w:rsid w:val="000B1D56"/>
    <w:rsid w:val="000B2228"/>
    <w:rsid w:val="000B232C"/>
    <w:rsid w:val="000B25D0"/>
    <w:rsid w:val="000B2C3C"/>
    <w:rsid w:val="000B2D34"/>
    <w:rsid w:val="000B34EE"/>
    <w:rsid w:val="000B3549"/>
    <w:rsid w:val="000B3877"/>
    <w:rsid w:val="000B3910"/>
    <w:rsid w:val="000B41EC"/>
    <w:rsid w:val="000B450C"/>
    <w:rsid w:val="000B4645"/>
    <w:rsid w:val="000B4851"/>
    <w:rsid w:val="000B487A"/>
    <w:rsid w:val="000B4939"/>
    <w:rsid w:val="000B4B7D"/>
    <w:rsid w:val="000B4E49"/>
    <w:rsid w:val="000B5406"/>
    <w:rsid w:val="000B589E"/>
    <w:rsid w:val="000B6251"/>
    <w:rsid w:val="000B64A6"/>
    <w:rsid w:val="000B72D5"/>
    <w:rsid w:val="000B72F0"/>
    <w:rsid w:val="000B7544"/>
    <w:rsid w:val="000B7554"/>
    <w:rsid w:val="000B7EA1"/>
    <w:rsid w:val="000C0435"/>
    <w:rsid w:val="000C0F00"/>
    <w:rsid w:val="000C0F25"/>
    <w:rsid w:val="000C0FB0"/>
    <w:rsid w:val="000C114B"/>
    <w:rsid w:val="000C11A4"/>
    <w:rsid w:val="000C12C6"/>
    <w:rsid w:val="000C1827"/>
    <w:rsid w:val="000C1BFC"/>
    <w:rsid w:val="000C22A1"/>
    <w:rsid w:val="000C26B6"/>
    <w:rsid w:val="000C2C89"/>
    <w:rsid w:val="000C3094"/>
    <w:rsid w:val="000C38EC"/>
    <w:rsid w:val="000C3A26"/>
    <w:rsid w:val="000C401B"/>
    <w:rsid w:val="000C42C1"/>
    <w:rsid w:val="000C4823"/>
    <w:rsid w:val="000C4873"/>
    <w:rsid w:val="000C4B09"/>
    <w:rsid w:val="000C5151"/>
    <w:rsid w:val="000C5311"/>
    <w:rsid w:val="000C573C"/>
    <w:rsid w:val="000C5F5E"/>
    <w:rsid w:val="000C6432"/>
    <w:rsid w:val="000C68FD"/>
    <w:rsid w:val="000C6ACA"/>
    <w:rsid w:val="000C6F7A"/>
    <w:rsid w:val="000C7089"/>
    <w:rsid w:val="000C751D"/>
    <w:rsid w:val="000C7545"/>
    <w:rsid w:val="000C75D8"/>
    <w:rsid w:val="000C760C"/>
    <w:rsid w:val="000C7A8E"/>
    <w:rsid w:val="000C7D17"/>
    <w:rsid w:val="000D0044"/>
    <w:rsid w:val="000D0D8F"/>
    <w:rsid w:val="000D0DF3"/>
    <w:rsid w:val="000D0F3B"/>
    <w:rsid w:val="000D1F7A"/>
    <w:rsid w:val="000D224C"/>
    <w:rsid w:val="000D2535"/>
    <w:rsid w:val="000D25F6"/>
    <w:rsid w:val="000D2DF2"/>
    <w:rsid w:val="000D3278"/>
    <w:rsid w:val="000D35CA"/>
    <w:rsid w:val="000D3659"/>
    <w:rsid w:val="000D36BF"/>
    <w:rsid w:val="000D38D5"/>
    <w:rsid w:val="000D39F4"/>
    <w:rsid w:val="000D4369"/>
    <w:rsid w:val="000D5780"/>
    <w:rsid w:val="000D5C46"/>
    <w:rsid w:val="000D6042"/>
    <w:rsid w:val="000D645D"/>
    <w:rsid w:val="000D65F5"/>
    <w:rsid w:val="000D6C80"/>
    <w:rsid w:val="000D6F79"/>
    <w:rsid w:val="000D74DF"/>
    <w:rsid w:val="000D7564"/>
    <w:rsid w:val="000D77DE"/>
    <w:rsid w:val="000D789C"/>
    <w:rsid w:val="000E011C"/>
    <w:rsid w:val="000E0364"/>
    <w:rsid w:val="000E057F"/>
    <w:rsid w:val="000E0AFB"/>
    <w:rsid w:val="000E1263"/>
    <w:rsid w:val="000E169B"/>
    <w:rsid w:val="000E1C5F"/>
    <w:rsid w:val="000E233B"/>
    <w:rsid w:val="000E268F"/>
    <w:rsid w:val="000E2801"/>
    <w:rsid w:val="000E2D92"/>
    <w:rsid w:val="000E313B"/>
    <w:rsid w:val="000E3578"/>
    <w:rsid w:val="000E3ACA"/>
    <w:rsid w:val="000E4856"/>
    <w:rsid w:val="000E4890"/>
    <w:rsid w:val="000E4AE0"/>
    <w:rsid w:val="000E4DBA"/>
    <w:rsid w:val="000E4ED6"/>
    <w:rsid w:val="000E504C"/>
    <w:rsid w:val="000E514B"/>
    <w:rsid w:val="000E5B1A"/>
    <w:rsid w:val="000E5D52"/>
    <w:rsid w:val="000E61B4"/>
    <w:rsid w:val="000E63CF"/>
    <w:rsid w:val="000E66A7"/>
    <w:rsid w:val="000E69F5"/>
    <w:rsid w:val="000E6DB9"/>
    <w:rsid w:val="000E7768"/>
    <w:rsid w:val="000F0149"/>
    <w:rsid w:val="000F044B"/>
    <w:rsid w:val="000F05A6"/>
    <w:rsid w:val="000F05DC"/>
    <w:rsid w:val="000F0662"/>
    <w:rsid w:val="000F086F"/>
    <w:rsid w:val="000F0946"/>
    <w:rsid w:val="000F0E8A"/>
    <w:rsid w:val="000F0F39"/>
    <w:rsid w:val="000F10A0"/>
    <w:rsid w:val="000F1683"/>
    <w:rsid w:val="000F1ADA"/>
    <w:rsid w:val="000F1D89"/>
    <w:rsid w:val="000F201F"/>
    <w:rsid w:val="000F211D"/>
    <w:rsid w:val="000F21C9"/>
    <w:rsid w:val="000F26E6"/>
    <w:rsid w:val="000F2AB4"/>
    <w:rsid w:val="000F3609"/>
    <w:rsid w:val="000F392A"/>
    <w:rsid w:val="000F3D1E"/>
    <w:rsid w:val="000F3D84"/>
    <w:rsid w:val="000F3ED3"/>
    <w:rsid w:val="000F40E1"/>
    <w:rsid w:val="000F4148"/>
    <w:rsid w:val="000F4304"/>
    <w:rsid w:val="000F45F4"/>
    <w:rsid w:val="000F49A1"/>
    <w:rsid w:val="000F4A6E"/>
    <w:rsid w:val="000F5ADB"/>
    <w:rsid w:val="000F6451"/>
    <w:rsid w:val="000F69A6"/>
    <w:rsid w:val="000F6B95"/>
    <w:rsid w:val="000F6DCE"/>
    <w:rsid w:val="000F6EC4"/>
    <w:rsid w:val="000F71DB"/>
    <w:rsid w:val="000F7440"/>
    <w:rsid w:val="000F75E0"/>
    <w:rsid w:val="000F7A47"/>
    <w:rsid w:val="000F7AB6"/>
    <w:rsid w:val="0010084E"/>
    <w:rsid w:val="0010098D"/>
    <w:rsid w:val="00100CDB"/>
    <w:rsid w:val="001011EB"/>
    <w:rsid w:val="001013C0"/>
    <w:rsid w:val="0010189A"/>
    <w:rsid w:val="00101A09"/>
    <w:rsid w:val="00101A3A"/>
    <w:rsid w:val="00101D0E"/>
    <w:rsid w:val="00101E21"/>
    <w:rsid w:val="00101FBF"/>
    <w:rsid w:val="00102053"/>
    <w:rsid w:val="00102177"/>
    <w:rsid w:val="00102220"/>
    <w:rsid w:val="001025E2"/>
    <w:rsid w:val="00102780"/>
    <w:rsid w:val="00102C2D"/>
    <w:rsid w:val="00102C4C"/>
    <w:rsid w:val="00102D61"/>
    <w:rsid w:val="00102F1A"/>
    <w:rsid w:val="0010306C"/>
    <w:rsid w:val="00103471"/>
    <w:rsid w:val="00103475"/>
    <w:rsid w:val="001036DD"/>
    <w:rsid w:val="00103AFC"/>
    <w:rsid w:val="00103D51"/>
    <w:rsid w:val="00103F20"/>
    <w:rsid w:val="00104A20"/>
    <w:rsid w:val="00104D39"/>
    <w:rsid w:val="001055E7"/>
    <w:rsid w:val="001056A2"/>
    <w:rsid w:val="001057EB"/>
    <w:rsid w:val="001057EF"/>
    <w:rsid w:val="001058C1"/>
    <w:rsid w:val="001058FF"/>
    <w:rsid w:val="0010594C"/>
    <w:rsid w:val="00105CA7"/>
    <w:rsid w:val="00105D17"/>
    <w:rsid w:val="00105F1F"/>
    <w:rsid w:val="00106119"/>
    <w:rsid w:val="001062FF"/>
    <w:rsid w:val="001065C1"/>
    <w:rsid w:val="00106671"/>
    <w:rsid w:val="001066EB"/>
    <w:rsid w:val="00106AF2"/>
    <w:rsid w:val="00106B11"/>
    <w:rsid w:val="00107168"/>
    <w:rsid w:val="00107484"/>
    <w:rsid w:val="0010766F"/>
    <w:rsid w:val="00107AC1"/>
    <w:rsid w:val="00107BDA"/>
    <w:rsid w:val="00107BE4"/>
    <w:rsid w:val="00107CF5"/>
    <w:rsid w:val="0011082A"/>
    <w:rsid w:val="0011133F"/>
    <w:rsid w:val="001115DE"/>
    <w:rsid w:val="0011170A"/>
    <w:rsid w:val="00111783"/>
    <w:rsid w:val="00111DB7"/>
    <w:rsid w:val="00111DBA"/>
    <w:rsid w:val="00111FA2"/>
    <w:rsid w:val="0011212C"/>
    <w:rsid w:val="00112574"/>
    <w:rsid w:val="00112650"/>
    <w:rsid w:val="00112702"/>
    <w:rsid w:val="00112762"/>
    <w:rsid w:val="00112909"/>
    <w:rsid w:val="001131BC"/>
    <w:rsid w:val="00113466"/>
    <w:rsid w:val="001138AC"/>
    <w:rsid w:val="001138FC"/>
    <w:rsid w:val="0011397A"/>
    <w:rsid w:val="0011404F"/>
    <w:rsid w:val="00114459"/>
    <w:rsid w:val="001147DB"/>
    <w:rsid w:val="00115770"/>
    <w:rsid w:val="00116233"/>
    <w:rsid w:val="001165E3"/>
    <w:rsid w:val="0011680E"/>
    <w:rsid w:val="0011683A"/>
    <w:rsid w:val="00116BC4"/>
    <w:rsid w:val="00116BF5"/>
    <w:rsid w:val="00117153"/>
    <w:rsid w:val="00117173"/>
    <w:rsid w:val="00117214"/>
    <w:rsid w:val="00117849"/>
    <w:rsid w:val="00117F79"/>
    <w:rsid w:val="00117F9D"/>
    <w:rsid w:val="00120227"/>
    <w:rsid w:val="00120288"/>
    <w:rsid w:val="001202BA"/>
    <w:rsid w:val="00121419"/>
    <w:rsid w:val="00121658"/>
    <w:rsid w:val="0012181C"/>
    <w:rsid w:val="00121D61"/>
    <w:rsid w:val="00121F2E"/>
    <w:rsid w:val="00121F4B"/>
    <w:rsid w:val="00121F6D"/>
    <w:rsid w:val="00122DF4"/>
    <w:rsid w:val="00122F45"/>
    <w:rsid w:val="00123207"/>
    <w:rsid w:val="001232E2"/>
    <w:rsid w:val="001236D0"/>
    <w:rsid w:val="00123947"/>
    <w:rsid w:val="00124113"/>
    <w:rsid w:val="0012432A"/>
    <w:rsid w:val="00124360"/>
    <w:rsid w:val="00124BFC"/>
    <w:rsid w:val="00125308"/>
    <w:rsid w:val="0012540D"/>
    <w:rsid w:val="00125574"/>
    <w:rsid w:val="00125616"/>
    <w:rsid w:val="00125721"/>
    <w:rsid w:val="00125783"/>
    <w:rsid w:val="00125C76"/>
    <w:rsid w:val="001262DD"/>
    <w:rsid w:val="00126690"/>
    <w:rsid w:val="00126985"/>
    <w:rsid w:val="00126D61"/>
    <w:rsid w:val="001275E6"/>
    <w:rsid w:val="00127B14"/>
    <w:rsid w:val="00127DC3"/>
    <w:rsid w:val="00130749"/>
    <w:rsid w:val="001308F5"/>
    <w:rsid w:val="00130E1D"/>
    <w:rsid w:val="001315D9"/>
    <w:rsid w:val="001317E7"/>
    <w:rsid w:val="00131B19"/>
    <w:rsid w:val="00131DB7"/>
    <w:rsid w:val="00132188"/>
    <w:rsid w:val="001322E1"/>
    <w:rsid w:val="001324F9"/>
    <w:rsid w:val="00132F56"/>
    <w:rsid w:val="0013356F"/>
    <w:rsid w:val="0013357C"/>
    <w:rsid w:val="00133877"/>
    <w:rsid w:val="00133B7D"/>
    <w:rsid w:val="0013416A"/>
    <w:rsid w:val="001342CD"/>
    <w:rsid w:val="0013431A"/>
    <w:rsid w:val="00134B8E"/>
    <w:rsid w:val="0013532D"/>
    <w:rsid w:val="00135C17"/>
    <w:rsid w:val="00136133"/>
    <w:rsid w:val="001362AC"/>
    <w:rsid w:val="001365BF"/>
    <w:rsid w:val="001365DF"/>
    <w:rsid w:val="001367A0"/>
    <w:rsid w:val="00136DC7"/>
    <w:rsid w:val="001370BD"/>
    <w:rsid w:val="00137126"/>
    <w:rsid w:val="00137539"/>
    <w:rsid w:val="001377FE"/>
    <w:rsid w:val="00137AE0"/>
    <w:rsid w:val="00137D89"/>
    <w:rsid w:val="0014085A"/>
    <w:rsid w:val="001408F5"/>
    <w:rsid w:val="00140D1A"/>
    <w:rsid w:val="00141216"/>
    <w:rsid w:val="00141376"/>
    <w:rsid w:val="001415FE"/>
    <w:rsid w:val="001416A6"/>
    <w:rsid w:val="001417BF"/>
    <w:rsid w:val="001417F8"/>
    <w:rsid w:val="001419DC"/>
    <w:rsid w:val="00141B40"/>
    <w:rsid w:val="00141B8B"/>
    <w:rsid w:val="00141C61"/>
    <w:rsid w:val="001420A9"/>
    <w:rsid w:val="00142893"/>
    <w:rsid w:val="00142B23"/>
    <w:rsid w:val="00142DBC"/>
    <w:rsid w:val="001430B6"/>
    <w:rsid w:val="00143349"/>
    <w:rsid w:val="001433CD"/>
    <w:rsid w:val="001437ED"/>
    <w:rsid w:val="00143DC5"/>
    <w:rsid w:val="00143E00"/>
    <w:rsid w:val="00143E0E"/>
    <w:rsid w:val="0014419A"/>
    <w:rsid w:val="001442BD"/>
    <w:rsid w:val="00144488"/>
    <w:rsid w:val="001444A3"/>
    <w:rsid w:val="001444C9"/>
    <w:rsid w:val="001445C1"/>
    <w:rsid w:val="00144932"/>
    <w:rsid w:val="00144C7E"/>
    <w:rsid w:val="00144DD4"/>
    <w:rsid w:val="00145352"/>
    <w:rsid w:val="00145503"/>
    <w:rsid w:val="00145BDE"/>
    <w:rsid w:val="00146CAA"/>
    <w:rsid w:val="00147134"/>
    <w:rsid w:val="0014784C"/>
    <w:rsid w:val="00147D5C"/>
    <w:rsid w:val="00147D7B"/>
    <w:rsid w:val="00150027"/>
    <w:rsid w:val="0015007D"/>
    <w:rsid w:val="001503DC"/>
    <w:rsid w:val="00150502"/>
    <w:rsid w:val="00150776"/>
    <w:rsid w:val="00150C61"/>
    <w:rsid w:val="00150F23"/>
    <w:rsid w:val="001512B0"/>
    <w:rsid w:val="00151351"/>
    <w:rsid w:val="0015221F"/>
    <w:rsid w:val="00152736"/>
    <w:rsid w:val="0015287F"/>
    <w:rsid w:val="00152ADC"/>
    <w:rsid w:val="00152E1D"/>
    <w:rsid w:val="0015337C"/>
    <w:rsid w:val="001534D3"/>
    <w:rsid w:val="00153895"/>
    <w:rsid w:val="00153AF3"/>
    <w:rsid w:val="00153C2F"/>
    <w:rsid w:val="00153DF6"/>
    <w:rsid w:val="00154041"/>
    <w:rsid w:val="00154081"/>
    <w:rsid w:val="001543FD"/>
    <w:rsid w:val="00154579"/>
    <w:rsid w:val="00154A70"/>
    <w:rsid w:val="001552DD"/>
    <w:rsid w:val="0015534B"/>
    <w:rsid w:val="001560BF"/>
    <w:rsid w:val="00156503"/>
    <w:rsid w:val="001565EE"/>
    <w:rsid w:val="00156617"/>
    <w:rsid w:val="0015695F"/>
    <w:rsid w:val="00156D2F"/>
    <w:rsid w:val="00156D30"/>
    <w:rsid w:val="00157182"/>
    <w:rsid w:val="001571D6"/>
    <w:rsid w:val="0015720F"/>
    <w:rsid w:val="0015756C"/>
    <w:rsid w:val="001577DD"/>
    <w:rsid w:val="00157948"/>
    <w:rsid w:val="0016030B"/>
    <w:rsid w:val="0016068F"/>
    <w:rsid w:val="001607C7"/>
    <w:rsid w:val="00160F5D"/>
    <w:rsid w:val="001612F4"/>
    <w:rsid w:val="001616AD"/>
    <w:rsid w:val="001618F5"/>
    <w:rsid w:val="00161BAB"/>
    <w:rsid w:val="00161F22"/>
    <w:rsid w:val="001622B8"/>
    <w:rsid w:val="00162699"/>
    <w:rsid w:val="00162939"/>
    <w:rsid w:val="00162B82"/>
    <w:rsid w:val="00162BB1"/>
    <w:rsid w:val="00162C7F"/>
    <w:rsid w:val="00163935"/>
    <w:rsid w:val="00163A36"/>
    <w:rsid w:val="00163E4C"/>
    <w:rsid w:val="00164105"/>
    <w:rsid w:val="001643BE"/>
    <w:rsid w:val="001646D7"/>
    <w:rsid w:val="0016486B"/>
    <w:rsid w:val="001648F9"/>
    <w:rsid w:val="00164E25"/>
    <w:rsid w:val="00164EBC"/>
    <w:rsid w:val="00165027"/>
    <w:rsid w:val="001650C0"/>
    <w:rsid w:val="001653C7"/>
    <w:rsid w:val="001654A1"/>
    <w:rsid w:val="0016562E"/>
    <w:rsid w:val="00165A8C"/>
    <w:rsid w:val="00165EF8"/>
    <w:rsid w:val="00166009"/>
    <w:rsid w:val="00166171"/>
    <w:rsid w:val="00166816"/>
    <w:rsid w:val="00166DBE"/>
    <w:rsid w:val="00167192"/>
    <w:rsid w:val="00167483"/>
    <w:rsid w:val="00167DDA"/>
    <w:rsid w:val="00170104"/>
    <w:rsid w:val="00170699"/>
    <w:rsid w:val="0017072A"/>
    <w:rsid w:val="00170CB4"/>
    <w:rsid w:val="00170E71"/>
    <w:rsid w:val="00170F77"/>
    <w:rsid w:val="00171032"/>
    <w:rsid w:val="001712E0"/>
    <w:rsid w:val="001716E8"/>
    <w:rsid w:val="001717C0"/>
    <w:rsid w:val="0017184E"/>
    <w:rsid w:val="00172190"/>
    <w:rsid w:val="00172295"/>
    <w:rsid w:val="0017259C"/>
    <w:rsid w:val="00172685"/>
    <w:rsid w:val="001728A5"/>
    <w:rsid w:val="0017292A"/>
    <w:rsid w:val="00173213"/>
    <w:rsid w:val="001738E2"/>
    <w:rsid w:val="00173CA9"/>
    <w:rsid w:val="00173D47"/>
    <w:rsid w:val="00173F35"/>
    <w:rsid w:val="00173F55"/>
    <w:rsid w:val="001741E0"/>
    <w:rsid w:val="0017445A"/>
    <w:rsid w:val="00174D0D"/>
    <w:rsid w:val="00174D78"/>
    <w:rsid w:val="00174E4E"/>
    <w:rsid w:val="00174F70"/>
    <w:rsid w:val="0017509C"/>
    <w:rsid w:val="001754E1"/>
    <w:rsid w:val="001754FF"/>
    <w:rsid w:val="00175886"/>
    <w:rsid w:val="00175932"/>
    <w:rsid w:val="00175B07"/>
    <w:rsid w:val="001764F6"/>
    <w:rsid w:val="001769E2"/>
    <w:rsid w:val="00176A39"/>
    <w:rsid w:val="00176A48"/>
    <w:rsid w:val="00176BD9"/>
    <w:rsid w:val="00176C1F"/>
    <w:rsid w:val="00177506"/>
    <w:rsid w:val="001779B9"/>
    <w:rsid w:val="00177D97"/>
    <w:rsid w:val="00177E82"/>
    <w:rsid w:val="001804A1"/>
    <w:rsid w:val="00180A5B"/>
    <w:rsid w:val="0018130D"/>
    <w:rsid w:val="001817EB"/>
    <w:rsid w:val="00181805"/>
    <w:rsid w:val="0018192B"/>
    <w:rsid w:val="00181A00"/>
    <w:rsid w:val="00181BA8"/>
    <w:rsid w:val="00182786"/>
    <w:rsid w:val="001827BB"/>
    <w:rsid w:val="001827D1"/>
    <w:rsid w:val="00182D15"/>
    <w:rsid w:val="00182D1F"/>
    <w:rsid w:val="00182DE2"/>
    <w:rsid w:val="00182F39"/>
    <w:rsid w:val="001835D5"/>
    <w:rsid w:val="00183871"/>
    <w:rsid w:val="0018426E"/>
    <w:rsid w:val="00184609"/>
    <w:rsid w:val="0018478E"/>
    <w:rsid w:val="001850DD"/>
    <w:rsid w:val="001855AB"/>
    <w:rsid w:val="001860DA"/>
    <w:rsid w:val="001860EA"/>
    <w:rsid w:val="001862A6"/>
    <w:rsid w:val="0018658B"/>
    <w:rsid w:val="001867DA"/>
    <w:rsid w:val="00186A5C"/>
    <w:rsid w:val="00186A6D"/>
    <w:rsid w:val="00186AA5"/>
    <w:rsid w:val="00186C7F"/>
    <w:rsid w:val="00186CEC"/>
    <w:rsid w:val="00186DDF"/>
    <w:rsid w:val="00187428"/>
    <w:rsid w:val="001874A3"/>
    <w:rsid w:val="001879CF"/>
    <w:rsid w:val="00187A70"/>
    <w:rsid w:val="001901FE"/>
    <w:rsid w:val="00190319"/>
    <w:rsid w:val="0019037A"/>
    <w:rsid w:val="00190C88"/>
    <w:rsid w:val="0019121F"/>
    <w:rsid w:val="00191425"/>
    <w:rsid w:val="00191594"/>
    <w:rsid w:val="001918C6"/>
    <w:rsid w:val="00191A42"/>
    <w:rsid w:val="00191AB8"/>
    <w:rsid w:val="00191FBD"/>
    <w:rsid w:val="00192071"/>
    <w:rsid w:val="001920F0"/>
    <w:rsid w:val="00192351"/>
    <w:rsid w:val="001927E0"/>
    <w:rsid w:val="00192860"/>
    <w:rsid w:val="00192911"/>
    <w:rsid w:val="00192DE9"/>
    <w:rsid w:val="00193276"/>
    <w:rsid w:val="00193E2D"/>
    <w:rsid w:val="0019410A"/>
    <w:rsid w:val="001941FF"/>
    <w:rsid w:val="001945BB"/>
    <w:rsid w:val="00194751"/>
    <w:rsid w:val="0019475A"/>
    <w:rsid w:val="001947AA"/>
    <w:rsid w:val="0019497C"/>
    <w:rsid w:val="00194BCB"/>
    <w:rsid w:val="00194D89"/>
    <w:rsid w:val="0019517C"/>
    <w:rsid w:val="001952CE"/>
    <w:rsid w:val="00195373"/>
    <w:rsid w:val="001954F4"/>
    <w:rsid w:val="001955FF"/>
    <w:rsid w:val="00196270"/>
    <w:rsid w:val="00196374"/>
    <w:rsid w:val="001964F0"/>
    <w:rsid w:val="00196FFB"/>
    <w:rsid w:val="00197042"/>
    <w:rsid w:val="0019760D"/>
    <w:rsid w:val="00197660"/>
    <w:rsid w:val="00197E47"/>
    <w:rsid w:val="00197E63"/>
    <w:rsid w:val="001A0524"/>
    <w:rsid w:val="001A073B"/>
    <w:rsid w:val="001A08D2"/>
    <w:rsid w:val="001A0B53"/>
    <w:rsid w:val="001A0EE6"/>
    <w:rsid w:val="001A13B6"/>
    <w:rsid w:val="001A1636"/>
    <w:rsid w:val="001A17A6"/>
    <w:rsid w:val="001A1B60"/>
    <w:rsid w:val="001A2107"/>
    <w:rsid w:val="001A2321"/>
    <w:rsid w:val="001A2706"/>
    <w:rsid w:val="001A2915"/>
    <w:rsid w:val="001A2DA5"/>
    <w:rsid w:val="001A2FBD"/>
    <w:rsid w:val="001A33CB"/>
    <w:rsid w:val="001A35DB"/>
    <w:rsid w:val="001A3918"/>
    <w:rsid w:val="001A3BCC"/>
    <w:rsid w:val="001A3DF4"/>
    <w:rsid w:val="001A3DF9"/>
    <w:rsid w:val="001A40BB"/>
    <w:rsid w:val="001A4259"/>
    <w:rsid w:val="001A5511"/>
    <w:rsid w:val="001A57F9"/>
    <w:rsid w:val="001A5C15"/>
    <w:rsid w:val="001A5DC8"/>
    <w:rsid w:val="001A6028"/>
    <w:rsid w:val="001A6216"/>
    <w:rsid w:val="001A66A1"/>
    <w:rsid w:val="001A68F8"/>
    <w:rsid w:val="001A7142"/>
    <w:rsid w:val="001A72F4"/>
    <w:rsid w:val="001A73FF"/>
    <w:rsid w:val="001A7437"/>
    <w:rsid w:val="001A7565"/>
    <w:rsid w:val="001A7623"/>
    <w:rsid w:val="001A77AC"/>
    <w:rsid w:val="001B0068"/>
    <w:rsid w:val="001B019D"/>
    <w:rsid w:val="001B0327"/>
    <w:rsid w:val="001B0749"/>
    <w:rsid w:val="001B0790"/>
    <w:rsid w:val="001B082D"/>
    <w:rsid w:val="001B0C4C"/>
    <w:rsid w:val="001B0D57"/>
    <w:rsid w:val="001B0D9B"/>
    <w:rsid w:val="001B1633"/>
    <w:rsid w:val="001B1EE9"/>
    <w:rsid w:val="001B2122"/>
    <w:rsid w:val="001B21B4"/>
    <w:rsid w:val="001B2360"/>
    <w:rsid w:val="001B245A"/>
    <w:rsid w:val="001B2762"/>
    <w:rsid w:val="001B28CF"/>
    <w:rsid w:val="001B28DE"/>
    <w:rsid w:val="001B2A7D"/>
    <w:rsid w:val="001B2B4E"/>
    <w:rsid w:val="001B2B60"/>
    <w:rsid w:val="001B2F4B"/>
    <w:rsid w:val="001B30DB"/>
    <w:rsid w:val="001B3237"/>
    <w:rsid w:val="001B3463"/>
    <w:rsid w:val="001B3749"/>
    <w:rsid w:val="001B3EF8"/>
    <w:rsid w:val="001B43B2"/>
    <w:rsid w:val="001B46E4"/>
    <w:rsid w:val="001B4A7B"/>
    <w:rsid w:val="001B4F4B"/>
    <w:rsid w:val="001B535D"/>
    <w:rsid w:val="001B5711"/>
    <w:rsid w:val="001B5A3A"/>
    <w:rsid w:val="001B5C2F"/>
    <w:rsid w:val="001B5F4C"/>
    <w:rsid w:val="001B62F2"/>
    <w:rsid w:val="001B6B89"/>
    <w:rsid w:val="001B6B92"/>
    <w:rsid w:val="001B6D5D"/>
    <w:rsid w:val="001B6E0B"/>
    <w:rsid w:val="001B6EB9"/>
    <w:rsid w:val="001B713B"/>
    <w:rsid w:val="001B75AA"/>
    <w:rsid w:val="001B75F5"/>
    <w:rsid w:val="001B7FB5"/>
    <w:rsid w:val="001C0055"/>
    <w:rsid w:val="001C016D"/>
    <w:rsid w:val="001C01D5"/>
    <w:rsid w:val="001C05A9"/>
    <w:rsid w:val="001C0725"/>
    <w:rsid w:val="001C0DCF"/>
    <w:rsid w:val="001C0EA5"/>
    <w:rsid w:val="001C1416"/>
    <w:rsid w:val="001C14A0"/>
    <w:rsid w:val="001C199C"/>
    <w:rsid w:val="001C1B2A"/>
    <w:rsid w:val="001C1B3D"/>
    <w:rsid w:val="001C1B76"/>
    <w:rsid w:val="001C1B91"/>
    <w:rsid w:val="001C200C"/>
    <w:rsid w:val="001C219D"/>
    <w:rsid w:val="001C2A55"/>
    <w:rsid w:val="001C2AD1"/>
    <w:rsid w:val="001C2D2D"/>
    <w:rsid w:val="001C3026"/>
    <w:rsid w:val="001C3053"/>
    <w:rsid w:val="001C33E7"/>
    <w:rsid w:val="001C347A"/>
    <w:rsid w:val="001C3EBC"/>
    <w:rsid w:val="001C3F48"/>
    <w:rsid w:val="001C430A"/>
    <w:rsid w:val="001C4796"/>
    <w:rsid w:val="001C4AC4"/>
    <w:rsid w:val="001C4BE4"/>
    <w:rsid w:val="001C5097"/>
    <w:rsid w:val="001C517E"/>
    <w:rsid w:val="001C51D3"/>
    <w:rsid w:val="001C56AC"/>
    <w:rsid w:val="001C57E2"/>
    <w:rsid w:val="001C5AA0"/>
    <w:rsid w:val="001C5DCC"/>
    <w:rsid w:val="001C608F"/>
    <w:rsid w:val="001C64BC"/>
    <w:rsid w:val="001C671E"/>
    <w:rsid w:val="001C6753"/>
    <w:rsid w:val="001C6A2D"/>
    <w:rsid w:val="001C6A4B"/>
    <w:rsid w:val="001C6AA2"/>
    <w:rsid w:val="001C6B49"/>
    <w:rsid w:val="001C6D47"/>
    <w:rsid w:val="001C715E"/>
    <w:rsid w:val="001C75B2"/>
    <w:rsid w:val="001C7B11"/>
    <w:rsid w:val="001D0436"/>
    <w:rsid w:val="001D0BD8"/>
    <w:rsid w:val="001D18FE"/>
    <w:rsid w:val="001D1A9E"/>
    <w:rsid w:val="001D1B8A"/>
    <w:rsid w:val="001D235A"/>
    <w:rsid w:val="001D2630"/>
    <w:rsid w:val="001D266F"/>
    <w:rsid w:val="001D2685"/>
    <w:rsid w:val="001D2A77"/>
    <w:rsid w:val="001D3118"/>
    <w:rsid w:val="001D33B6"/>
    <w:rsid w:val="001D3909"/>
    <w:rsid w:val="001D3EA6"/>
    <w:rsid w:val="001D483D"/>
    <w:rsid w:val="001D4852"/>
    <w:rsid w:val="001D4A7E"/>
    <w:rsid w:val="001D528B"/>
    <w:rsid w:val="001D61C3"/>
    <w:rsid w:val="001D67BE"/>
    <w:rsid w:val="001D6F27"/>
    <w:rsid w:val="001D6F33"/>
    <w:rsid w:val="001D6F5F"/>
    <w:rsid w:val="001D7104"/>
    <w:rsid w:val="001D740D"/>
    <w:rsid w:val="001D7AB2"/>
    <w:rsid w:val="001E017D"/>
    <w:rsid w:val="001E021F"/>
    <w:rsid w:val="001E04C4"/>
    <w:rsid w:val="001E085D"/>
    <w:rsid w:val="001E0A04"/>
    <w:rsid w:val="001E0B99"/>
    <w:rsid w:val="001E0E2E"/>
    <w:rsid w:val="001E0E8F"/>
    <w:rsid w:val="001E0F10"/>
    <w:rsid w:val="001E0F71"/>
    <w:rsid w:val="001E1370"/>
    <w:rsid w:val="001E1BC4"/>
    <w:rsid w:val="001E1D7F"/>
    <w:rsid w:val="001E2040"/>
    <w:rsid w:val="001E21E8"/>
    <w:rsid w:val="001E237F"/>
    <w:rsid w:val="001E249B"/>
    <w:rsid w:val="001E278B"/>
    <w:rsid w:val="001E28D6"/>
    <w:rsid w:val="001E3078"/>
    <w:rsid w:val="001E32D9"/>
    <w:rsid w:val="001E358B"/>
    <w:rsid w:val="001E366C"/>
    <w:rsid w:val="001E36FD"/>
    <w:rsid w:val="001E3798"/>
    <w:rsid w:val="001E37B1"/>
    <w:rsid w:val="001E3C62"/>
    <w:rsid w:val="001E4035"/>
    <w:rsid w:val="001E4368"/>
    <w:rsid w:val="001E439B"/>
    <w:rsid w:val="001E461B"/>
    <w:rsid w:val="001E48B3"/>
    <w:rsid w:val="001E517A"/>
    <w:rsid w:val="001E51A2"/>
    <w:rsid w:val="001E5AA4"/>
    <w:rsid w:val="001E5F0E"/>
    <w:rsid w:val="001E6177"/>
    <w:rsid w:val="001E62BF"/>
    <w:rsid w:val="001E6672"/>
    <w:rsid w:val="001E674A"/>
    <w:rsid w:val="001E6C15"/>
    <w:rsid w:val="001E6C8E"/>
    <w:rsid w:val="001E6E9B"/>
    <w:rsid w:val="001E6EC7"/>
    <w:rsid w:val="001E6FEB"/>
    <w:rsid w:val="001E73F3"/>
    <w:rsid w:val="001E7E91"/>
    <w:rsid w:val="001F0010"/>
    <w:rsid w:val="001F009A"/>
    <w:rsid w:val="001F024B"/>
    <w:rsid w:val="001F0336"/>
    <w:rsid w:val="001F0601"/>
    <w:rsid w:val="001F0B7C"/>
    <w:rsid w:val="001F0FBE"/>
    <w:rsid w:val="001F1656"/>
    <w:rsid w:val="001F1B0C"/>
    <w:rsid w:val="001F1BDF"/>
    <w:rsid w:val="001F231F"/>
    <w:rsid w:val="001F24CC"/>
    <w:rsid w:val="001F2A7F"/>
    <w:rsid w:val="001F2A8C"/>
    <w:rsid w:val="001F2EBD"/>
    <w:rsid w:val="001F30ED"/>
    <w:rsid w:val="001F3482"/>
    <w:rsid w:val="001F38DD"/>
    <w:rsid w:val="001F3E89"/>
    <w:rsid w:val="001F434C"/>
    <w:rsid w:val="001F4552"/>
    <w:rsid w:val="001F46BE"/>
    <w:rsid w:val="001F47D7"/>
    <w:rsid w:val="001F48D6"/>
    <w:rsid w:val="001F48EA"/>
    <w:rsid w:val="001F4AF6"/>
    <w:rsid w:val="001F4BBD"/>
    <w:rsid w:val="001F4C3A"/>
    <w:rsid w:val="001F4EB5"/>
    <w:rsid w:val="001F5271"/>
    <w:rsid w:val="001F5767"/>
    <w:rsid w:val="001F5E9D"/>
    <w:rsid w:val="001F6777"/>
    <w:rsid w:val="001F6D92"/>
    <w:rsid w:val="001F72EB"/>
    <w:rsid w:val="001F741B"/>
    <w:rsid w:val="001F75BE"/>
    <w:rsid w:val="001F7A25"/>
    <w:rsid w:val="0020016C"/>
    <w:rsid w:val="002004A2"/>
    <w:rsid w:val="0020165B"/>
    <w:rsid w:val="0020180F"/>
    <w:rsid w:val="00201E90"/>
    <w:rsid w:val="00201FA4"/>
    <w:rsid w:val="002020E5"/>
    <w:rsid w:val="00202113"/>
    <w:rsid w:val="002021EA"/>
    <w:rsid w:val="002025E0"/>
    <w:rsid w:val="002028BB"/>
    <w:rsid w:val="00202A25"/>
    <w:rsid w:val="00202B2A"/>
    <w:rsid w:val="00202D57"/>
    <w:rsid w:val="00202E4C"/>
    <w:rsid w:val="00202F13"/>
    <w:rsid w:val="002031AD"/>
    <w:rsid w:val="00203243"/>
    <w:rsid w:val="002036A0"/>
    <w:rsid w:val="00203831"/>
    <w:rsid w:val="002038A2"/>
    <w:rsid w:val="0020396F"/>
    <w:rsid w:val="00203AE5"/>
    <w:rsid w:val="00203B47"/>
    <w:rsid w:val="00203CAD"/>
    <w:rsid w:val="00203FBF"/>
    <w:rsid w:val="0020401D"/>
    <w:rsid w:val="00204EA3"/>
    <w:rsid w:val="00204EA8"/>
    <w:rsid w:val="00205330"/>
    <w:rsid w:val="002057E0"/>
    <w:rsid w:val="0020593C"/>
    <w:rsid w:val="00206535"/>
    <w:rsid w:val="00206856"/>
    <w:rsid w:val="002069FD"/>
    <w:rsid w:val="00206D86"/>
    <w:rsid w:val="00207758"/>
    <w:rsid w:val="0020780C"/>
    <w:rsid w:val="00207960"/>
    <w:rsid w:val="00207B24"/>
    <w:rsid w:val="00210630"/>
    <w:rsid w:val="00210A81"/>
    <w:rsid w:val="00210C25"/>
    <w:rsid w:val="00210FDA"/>
    <w:rsid w:val="00211188"/>
    <w:rsid w:val="002113C1"/>
    <w:rsid w:val="002114C8"/>
    <w:rsid w:val="002114CA"/>
    <w:rsid w:val="0021153F"/>
    <w:rsid w:val="00211560"/>
    <w:rsid w:val="002117B0"/>
    <w:rsid w:val="002119C0"/>
    <w:rsid w:val="002121BF"/>
    <w:rsid w:val="00212239"/>
    <w:rsid w:val="0021251E"/>
    <w:rsid w:val="00212685"/>
    <w:rsid w:val="002126A9"/>
    <w:rsid w:val="00212733"/>
    <w:rsid w:val="00212E38"/>
    <w:rsid w:val="00213580"/>
    <w:rsid w:val="0021367E"/>
    <w:rsid w:val="002136EA"/>
    <w:rsid w:val="00213BA9"/>
    <w:rsid w:val="00213BCB"/>
    <w:rsid w:val="00213CD2"/>
    <w:rsid w:val="00213EC3"/>
    <w:rsid w:val="00214037"/>
    <w:rsid w:val="00214183"/>
    <w:rsid w:val="0021453B"/>
    <w:rsid w:val="0021488E"/>
    <w:rsid w:val="00214AE5"/>
    <w:rsid w:val="00214C06"/>
    <w:rsid w:val="00215189"/>
    <w:rsid w:val="00216153"/>
    <w:rsid w:val="0021659F"/>
    <w:rsid w:val="00216BE8"/>
    <w:rsid w:val="00216E46"/>
    <w:rsid w:val="00217091"/>
    <w:rsid w:val="002171C6"/>
    <w:rsid w:val="00217CA4"/>
    <w:rsid w:val="002201E7"/>
    <w:rsid w:val="00220F4C"/>
    <w:rsid w:val="002218FA"/>
    <w:rsid w:val="0022193D"/>
    <w:rsid w:val="00221B90"/>
    <w:rsid w:val="00221FC5"/>
    <w:rsid w:val="002220F6"/>
    <w:rsid w:val="002222DA"/>
    <w:rsid w:val="002225A2"/>
    <w:rsid w:val="002226BA"/>
    <w:rsid w:val="00222DB1"/>
    <w:rsid w:val="00223201"/>
    <w:rsid w:val="00223A0A"/>
    <w:rsid w:val="00223CD3"/>
    <w:rsid w:val="00223CDB"/>
    <w:rsid w:val="00223DC0"/>
    <w:rsid w:val="00223F2C"/>
    <w:rsid w:val="0022421F"/>
    <w:rsid w:val="0022467F"/>
    <w:rsid w:val="002248F1"/>
    <w:rsid w:val="002249A8"/>
    <w:rsid w:val="00224BBE"/>
    <w:rsid w:val="00225284"/>
    <w:rsid w:val="002254C2"/>
    <w:rsid w:val="00226282"/>
    <w:rsid w:val="0022646B"/>
    <w:rsid w:val="0022655B"/>
    <w:rsid w:val="00226771"/>
    <w:rsid w:val="00226923"/>
    <w:rsid w:val="00226C10"/>
    <w:rsid w:val="00226E08"/>
    <w:rsid w:val="00226FE8"/>
    <w:rsid w:val="0022703E"/>
    <w:rsid w:val="00227873"/>
    <w:rsid w:val="00230578"/>
    <w:rsid w:val="002306DB"/>
    <w:rsid w:val="002306FD"/>
    <w:rsid w:val="00230971"/>
    <w:rsid w:val="00230B4E"/>
    <w:rsid w:val="00231256"/>
    <w:rsid w:val="00231958"/>
    <w:rsid w:val="002319D0"/>
    <w:rsid w:val="002319F8"/>
    <w:rsid w:val="00231A6D"/>
    <w:rsid w:val="002321FA"/>
    <w:rsid w:val="0023251A"/>
    <w:rsid w:val="00232818"/>
    <w:rsid w:val="002328ED"/>
    <w:rsid w:val="00232B2E"/>
    <w:rsid w:val="00233052"/>
    <w:rsid w:val="00233121"/>
    <w:rsid w:val="00233142"/>
    <w:rsid w:val="002331BA"/>
    <w:rsid w:val="0023362B"/>
    <w:rsid w:val="002336F4"/>
    <w:rsid w:val="00233895"/>
    <w:rsid w:val="00233E97"/>
    <w:rsid w:val="00233F36"/>
    <w:rsid w:val="00233FDC"/>
    <w:rsid w:val="0023400D"/>
    <w:rsid w:val="002341EE"/>
    <w:rsid w:val="00234381"/>
    <w:rsid w:val="00234EEE"/>
    <w:rsid w:val="00234F77"/>
    <w:rsid w:val="00235015"/>
    <w:rsid w:val="002350A8"/>
    <w:rsid w:val="00235131"/>
    <w:rsid w:val="00235A7A"/>
    <w:rsid w:val="00235C96"/>
    <w:rsid w:val="00235D10"/>
    <w:rsid w:val="0023635D"/>
    <w:rsid w:val="002363BF"/>
    <w:rsid w:val="002366D7"/>
    <w:rsid w:val="00236A65"/>
    <w:rsid w:val="00236AA3"/>
    <w:rsid w:val="00236E42"/>
    <w:rsid w:val="00237064"/>
    <w:rsid w:val="00237416"/>
    <w:rsid w:val="00237585"/>
    <w:rsid w:val="002378CF"/>
    <w:rsid w:val="00237A82"/>
    <w:rsid w:val="00237DA9"/>
    <w:rsid w:val="00240055"/>
    <w:rsid w:val="002402EF"/>
    <w:rsid w:val="002409D9"/>
    <w:rsid w:val="00240E8C"/>
    <w:rsid w:val="0024103C"/>
    <w:rsid w:val="00241412"/>
    <w:rsid w:val="00241807"/>
    <w:rsid w:val="00241842"/>
    <w:rsid w:val="002418F5"/>
    <w:rsid w:val="00241931"/>
    <w:rsid w:val="00241C00"/>
    <w:rsid w:val="002422F3"/>
    <w:rsid w:val="002427C5"/>
    <w:rsid w:val="00242ACC"/>
    <w:rsid w:val="00242D72"/>
    <w:rsid w:val="002434F2"/>
    <w:rsid w:val="0024397C"/>
    <w:rsid w:val="002439E8"/>
    <w:rsid w:val="00243ABA"/>
    <w:rsid w:val="00244056"/>
    <w:rsid w:val="00244879"/>
    <w:rsid w:val="00244B84"/>
    <w:rsid w:val="00245196"/>
    <w:rsid w:val="0024520D"/>
    <w:rsid w:val="0024598A"/>
    <w:rsid w:val="00245EC5"/>
    <w:rsid w:val="00245F84"/>
    <w:rsid w:val="002461F3"/>
    <w:rsid w:val="00246211"/>
    <w:rsid w:val="0024659F"/>
    <w:rsid w:val="00246962"/>
    <w:rsid w:val="00246A62"/>
    <w:rsid w:val="00246CA6"/>
    <w:rsid w:val="00246CDF"/>
    <w:rsid w:val="00246E47"/>
    <w:rsid w:val="00246FE4"/>
    <w:rsid w:val="00247073"/>
    <w:rsid w:val="002470C0"/>
    <w:rsid w:val="00247212"/>
    <w:rsid w:val="00247D4B"/>
    <w:rsid w:val="00247D9A"/>
    <w:rsid w:val="00250817"/>
    <w:rsid w:val="00250895"/>
    <w:rsid w:val="00250CD2"/>
    <w:rsid w:val="002513D9"/>
    <w:rsid w:val="002516A3"/>
    <w:rsid w:val="00251805"/>
    <w:rsid w:val="0025183F"/>
    <w:rsid w:val="002518C0"/>
    <w:rsid w:val="00251906"/>
    <w:rsid w:val="0025249B"/>
    <w:rsid w:val="00253588"/>
    <w:rsid w:val="0025385F"/>
    <w:rsid w:val="00253DFA"/>
    <w:rsid w:val="002540A4"/>
    <w:rsid w:val="002543F0"/>
    <w:rsid w:val="002546B6"/>
    <w:rsid w:val="00254732"/>
    <w:rsid w:val="00254892"/>
    <w:rsid w:val="00254B1F"/>
    <w:rsid w:val="0025501B"/>
    <w:rsid w:val="0025515B"/>
    <w:rsid w:val="002555A1"/>
    <w:rsid w:val="00255621"/>
    <w:rsid w:val="0025583F"/>
    <w:rsid w:val="00255C55"/>
    <w:rsid w:val="00255E3F"/>
    <w:rsid w:val="00255FDB"/>
    <w:rsid w:val="002564D7"/>
    <w:rsid w:val="002564F2"/>
    <w:rsid w:val="002569FB"/>
    <w:rsid w:val="00256E6F"/>
    <w:rsid w:val="00256F53"/>
    <w:rsid w:val="00256FB8"/>
    <w:rsid w:val="002577CF"/>
    <w:rsid w:val="00257A38"/>
    <w:rsid w:val="00257A4D"/>
    <w:rsid w:val="00257B4A"/>
    <w:rsid w:val="00260802"/>
    <w:rsid w:val="002609FF"/>
    <w:rsid w:val="00260B38"/>
    <w:rsid w:val="00260EC6"/>
    <w:rsid w:val="00260F12"/>
    <w:rsid w:val="00261018"/>
    <w:rsid w:val="002616B3"/>
    <w:rsid w:val="00261BAC"/>
    <w:rsid w:val="00261C62"/>
    <w:rsid w:val="00262011"/>
    <w:rsid w:val="00262294"/>
    <w:rsid w:val="0026248A"/>
    <w:rsid w:val="00262AC5"/>
    <w:rsid w:val="00262CC2"/>
    <w:rsid w:val="00262D89"/>
    <w:rsid w:val="00262DBB"/>
    <w:rsid w:val="00263353"/>
    <w:rsid w:val="0026344C"/>
    <w:rsid w:val="00263779"/>
    <w:rsid w:val="00263B93"/>
    <w:rsid w:val="00263C23"/>
    <w:rsid w:val="00263D57"/>
    <w:rsid w:val="00263D58"/>
    <w:rsid w:val="00264748"/>
    <w:rsid w:val="00264BF1"/>
    <w:rsid w:val="00264D6D"/>
    <w:rsid w:val="00264F34"/>
    <w:rsid w:val="002652E4"/>
    <w:rsid w:val="00265663"/>
    <w:rsid w:val="002656A6"/>
    <w:rsid w:val="00265789"/>
    <w:rsid w:val="0026596A"/>
    <w:rsid w:val="00265B65"/>
    <w:rsid w:val="00265DA5"/>
    <w:rsid w:val="00265F83"/>
    <w:rsid w:val="0026616F"/>
    <w:rsid w:val="002661E0"/>
    <w:rsid w:val="002662E9"/>
    <w:rsid w:val="002664F3"/>
    <w:rsid w:val="002665C3"/>
    <w:rsid w:val="00266689"/>
    <w:rsid w:val="002666A0"/>
    <w:rsid w:val="0026687D"/>
    <w:rsid w:val="00266933"/>
    <w:rsid w:val="00266BCB"/>
    <w:rsid w:val="00266C8F"/>
    <w:rsid w:val="00266D28"/>
    <w:rsid w:val="00266DF2"/>
    <w:rsid w:val="002673D2"/>
    <w:rsid w:val="00267B96"/>
    <w:rsid w:val="00267C44"/>
    <w:rsid w:val="0027048B"/>
    <w:rsid w:val="0027056A"/>
    <w:rsid w:val="00270580"/>
    <w:rsid w:val="00270B1C"/>
    <w:rsid w:val="002713B5"/>
    <w:rsid w:val="00271AC6"/>
    <w:rsid w:val="00271CB3"/>
    <w:rsid w:val="002720C1"/>
    <w:rsid w:val="002727CB"/>
    <w:rsid w:val="002727ED"/>
    <w:rsid w:val="00272908"/>
    <w:rsid w:val="002729E6"/>
    <w:rsid w:val="00272A0E"/>
    <w:rsid w:val="00272B12"/>
    <w:rsid w:val="00272CDD"/>
    <w:rsid w:val="00272D1E"/>
    <w:rsid w:val="00272FC5"/>
    <w:rsid w:val="00273537"/>
    <w:rsid w:val="00273772"/>
    <w:rsid w:val="0027451B"/>
    <w:rsid w:val="0027459A"/>
    <w:rsid w:val="002746ED"/>
    <w:rsid w:val="00274E15"/>
    <w:rsid w:val="00274E86"/>
    <w:rsid w:val="00274EF4"/>
    <w:rsid w:val="00274F31"/>
    <w:rsid w:val="002754FF"/>
    <w:rsid w:val="00275942"/>
    <w:rsid w:val="00276480"/>
    <w:rsid w:val="002765A0"/>
    <w:rsid w:val="00276696"/>
    <w:rsid w:val="0027693D"/>
    <w:rsid w:val="002769E1"/>
    <w:rsid w:val="00276E07"/>
    <w:rsid w:val="00276E60"/>
    <w:rsid w:val="002770C0"/>
    <w:rsid w:val="00277466"/>
    <w:rsid w:val="00277A5F"/>
    <w:rsid w:val="0028015D"/>
    <w:rsid w:val="00280365"/>
    <w:rsid w:val="00280388"/>
    <w:rsid w:val="00280670"/>
    <w:rsid w:val="0028123D"/>
    <w:rsid w:val="002813DB"/>
    <w:rsid w:val="002819E5"/>
    <w:rsid w:val="00281C10"/>
    <w:rsid w:val="00281C19"/>
    <w:rsid w:val="00281D7B"/>
    <w:rsid w:val="00282087"/>
    <w:rsid w:val="00282436"/>
    <w:rsid w:val="0028269F"/>
    <w:rsid w:val="00282D4C"/>
    <w:rsid w:val="00282E01"/>
    <w:rsid w:val="0028318F"/>
    <w:rsid w:val="0028322B"/>
    <w:rsid w:val="0028384F"/>
    <w:rsid w:val="00283A5D"/>
    <w:rsid w:val="00283AFE"/>
    <w:rsid w:val="00283EDD"/>
    <w:rsid w:val="002843DF"/>
    <w:rsid w:val="00284742"/>
    <w:rsid w:val="00284949"/>
    <w:rsid w:val="00284A6D"/>
    <w:rsid w:val="00284BA7"/>
    <w:rsid w:val="00285586"/>
    <w:rsid w:val="002855AE"/>
    <w:rsid w:val="00285C6C"/>
    <w:rsid w:val="00285DDC"/>
    <w:rsid w:val="002861AE"/>
    <w:rsid w:val="00286226"/>
    <w:rsid w:val="00286422"/>
    <w:rsid w:val="00286527"/>
    <w:rsid w:val="0028657A"/>
    <w:rsid w:val="002866B8"/>
    <w:rsid w:val="002868F6"/>
    <w:rsid w:val="00286B5B"/>
    <w:rsid w:val="00287ACE"/>
    <w:rsid w:val="00287D1E"/>
    <w:rsid w:val="00290047"/>
    <w:rsid w:val="002900A4"/>
    <w:rsid w:val="002905CD"/>
    <w:rsid w:val="00290DC6"/>
    <w:rsid w:val="00290E29"/>
    <w:rsid w:val="00290F58"/>
    <w:rsid w:val="0029107B"/>
    <w:rsid w:val="002914F9"/>
    <w:rsid w:val="002917BE"/>
    <w:rsid w:val="00291FD1"/>
    <w:rsid w:val="00292053"/>
    <w:rsid w:val="00292063"/>
    <w:rsid w:val="00292086"/>
    <w:rsid w:val="00292119"/>
    <w:rsid w:val="00292164"/>
    <w:rsid w:val="00292292"/>
    <w:rsid w:val="00292518"/>
    <w:rsid w:val="002927BC"/>
    <w:rsid w:val="00292B28"/>
    <w:rsid w:val="0029302C"/>
    <w:rsid w:val="0029306F"/>
    <w:rsid w:val="0029309A"/>
    <w:rsid w:val="00293216"/>
    <w:rsid w:val="00293681"/>
    <w:rsid w:val="00293770"/>
    <w:rsid w:val="002938FA"/>
    <w:rsid w:val="00293B65"/>
    <w:rsid w:val="00294153"/>
    <w:rsid w:val="002949E0"/>
    <w:rsid w:val="00295063"/>
    <w:rsid w:val="00295225"/>
    <w:rsid w:val="00295377"/>
    <w:rsid w:val="00295455"/>
    <w:rsid w:val="00295A5E"/>
    <w:rsid w:val="0029603A"/>
    <w:rsid w:val="0029663E"/>
    <w:rsid w:val="00296A11"/>
    <w:rsid w:val="002971B9"/>
    <w:rsid w:val="00297668"/>
    <w:rsid w:val="00297A97"/>
    <w:rsid w:val="002A0281"/>
    <w:rsid w:val="002A07E7"/>
    <w:rsid w:val="002A0BA1"/>
    <w:rsid w:val="002A108A"/>
    <w:rsid w:val="002A1179"/>
    <w:rsid w:val="002A139B"/>
    <w:rsid w:val="002A13FE"/>
    <w:rsid w:val="002A1471"/>
    <w:rsid w:val="002A1724"/>
    <w:rsid w:val="002A1A26"/>
    <w:rsid w:val="002A1AD3"/>
    <w:rsid w:val="002A21D7"/>
    <w:rsid w:val="002A22DB"/>
    <w:rsid w:val="002A2B3B"/>
    <w:rsid w:val="002A2CEB"/>
    <w:rsid w:val="002A2CFA"/>
    <w:rsid w:val="002A3014"/>
    <w:rsid w:val="002A35A7"/>
    <w:rsid w:val="002A397C"/>
    <w:rsid w:val="002A3CBD"/>
    <w:rsid w:val="002A3DE2"/>
    <w:rsid w:val="002A3DF3"/>
    <w:rsid w:val="002A3FAC"/>
    <w:rsid w:val="002A4153"/>
    <w:rsid w:val="002A41BF"/>
    <w:rsid w:val="002A4600"/>
    <w:rsid w:val="002A48FA"/>
    <w:rsid w:val="002A4A6B"/>
    <w:rsid w:val="002A4C38"/>
    <w:rsid w:val="002A4CFF"/>
    <w:rsid w:val="002A4E32"/>
    <w:rsid w:val="002A51BA"/>
    <w:rsid w:val="002A59DF"/>
    <w:rsid w:val="002A5DC4"/>
    <w:rsid w:val="002A6290"/>
    <w:rsid w:val="002A65F3"/>
    <w:rsid w:val="002A6BC6"/>
    <w:rsid w:val="002A6C04"/>
    <w:rsid w:val="002A6E78"/>
    <w:rsid w:val="002A7185"/>
    <w:rsid w:val="002A749D"/>
    <w:rsid w:val="002A75A3"/>
    <w:rsid w:val="002A7811"/>
    <w:rsid w:val="002B0392"/>
    <w:rsid w:val="002B0410"/>
    <w:rsid w:val="002B058E"/>
    <w:rsid w:val="002B060E"/>
    <w:rsid w:val="002B0773"/>
    <w:rsid w:val="002B0D02"/>
    <w:rsid w:val="002B11A4"/>
    <w:rsid w:val="002B12E3"/>
    <w:rsid w:val="002B1A06"/>
    <w:rsid w:val="002B1A19"/>
    <w:rsid w:val="002B1B46"/>
    <w:rsid w:val="002B1D91"/>
    <w:rsid w:val="002B1E1E"/>
    <w:rsid w:val="002B1FF4"/>
    <w:rsid w:val="002B2165"/>
    <w:rsid w:val="002B2737"/>
    <w:rsid w:val="002B2D50"/>
    <w:rsid w:val="002B3039"/>
    <w:rsid w:val="002B306E"/>
    <w:rsid w:val="002B3657"/>
    <w:rsid w:val="002B3B60"/>
    <w:rsid w:val="002B41A9"/>
    <w:rsid w:val="002B43F0"/>
    <w:rsid w:val="002B489A"/>
    <w:rsid w:val="002B4B20"/>
    <w:rsid w:val="002B5599"/>
    <w:rsid w:val="002B5805"/>
    <w:rsid w:val="002B5829"/>
    <w:rsid w:val="002B62F1"/>
    <w:rsid w:val="002B652D"/>
    <w:rsid w:val="002B669F"/>
    <w:rsid w:val="002B6781"/>
    <w:rsid w:val="002B7096"/>
    <w:rsid w:val="002B7150"/>
    <w:rsid w:val="002B76F2"/>
    <w:rsid w:val="002B77D5"/>
    <w:rsid w:val="002B7C91"/>
    <w:rsid w:val="002B7F8C"/>
    <w:rsid w:val="002C02BA"/>
    <w:rsid w:val="002C03CC"/>
    <w:rsid w:val="002C05C6"/>
    <w:rsid w:val="002C0896"/>
    <w:rsid w:val="002C0AA1"/>
    <w:rsid w:val="002C0DBD"/>
    <w:rsid w:val="002C12FA"/>
    <w:rsid w:val="002C157C"/>
    <w:rsid w:val="002C1C14"/>
    <w:rsid w:val="002C2071"/>
    <w:rsid w:val="002C214C"/>
    <w:rsid w:val="002C2176"/>
    <w:rsid w:val="002C25D5"/>
    <w:rsid w:val="002C2BFA"/>
    <w:rsid w:val="002C313A"/>
    <w:rsid w:val="002C3310"/>
    <w:rsid w:val="002C34D9"/>
    <w:rsid w:val="002C371B"/>
    <w:rsid w:val="002C39D5"/>
    <w:rsid w:val="002C4806"/>
    <w:rsid w:val="002C4A78"/>
    <w:rsid w:val="002C4AFC"/>
    <w:rsid w:val="002C4E04"/>
    <w:rsid w:val="002C4F43"/>
    <w:rsid w:val="002C5408"/>
    <w:rsid w:val="002C54BB"/>
    <w:rsid w:val="002C56D6"/>
    <w:rsid w:val="002C598E"/>
    <w:rsid w:val="002C5A71"/>
    <w:rsid w:val="002C5F28"/>
    <w:rsid w:val="002C62AC"/>
    <w:rsid w:val="002C630F"/>
    <w:rsid w:val="002C68E8"/>
    <w:rsid w:val="002C703F"/>
    <w:rsid w:val="002C7175"/>
    <w:rsid w:val="002C73CF"/>
    <w:rsid w:val="002C768C"/>
    <w:rsid w:val="002C7937"/>
    <w:rsid w:val="002C7B07"/>
    <w:rsid w:val="002D0168"/>
    <w:rsid w:val="002D0479"/>
    <w:rsid w:val="002D0B6F"/>
    <w:rsid w:val="002D0E45"/>
    <w:rsid w:val="002D1447"/>
    <w:rsid w:val="002D1786"/>
    <w:rsid w:val="002D1A61"/>
    <w:rsid w:val="002D1B59"/>
    <w:rsid w:val="002D20AE"/>
    <w:rsid w:val="002D2644"/>
    <w:rsid w:val="002D2F00"/>
    <w:rsid w:val="002D2F2C"/>
    <w:rsid w:val="002D36CD"/>
    <w:rsid w:val="002D3772"/>
    <w:rsid w:val="002D3783"/>
    <w:rsid w:val="002D3C3D"/>
    <w:rsid w:val="002D3D15"/>
    <w:rsid w:val="002D4189"/>
    <w:rsid w:val="002D464E"/>
    <w:rsid w:val="002D48E3"/>
    <w:rsid w:val="002D5381"/>
    <w:rsid w:val="002D57EB"/>
    <w:rsid w:val="002D59B7"/>
    <w:rsid w:val="002D5B0A"/>
    <w:rsid w:val="002D5B77"/>
    <w:rsid w:val="002D6ADB"/>
    <w:rsid w:val="002D728F"/>
    <w:rsid w:val="002D7499"/>
    <w:rsid w:val="002D775A"/>
    <w:rsid w:val="002D7AE0"/>
    <w:rsid w:val="002D7B3B"/>
    <w:rsid w:val="002D7D58"/>
    <w:rsid w:val="002E01C9"/>
    <w:rsid w:val="002E0528"/>
    <w:rsid w:val="002E15E1"/>
    <w:rsid w:val="002E1901"/>
    <w:rsid w:val="002E1B6B"/>
    <w:rsid w:val="002E2D95"/>
    <w:rsid w:val="002E2E97"/>
    <w:rsid w:val="002E35F7"/>
    <w:rsid w:val="002E42D1"/>
    <w:rsid w:val="002E4371"/>
    <w:rsid w:val="002E43C4"/>
    <w:rsid w:val="002E46DA"/>
    <w:rsid w:val="002E4822"/>
    <w:rsid w:val="002E4B8C"/>
    <w:rsid w:val="002E4ED4"/>
    <w:rsid w:val="002E559F"/>
    <w:rsid w:val="002E5B94"/>
    <w:rsid w:val="002E60BB"/>
    <w:rsid w:val="002E630A"/>
    <w:rsid w:val="002E672B"/>
    <w:rsid w:val="002E6753"/>
    <w:rsid w:val="002E678D"/>
    <w:rsid w:val="002E67B0"/>
    <w:rsid w:val="002E6A50"/>
    <w:rsid w:val="002E73E5"/>
    <w:rsid w:val="002E7534"/>
    <w:rsid w:val="002E75B9"/>
    <w:rsid w:val="002E7606"/>
    <w:rsid w:val="002E7807"/>
    <w:rsid w:val="002F0308"/>
    <w:rsid w:val="002F0353"/>
    <w:rsid w:val="002F05B1"/>
    <w:rsid w:val="002F067B"/>
    <w:rsid w:val="002F06C7"/>
    <w:rsid w:val="002F0A0B"/>
    <w:rsid w:val="002F0DB2"/>
    <w:rsid w:val="002F1097"/>
    <w:rsid w:val="002F18E3"/>
    <w:rsid w:val="002F19FB"/>
    <w:rsid w:val="002F1A0E"/>
    <w:rsid w:val="002F1EC6"/>
    <w:rsid w:val="002F21A3"/>
    <w:rsid w:val="002F21E8"/>
    <w:rsid w:val="002F26FE"/>
    <w:rsid w:val="002F2CC2"/>
    <w:rsid w:val="002F3191"/>
    <w:rsid w:val="002F3B9D"/>
    <w:rsid w:val="002F40AC"/>
    <w:rsid w:val="002F4222"/>
    <w:rsid w:val="002F4877"/>
    <w:rsid w:val="002F4AAF"/>
    <w:rsid w:val="002F4CCC"/>
    <w:rsid w:val="002F5033"/>
    <w:rsid w:val="002F51F0"/>
    <w:rsid w:val="002F53C9"/>
    <w:rsid w:val="002F5677"/>
    <w:rsid w:val="002F5929"/>
    <w:rsid w:val="002F5BCE"/>
    <w:rsid w:val="002F7115"/>
    <w:rsid w:val="002F7F8C"/>
    <w:rsid w:val="0030024F"/>
    <w:rsid w:val="00300771"/>
    <w:rsid w:val="00300946"/>
    <w:rsid w:val="00300D96"/>
    <w:rsid w:val="00300E60"/>
    <w:rsid w:val="00300F39"/>
    <w:rsid w:val="003011E9"/>
    <w:rsid w:val="00301405"/>
    <w:rsid w:val="003018C0"/>
    <w:rsid w:val="00301E84"/>
    <w:rsid w:val="00302367"/>
    <w:rsid w:val="00302CA7"/>
    <w:rsid w:val="00302CE3"/>
    <w:rsid w:val="003030FD"/>
    <w:rsid w:val="003034D4"/>
    <w:rsid w:val="0030358C"/>
    <w:rsid w:val="003038DD"/>
    <w:rsid w:val="00303C2D"/>
    <w:rsid w:val="00303C78"/>
    <w:rsid w:val="00303E26"/>
    <w:rsid w:val="0030423A"/>
    <w:rsid w:val="0030433E"/>
    <w:rsid w:val="00304832"/>
    <w:rsid w:val="00304C48"/>
    <w:rsid w:val="0030506B"/>
    <w:rsid w:val="00305549"/>
    <w:rsid w:val="0030556F"/>
    <w:rsid w:val="00305681"/>
    <w:rsid w:val="003057FD"/>
    <w:rsid w:val="00305BDB"/>
    <w:rsid w:val="00305C06"/>
    <w:rsid w:val="00305C69"/>
    <w:rsid w:val="003060F3"/>
    <w:rsid w:val="003061CA"/>
    <w:rsid w:val="00306290"/>
    <w:rsid w:val="00306449"/>
    <w:rsid w:val="00306A13"/>
    <w:rsid w:val="00306A53"/>
    <w:rsid w:val="00307043"/>
    <w:rsid w:val="00307253"/>
    <w:rsid w:val="003077E7"/>
    <w:rsid w:val="00307912"/>
    <w:rsid w:val="00307C34"/>
    <w:rsid w:val="0031009B"/>
    <w:rsid w:val="003110CF"/>
    <w:rsid w:val="00311452"/>
    <w:rsid w:val="003116CE"/>
    <w:rsid w:val="0031180D"/>
    <w:rsid w:val="00311A39"/>
    <w:rsid w:val="00311B2D"/>
    <w:rsid w:val="00312DC4"/>
    <w:rsid w:val="00313396"/>
    <w:rsid w:val="0031352B"/>
    <w:rsid w:val="0031362F"/>
    <w:rsid w:val="003139CE"/>
    <w:rsid w:val="00313A1B"/>
    <w:rsid w:val="00313A36"/>
    <w:rsid w:val="00314149"/>
    <w:rsid w:val="003141E7"/>
    <w:rsid w:val="00314289"/>
    <w:rsid w:val="0031432D"/>
    <w:rsid w:val="003147C3"/>
    <w:rsid w:val="00314A0A"/>
    <w:rsid w:val="00314A11"/>
    <w:rsid w:val="00314B07"/>
    <w:rsid w:val="0031507D"/>
    <w:rsid w:val="0031538F"/>
    <w:rsid w:val="00315444"/>
    <w:rsid w:val="00315858"/>
    <w:rsid w:val="00315A81"/>
    <w:rsid w:val="0031681B"/>
    <w:rsid w:val="003169F2"/>
    <w:rsid w:val="003171EB"/>
    <w:rsid w:val="00317A1D"/>
    <w:rsid w:val="00317A9C"/>
    <w:rsid w:val="00317E0E"/>
    <w:rsid w:val="00320469"/>
    <w:rsid w:val="00320604"/>
    <w:rsid w:val="0032078C"/>
    <w:rsid w:val="0032093E"/>
    <w:rsid w:val="00320D5E"/>
    <w:rsid w:val="00321282"/>
    <w:rsid w:val="0032145A"/>
    <w:rsid w:val="00321837"/>
    <w:rsid w:val="00322561"/>
    <w:rsid w:val="003227AA"/>
    <w:rsid w:val="003227E2"/>
    <w:rsid w:val="00322E07"/>
    <w:rsid w:val="00323317"/>
    <w:rsid w:val="003233D2"/>
    <w:rsid w:val="00323A1D"/>
    <w:rsid w:val="00323C8C"/>
    <w:rsid w:val="00324031"/>
    <w:rsid w:val="003242CD"/>
    <w:rsid w:val="00324458"/>
    <w:rsid w:val="003244A5"/>
    <w:rsid w:val="00324511"/>
    <w:rsid w:val="00324643"/>
    <w:rsid w:val="00324688"/>
    <w:rsid w:val="00324905"/>
    <w:rsid w:val="00324D53"/>
    <w:rsid w:val="00324E90"/>
    <w:rsid w:val="00324EBF"/>
    <w:rsid w:val="00325283"/>
    <w:rsid w:val="003258A9"/>
    <w:rsid w:val="00325A57"/>
    <w:rsid w:val="00325BE8"/>
    <w:rsid w:val="00325D32"/>
    <w:rsid w:val="0032651B"/>
    <w:rsid w:val="003266EE"/>
    <w:rsid w:val="0032672D"/>
    <w:rsid w:val="00326918"/>
    <w:rsid w:val="00326B9A"/>
    <w:rsid w:val="0032706A"/>
    <w:rsid w:val="00327434"/>
    <w:rsid w:val="003278F1"/>
    <w:rsid w:val="00327964"/>
    <w:rsid w:val="00327B41"/>
    <w:rsid w:val="00327D39"/>
    <w:rsid w:val="00330639"/>
    <w:rsid w:val="00330B2B"/>
    <w:rsid w:val="00330C11"/>
    <w:rsid w:val="0033135F"/>
    <w:rsid w:val="003317B5"/>
    <w:rsid w:val="0033190C"/>
    <w:rsid w:val="00331CE7"/>
    <w:rsid w:val="00331DDB"/>
    <w:rsid w:val="00331F8D"/>
    <w:rsid w:val="00332688"/>
    <w:rsid w:val="003326A2"/>
    <w:rsid w:val="0033287B"/>
    <w:rsid w:val="00332963"/>
    <w:rsid w:val="00332B5D"/>
    <w:rsid w:val="00332BF6"/>
    <w:rsid w:val="00332CE3"/>
    <w:rsid w:val="00333080"/>
    <w:rsid w:val="003332BE"/>
    <w:rsid w:val="0033342B"/>
    <w:rsid w:val="0033478E"/>
    <w:rsid w:val="00334958"/>
    <w:rsid w:val="00334B5D"/>
    <w:rsid w:val="00335797"/>
    <w:rsid w:val="00335BD5"/>
    <w:rsid w:val="00335EAA"/>
    <w:rsid w:val="003360BF"/>
    <w:rsid w:val="00336599"/>
    <w:rsid w:val="003370FE"/>
    <w:rsid w:val="00337192"/>
    <w:rsid w:val="0033755E"/>
    <w:rsid w:val="00337580"/>
    <w:rsid w:val="003378BA"/>
    <w:rsid w:val="003379EF"/>
    <w:rsid w:val="00337F3B"/>
    <w:rsid w:val="00337F4C"/>
    <w:rsid w:val="0034008A"/>
    <w:rsid w:val="003400FF"/>
    <w:rsid w:val="0034013B"/>
    <w:rsid w:val="003406CC"/>
    <w:rsid w:val="0034099D"/>
    <w:rsid w:val="003409D5"/>
    <w:rsid w:val="00340B79"/>
    <w:rsid w:val="00340D8B"/>
    <w:rsid w:val="00340E16"/>
    <w:rsid w:val="00340E3A"/>
    <w:rsid w:val="00341821"/>
    <w:rsid w:val="003419B0"/>
    <w:rsid w:val="00341A11"/>
    <w:rsid w:val="003421D4"/>
    <w:rsid w:val="00342505"/>
    <w:rsid w:val="00342643"/>
    <w:rsid w:val="0034299F"/>
    <w:rsid w:val="00342D9B"/>
    <w:rsid w:val="00343410"/>
    <w:rsid w:val="00343615"/>
    <w:rsid w:val="0034375F"/>
    <w:rsid w:val="00344066"/>
    <w:rsid w:val="003446CE"/>
    <w:rsid w:val="003447B8"/>
    <w:rsid w:val="0034497E"/>
    <w:rsid w:val="00344A0B"/>
    <w:rsid w:val="00344A21"/>
    <w:rsid w:val="00344A9D"/>
    <w:rsid w:val="00344D37"/>
    <w:rsid w:val="00344E16"/>
    <w:rsid w:val="003453C5"/>
    <w:rsid w:val="00345648"/>
    <w:rsid w:val="00345842"/>
    <w:rsid w:val="00345F63"/>
    <w:rsid w:val="00346030"/>
    <w:rsid w:val="003465FC"/>
    <w:rsid w:val="003467F9"/>
    <w:rsid w:val="00346A40"/>
    <w:rsid w:val="00346E34"/>
    <w:rsid w:val="00346F2C"/>
    <w:rsid w:val="00346F2E"/>
    <w:rsid w:val="003473C4"/>
    <w:rsid w:val="003474E3"/>
    <w:rsid w:val="003475A0"/>
    <w:rsid w:val="003477DD"/>
    <w:rsid w:val="00347B01"/>
    <w:rsid w:val="003500AF"/>
    <w:rsid w:val="003501C1"/>
    <w:rsid w:val="0035039E"/>
    <w:rsid w:val="0035080E"/>
    <w:rsid w:val="00350B36"/>
    <w:rsid w:val="00350C7C"/>
    <w:rsid w:val="00351377"/>
    <w:rsid w:val="00351765"/>
    <w:rsid w:val="00351772"/>
    <w:rsid w:val="00351A52"/>
    <w:rsid w:val="00351D48"/>
    <w:rsid w:val="00351FCD"/>
    <w:rsid w:val="003529C5"/>
    <w:rsid w:val="003529FC"/>
    <w:rsid w:val="00352B13"/>
    <w:rsid w:val="00353243"/>
    <w:rsid w:val="0035343A"/>
    <w:rsid w:val="00353673"/>
    <w:rsid w:val="00354350"/>
    <w:rsid w:val="003547B1"/>
    <w:rsid w:val="00354B5B"/>
    <w:rsid w:val="003551BF"/>
    <w:rsid w:val="0035541C"/>
    <w:rsid w:val="00355894"/>
    <w:rsid w:val="00355C16"/>
    <w:rsid w:val="00355DBF"/>
    <w:rsid w:val="00355E20"/>
    <w:rsid w:val="00356012"/>
    <w:rsid w:val="003560FF"/>
    <w:rsid w:val="00356282"/>
    <w:rsid w:val="00356818"/>
    <w:rsid w:val="003568B4"/>
    <w:rsid w:val="003569D8"/>
    <w:rsid w:val="00357411"/>
    <w:rsid w:val="0035791A"/>
    <w:rsid w:val="00357A14"/>
    <w:rsid w:val="003605DF"/>
    <w:rsid w:val="00360819"/>
    <w:rsid w:val="003608DB"/>
    <w:rsid w:val="00360B29"/>
    <w:rsid w:val="00360DAC"/>
    <w:rsid w:val="0036130D"/>
    <w:rsid w:val="0036130E"/>
    <w:rsid w:val="0036171C"/>
    <w:rsid w:val="00361D92"/>
    <w:rsid w:val="00361D9B"/>
    <w:rsid w:val="00362229"/>
    <w:rsid w:val="0036252F"/>
    <w:rsid w:val="00362577"/>
    <w:rsid w:val="003626E3"/>
    <w:rsid w:val="003627C2"/>
    <w:rsid w:val="003628FC"/>
    <w:rsid w:val="00362A36"/>
    <w:rsid w:val="003632A0"/>
    <w:rsid w:val="003637D8"/>
    <w:rsid w:val="00363EEB"/>
    <w:rsid w:val="0036437E"/>
    <w:rsid w:val="0036471A"/>
    <w:rsid w:val="00364763"/>
    <w:rsid w:val="00364AD8"/>
    <w:rsid w:val="00364B8C"/>
    <w:rsid w:val="00364EE7"/>
    <w:rsid w:val="00365964"/>
    <w:rsid w:val="00365B1C"/>
    <w:rsid w:val="00365D92"/>
    <w:rsid w:val="00365EFC"/>
    <w:rsid w:val="003662F8"/>
    <w:rsid w:val="003662F9"/>
    <w:rsid w:val="0036647B"/>
    <w:rsid w:val="003664B9"/>
    <w:rsid w:val="00366C67"/>
    <w:rsid w:val="003673BB"/>
    <w:rsid w:val="003676A2"/>
    <w:rsid w:val="00367909"/>
    <w:rsid w:val="00367BEB"/>
    <w:rsid w:val="00367C2C"/>
    <w:rsid w:val="00367D6B"/>
    <w:rsid w:val="003706CE"/>
    <w:rsid w:val="00370854"/>
    <w:rsid w:val="00370882"/>
    <w:rsid w:val="00370CF4"/>
    <w:rsid w:val="00370E5E"/>
    <w:rsid w:val="00371101"/>
    <w:rsid w:val="00371236"/>
    <w:rsid w:val="0037194C"/>
    <w:rsid w:val="00371B8A"/>
    <w:rsid w:val="003724CC"/>
    <w:rsid w:val="00372652"/>
    <w:rsid w:val="00372764"/>
    <w:rsid w:val="00372B44"/>
    <w:rsid w:val="00372B86"/>
    <w:rsid w:val="00372BD8"/>
    <w:rsid w:val="003739E9"/>
    <w:rsid w:val="00373A41"/>
    <w:rsid w:val="0037488F"/>
    <w:rsid w:val="00374AC1"/>
    <w:rsid w:val="00374D6B"/>
    <w:rsid w:val="00374F9C"/>
    <w:rsid w:val="00375271"/>
    <w:rsid w:val="003752C9"/>
    <w:rsid w:val="00375CF3"/>
    <w:rsid w:val="00375E03"/>
    <w:rsid w:val="0037669D"/>
    <w:rsid w:val="00376C28"/>
    <w:rsid w:val="0037716A"/>
    <w:rsid w:val="00377352"/>
    <w:rsid w:val="00377475"/>
    <w:rsid w:val="00377903"/>
    <w:rsid w:val="00377BE3"/>
    <w:rsid w:val="00377DCD"/>
    <w:rsid w:val="00380369"/>
    <w:rsid w:val="003805B6"/>
    <w:rsid w:val="003807DA"/>
    <w:rsid w:val="00380993"/>
    <w:rsid w:val="00380B3F"/>
    <w:rsid w:val="00380F5A"/>
    <w:rsid w:val="00381310"/>
    <w:rsid w:val="0038169D"/>
    <w:rsid w:val="00381A3E"/>
    <w:rsid w:val="00381B64"/>
    <w:rsid w:val="0038253C"/>
    <w:rsid w:val="0038282D"/>
    <w:rsid w:val="00382970"/>
    <w:rsid w:val="00382CB2"/>
    <w:rsid w:val="00382FB3"/>
    <w:rsid w:val="00383169"/>
    <w:rsid w:val="003832C7"/>
    <w:rsid w:val="00384138"/>
    <w:rsid w:val="0038425D"/>
    <w:rsid w:val="00384638"/>
    <w:rsid w:val="00384C45"/>
    <w:rsid w:val="00385135"/>
    <w:rsid w:val="00385C8D"/>
    <w:rsid w:val="00385CF5"/>
    <w:rsid w:val="00385FAE"/>
    <w:rsid w:val="003864A8"/>
    <w:rsid w:val="00386609"/>
    <w:rsid w:val="003866C5"/>
    <w:rsid w:val="00386D2E"/>
    <w:rsid w:val="00386DBA"/>
    <w:rsid w:val="00387029"/>
    <w:rsid w:val="00387030"/>
    <w:rsid w:val="00387056"/>
    <w:rsid w:val="003875A3"/>
    <w:rsid w:val="003877C4"/>
    <w:rsid w:val="00387EAF"/>
    <w:rsid w:val="00387FB6"/>
    <w:rsid w:val="0039082C"/>
    <w:rsid w:val="00390A1B"/>
    <w:rsid w:val="00390C17"/>
    <w:rsid w:val="00390C84"/>
    <w:rsid w:val="00390E0C"/>
    <w:rsid w:val="0039118D"/>
    <w:rsid w:val="003915F0"/>
    <w:rsid w:val="00391F48"/>
    <w:rsid w:val="00391F49"/>
    <w:rsid w:val="00392451"/>
    <w:rsid w:val="003924ED"/>
    <w:rsid w:val="003929F2"/>
    <w:rsid w:val="0039315F"/>
    <w:rsid w:val="003934C5"/>
    <w:rsid w:val="003934F0"/>
    <w:rsid w:val="00393D8C"/>
    <w:rsid w:val="00394642"/>
    <w:rsid w:val="00394B53"/>
    <w:rsid w:val="00394C32"/>
    <w:rsid w:val="00394C57"/>
    <w:rsid w:val="00395175"/>
    <w:rsid w:val="003951F5"/>
    <w:rsid w:val="003953DD"/>
    <w:rsid w:val="00395DAF"/>
    <w:rsid w:val="003961C0"/>
    <w:rsid w:val="00396295"/>
    <w:rsid w:val="0039656B"/>
    <w:rsid w:val="00396746"/>
    <w:rsid w:val="00396B48"/>
    <w:rsid w:val="00396C16"/>
    <w:rsid w:val="003970DE"/>
    <w:rsid w:val="00397219"/>
    <w:rsid w:val="0039732F"/>
    <w:rsid w:val="00397D6F"/>
    <w:rsid w:val="003A006F"/>
    <w:rsid w:val="003A06DA"/>
    <w:rsid w:val="003A0DF1"/>
    <w:rsid w:val="003A12C3"/>
    <w:rsid w:val="003A13D8"/>
    <w:rsid w:val="003A1469"/>
    <w:rsid w:val="003A16EC"/>
    <w:rsid w:val="003A1880"/>
    <w:rsid w:val="003A19F1"/>
    <w:rsid w:val="003A25CC"/>
    <w:rsid w:val="003A2851"/>
    <w:rsid w:val="003A2B69"/>
    <w:rsid w:val="003A2B79"/>
    <w:rsid w:val="003A2F1A"/>
    <w:rsid w:val="003A37C1"/>
    <w:rsid w:val="003A3A59"/>
    <w:rsid w:val="003A3C32"/>
    <w:rsid w:val="003A3C96"/>
    <w:rsid w:val="003A406C"/>
    <w:rsid w:val="003A45B8"/>
    <w:rsid w:val="003A48D7"/>
    <w:rsid w:val="003A4EB8"/>
    <w:rsid w:val="003A4F03"/>
    <w:rsid w:val="003A5573"/>
    <w:rsid w:val="003A561D"/>
    <w:rsid w:val="003A58E9"/>
    <w:rsid w:val="003A5AD6"/>
    <w:rsid w:val="003A5AE9"/>
    <w:rsid w:val="003A5BC9"/>
    <w:rsid w:val="003A5C09"/>
    <w:rsid w:val="003A5E89"/>
    <w:rsid w:val="003A615C"/>
    <w:rsid w:val="003A6307"/>
    <w:rsid w:val="003A632F"/>
    <w:rsid w:val="003A63A9"/>
    <w:rsid w:val="003A6AB8"/>
    <w:rsid w:val="003A6B11"/>
    <w:rsid w:val="003A7EC7"/>
    <w:rsid w:val="003B004F"/>
    <w:rsid w:val="003B00FC"/>
    <w:rsid w:val="003B0497"/>
    <w:rsid w:val="003B0720"/>
    <w:rsid w:val="003B0C08"/>
    <w:rsid w:val="003B0CEF"/>
    <w:rsid w:val="003B0D9E"/>
    <w:rsid w:val="003B10D2"/>
    <w:rsid w:val="003B1D36"/>
    <w:rsid w:val="003B2006"/>
    <w:rsid w:val="003B20CC"/>
    <w:rsid w:val="003B36F0"/>
    <w:rsid w:val="003B3986"/>
    <w:rsid w:val="003B39EF"/>
    <w:rsid w:val="003B3BFC"/>
    <w:rsid w:val="003B3EB6"/>
    <w:rsid w:val="003B4289"/>
    <w:rsid w:val="003B42E5"/>
    <w:rsid w:val="003B48F9"/>
    <w:rsid w:val="003B4D2F"/>
    <w:rsid w:val="003B5560"/>
    <w:rsid w:val="003B5C40"/>
    <w:rsid w:val="003B5E00"/>
    <w:rsid w:val="003B5E9B"/>
    <w:rsid w:val="003B5FB8"/>
    <w:rsid w:val="003B5FDD"/>
    <w:rsid w:val="003B64CE"/>
    <w:rsid w:val="003B6BB5"/>
    <w:rsid w:val="003B6D2A"/>
    <w:rsid w:val="003B6EAB"/>
    <w:rsid w:val="003B7286"/>
    <w:rsid w:val="003B791E"/>
    <w:rsid w:val="003B7B47"/>
    <w:rsid w:val="003B7CE7"/>
    <w:rsid w:val="003B7D73"/>
    <w:rsid w:val="003C0291"/>
    <w:rsid w:val="003C02DA"/>
    <w:rsid w:val="003C03FD"/>
    <w:rsid w:val="003C0895"/>
    <w:rsid w:val="003C09BE"/>
    <w:rsid w:val="003C0B9F"/>
    <w:rsid w:val="003C12F7"/>
    <w:rsid w:val="003C19AB"/>
    <w:rsid w:val="003C1A80"/>
    <w:rsid w:val="003C1DF1"/>
    <w:rsid w:val="003C1EB3"/>
    <w:rsid w:val="003C244B"/>
    <w:rsid w:val="003C2455"/>
    <w:rsid w:val="003C28EC"/>
    <w:rsid w:val="003C2957"/>
    <w:rsid w:val="003C2C37"/>
    <w:rsid w:val="003C2C93"/>
    <w:rsid w:val="003C344F"/>
    <w:rsid w:val="003C35BC"/>
    <w:rsid w:val="003C3841"/>
    <w:rsid w:val="003C3C46"/>
    <w:rsid w:val="003C3D37"/>
    <w:rsid w:val="003C40D3"/>
    <w:rsid w:val="003C43E5"/>
    <w:rsid w:val="003C4AD9"/>
    <w:rsid w:val="003C4DE6"/>
    <w:rsid w:val="003C4E45"/>
    <w:rsid w:val="003C4F14"/>
    <w:rsid w:val="003C5480"/>
    <w:rsid w:val="003C59FF"/>
    <w:rsid w:val="003C5A83"/>
    <w:rsid w:val="003C5DDC"/>
    <w:rsid w:val="003C6AF5"/>
    <w:rsid w:val="003C6CB5"/>
    <w:rsid w:val="003C6D7E"/>
    <w:rsid w:val="003C730B"/>
    <w:rsid w:val="003C7337"/>
    <w:rsid w:val="003C748D"/>
    <w:rsid w:val="003C75FE"/>
    <w:rsid w:val="003C76C2"/>
    <w:rsid w:val="003C7FC4"/>
    <w:rsid w:val="003D03BF"/>
    <w:rsid w:val="003D0A30"/>
    <w:rsid w:val="003D12E4"/>
    <w:rsid w:val="003D173B"/>
    <w:rsid w:val="003D190F"/>
    <w:rsid w:val="003D1D69"/>
    <w:rsid w:val="003D206C"/>
    <w:rsid w:val="003D2430"/>
    <w:rsid w:val="003D25CD"/>
    <w:rsid w:val="003D263D"/>
    <w:rsid w:val="003D283F"/>
    <w:rsid w:val="003D2DD9"/>
    <w:rsid w:val="003D3213"/>
    <w:rsid w:val="003D3353"/>
    <w:rsid w:val="003D3737"/>
    <w:rsid w:val="003D38F9"/>
    <w:rsid w:val="003D3BFF"/>
    <w:rsid w:val="003D3DA3"/>
    <w:rsid w:val="003D4307"/>
    <w:rsid w:val="003D465D"/>
    <w:rsid w:val="003D494B"/>
    <w:rsid w:val="003D4A67"/>
    <w:rsid w:val="003D50AB"/>
    <w:rsid w:val="003D5256"/>
    <w:rsid w:val="003D528D"/>
    <w:rsid w:val="003D56BA"/>
    <w:rsid w:val="003D56FD"/>
    <w:rsid w:val="003D5B45"/>
    <w:rsid w:val="003D614B"/>
    <w:rsid w:val="003D61AE"/>
    <w:rsid w:val="003D62E5"/>
    <w:rsid w:val="003D6585"/>
    <w:rsid w:val="003D676F"/>
    <w:rsid w:val="003D6A29"/>
    <w:rsid w:val="003D6E39"/>
    <w:rsid w:val="003D6EA4"/>
    <w:rsid w:val="003D6FC5"/>
    <w:rsid w:val="003D72C6"/>
    <w:rsid w:val="003D7653"/>
    <w:rsid w:val="003D78E7"/>
    <w:rsid w:val="003D7BB3"/>
    <w:rsid w:val="003D7FF7"/>
    <w:rsid w:val="003E05B9"/>
    <w:rsid w:val="003E0657"/>
    <w:rsid w:val="003E0709"/>
    <w:rsid w:val="003E07C8"/>
    <w:rsid w:val="003E0B9E"/>
    <w:rsid w:val="003E186C"/>
    <w:rsid w:val="003E1A75"/>
    <w:rsid w:val="003E1F3D"/>
    <w:rsid w:val="003E2033"/>
    <w:rsid w:val="003E21CA"/>
    <w:rsid w:val="003E2359"/>
    <w:rsid w:val="003E23CB"/>
    <w:rsid w:val="003E2C97"/>
    <w:rsid w:val="003E331F"/>
    <w:rsid w:val="003E365C"/>
    <w:rsid w:val="003E3B22"/>
    <w:rsid w:val="003E3D5A"/>
    <w:rsid w:val="003E3DAF"/>
    <w:rsid w:val="003E42E1"/>
    <w:rsid w:val="003E446D"/>
    <w:rsid w:val="003E4B5A"/>
    <w:rsid w:val="003E4D1D"/>
    <w:rsid w:val="003E526F"/>
    <w:rsid w:val="003E54B7"/>
    <w:rsid w:val="003E5724"/>
    <w:rsid w:val="003E5D9D"/>
    <w:rsid w:val="003E5DE1"/>
    <w:rsid w:val="003E69D4"/>
    <w:rsid w:val="003E6ED2"/>
    <w:rsid w:val="003E77B1"/>
    <w:rsid w:val="003E7E5A"/>
    <w:rsid w:val="003F01AB"/>
    <w:rsid w:val="003F05B0"/>
    <w:rsid w:val="003F0824"/>
    <w:rsid w:val="003F0A72"/>
    <w:rsid w:val="003F0C3B"/>
    <w:rsid w:val="003F105D"/>
    <w:rsid w:val="003F1086"/>
    <w:rsid w:val="003F1173"/>
    <w:rsid w:val="003F16E9"/>
    <w:rsid w:val="003F17CF"/>
    <w:rsid w:val="003F195C"/>
    <w:rsid w:val="003F1D1A"/>
    <w:rsid w:val="003F1FEA"/>
    <w:rsid w:val="003F234A"/>
    <w:rsid w:val="003F2619"/>
    <w:rsid w:val="003F2B3C"/>
    <w:rsid w:val="003F2C8E"/>
    <w:rsid w:val="003F3403"/>
    <w:rsid w:val="003F3573"/>
    <w:rsid w:val="003F387C"/>
    <w:rsid w:val="003F39A0"/>
    <w:rsid w:val="003F4776"/>
    <w:rsid w:val="003F47F9"/>
    <w:rsid w:val="003F4EBE"/>
    <w:rsid w:val="003F4ECA"/>
    <w:rsid w:val="003F538E"/>
    <w:rsid w:val="003F55F6"/>
    <w:rsid w:val="003F574A"/>
    <w:rsid w:val="003F61D6"/>
    <w:rsid w:val="003F63B9"/>
    <w:rsid w:val="003F6455"/>
    <w:rsid w:val="003F6AEF"/>
    <w:rsid w:val="003F7111"/>
    <w:rsid w:val="003F7437"/>
    <w:rsid w:val="003F7B44"/>
    <w:rsid w:val="003F7CA1"/>
    <w:rsid w:val="004000B1"/>
    <w:rsid w:val="00400554"/>
    <w:rsid w:val="004008E7"/>
    <w:rsid w:val="00400A45"/>
    <w:rsid w:val="00400E21"/>
    <w:rsid w:val="00400F5C"/>
    <w:rsid w:val="0040137C"/>
    <w:rsid w:val="00401811"/>
    <w:rsid w:val="00401D89"/>
    <w:rsid w:val="00402305"/>
    <w:rsid w:val="004023CF"/>
    <w:rsid w:val="0040240A"/>
    <w:rsid w:val="004026D9"/>
    <w:rsid w:val="00402782"/>
    <w:rsid w:val="00402891"/>
    <w:rsid w:val="00402BA1"/>
    <w:rsid w:val="00402EE3"/>
    <w:rsid w:val="00403350"/>
    <w:rsid w:val="004037D5"/>
    <w:rsid w:val="00403972"/>
    <w:rsid w:val="00403D9D"/>
    <w:rsid w:val="004048B8"/>
    <w:rsid w:val="00404B9B"/>
    <w:rsid w:val="00404D8B"/>
    <w:rsid w:val="00406263"/>
    <w:rsid w:val="00406756"/>
    <w:rsid w:val="00406A15"/>
    <w:rsid w:val="0040704E"/>
    <w:rsid w:val="004076A6"/>
    <w:rsid w:val="004076DD"/>
    <w:rsid w:val="00407A25"/>
    <w:rsid w:val="004101AA"/>
    <w:rsid w:val="004101D5"/>
    <w:rsid w:val="0041028B"/>
    <w:rsid w:val="004102BC"/>
    <w:rsid w:val="004104ED"/>
    <w:rsid w:val="00410ABF"/>
    <w:rsid w:val="00410B75"/>
    <w:rsid w:val="004112B0"/>
    <w:rsid w:val="00411478"/>
    <w:rsid w:val="004117BE"/>
    <w:rsid w:val="004119A7"/>
    <w:rsid w:val="00411AFB"/>
    <w:rsid w:val="0041223C"/>
    <w:rsid w:val="004123AA"/>
    <w:rsid w:val="0041285C"/>
    <w:rsid w:val="00412BCE"/>
    <w:rsid w:val="00412DED"/>
    <w:rsid w:val="00412DF3"/>
    <w:rsid w:val="00412E5C"/>
    <w:rsid w:val="0041355D"/>
    <w:rsid w:val="004135B6"/>
    <w:rsid w:val="0041360E"/>
    <w:rsid w:val="00414210"/>
    <w:rsid w:val="00414381"/>
    <w:rsid w:val="004143A9"/>
    <w:rsid w:val="00414758"/>
    <w:rsid w:val="00415671"/>
    <w:rsid w:val="00415A92"/>
    <w:rsid w:val="00415ACE"/>
    <w:rsid w:val="00415EA6"/>
    <w:rsid w:val="004160F2"/>
    <w:rsid w:val="00416218"/>
    <w:rsid w:val="00416248"/>
    <w:rsid w:val="0041632F"/>
    <w:rsid w:val="00416417"/>
    <w:rsid w:val="00416515"/>
    <w:rsid w:val="00416D25"/>
    <w:rsid w:val="00417079"/>
    <w:rsid w:val="00417A1B"/>
    <w:rsid w:val="00417A7A"/>
    <w:rsid w:val="00417DDC"/>
    <w:rsid w:val="00417E86"/>
    <w:rsid w:val="00417FD1"/>
    <w:rsid w:val="0042015A"/>
    <w:rsid w:val="00420268"/>
    <w:rsid w:val="00420954"/>
    <w:rsid w:val="004209A4"/>
    <w:rsid w:val="00420B3C"/>
    <w:rsid w:val="00420CCE"/>
    <w:rsid w:val="00420D74"/>
    <w:rsid w:val="004217D5"/>
    <w:rsid w:val="00421DE5"/>
    <w:rsid w:val="00422462"/>
    <w:rsid w:val="00422979"/>
    <w:rsid w:val="00422EE9"/>
    <w:rsid w:val="00422FE7"/>
    <w:rsid w:val="00423315"/>
    <w:rsid w:val="0042399C"/>
    <w:rsid w:val="004239D1"/>
    <w:rsid w:val="00423D38"/>
    <w:rsid w:val="00423FCB"/>
    <w:rsid w:val="0042426E"/>
    <w:rsid w:val="0042431D"/>
    <w:rsid w:val="004243AA"/>
    <w:rsid w:val="00424625"/>
    <w:rsid w:val="00424DC0"/>
    <w:rsid w:val="00424F4B"/>
    <w:rsid w:val="004250BE"/>
    <w:rsid w:val="004254C1"/>
    <w:rsid w:val="00425964"/>
    <w:rsid w:val="00425C7F"/>
    <w:rsid w:val="00425F79"/>
    <w:rsid w:val="0042631A"/>
    <w:rsid w:val="00426634"/>
    <w:rsid w:val="004267D6"/>
    <w:rsid w:val="00426CA1"/>
    <w:rsid w:val="00426F7D"/>
    <w:rsid w:val="004274AB"/>
    <w:rsid w:val="004275D4"/>
    <w:rsid w:val="004276FE"/>
    <w:rsid w:val="0042799B"/>
    <w:rsid w:val="00427D42"/>
    <w:rsid w:val="00427D57"/>
    <w:rsid w:val="00427FBD"/>
    <w:rsid w:val="004303BA"/>
    <w:rsid w:val="004308CB"/>
    <w:rsid w:val="004309DF"/>
    <w:rsid w:val="00430B68"/>
    <w:rsid w:val="00431094"/>
    <w:rsid w:val="004310D6"/>
    <w:rsid w:val="0043112A"/>
    <w:rsid w:val="004311AB"/>
    <w:rsid w:val="0043143D"/>
    <w:rsid w:val="0043154D"/>
    <w:rsid w:val="004318D7"/>
    <w:rsid w:val="00431EBE"/>
    <w:rsid w:val="004322BD"/>
    <w:rsid w:val="00432E0F"/>
    <w:rsid w:val="00432F07"/>
    <w:rsid w:val="00432F7D"/>
    <w:rsid w:val="00433A98"/>
    <w:rsid w:val="00433E24"/>
    <w:rsid w:val="00433EE8"/>
    <w:rsid w:val="00434251"/>
    <w:rsid w:val="00434319"/>
    <w:rsid w:val="00434615"/>
    <w:rsid w:val="00434628"/>
    <w:rsid w:val="00434A12"/>
    <w:rsid w:val="00434AFA"/>
    <w:rsid w:val="00435185"/>
    <w:rsid w:val="004351EF"/>
    <w:rsid w:val="004354D7"/>
    <w:rsid w:val="004355AA"/>
    <w:rsid w:val="00435DCB"/>
    <w:rsid w:val="00436435"/>
    <w:rsid w:val="0043647A"/>
    <w:rsid w:val="004364F8"/>
    <w:rsid w:val="00436A44"/>
    <w:rsid w:val="00436B13"/>
    <w:rsid w:val="00437050"/>
    <w:rsid w:val="004370AD"/>
    <w:rsid w:val="004377E0"/>
    <w:rsid w:val="00437854"/>
    <w:rsid w:val="0044013E"/>
    <w:rsid w:val="004406A1"/>
    <w:rsid w:val="004409FA"/>
    <w:rsid w:val="00440C80"/>
    <w:rsid w:val="00440C9C"/>
    <w:rsid w:val="0044136E"/>
    <w:rsid w:val="00441452"/>
    <w:rsid w:val="00441674"/>
    <w:rsid w:val="004417A5"/>
    <w:rsid w:val="00441C9A"/>
    <w:rsid w:val="00441E4D"/>
    <w:rsid w:val="00442572"/>
    <w:rsid w:val="004425B8"/>
    <w:rsid w:val="00442703"/>
    <w:rsid w:val="00442B8F"/>
    <w:rsid w:val="00442DBD"/>
    <w:rsid w:val="00442E7C"/>
    <w:rsid w:val="00442F94"/>
    <w:rsid w:val="004432A0"/>
    <w:rsid w:val="004434BC"/>
    <w:rsid w:val="00443682"/>
    <w:rsid w:val="00443AD2"/>
    <w:rsid w:val="00444392"/>
    <w:rsid w:val="00444815"/>
    <w:rsid w:val="00444830"/>
    <w:rsid w:val="00444831"/>
    <w:rsid w:val="0044489C"/>
    <w:rsid w:val="0044494D"/>
    <w:rsid w:val="00444AFA"/>
    <w:rsid w:val="004454D7"/>
    <w:rsid w:val="00445638"/>
    <w:rsid w:val="00445661"/>
    <w:rsid w:val="00446088"/>
    <w:rsid w:val="0044677E"/>
    <w:rsid w:val="004469DF"/>
    <w:rsid w:val="00446BD0"/>
    <w:rsid w:val="004472F8"/>
    <w:rsid w:val="00447E38"/>
    <w:rsid w:val="00447E5D"/>
    <w:rsid w:val="00450234"/>
    <w:rsid w:val="004503CB"/>
    <w:rsid w:val="004505AC"/>
    <w:rsid w:val="004505D5"/>
    <w:rsid w:val="004513A3"/>
    <w:rsid w:val="00451728"/>
    <w:rsid w:val="004517A4"/>
    <w:rsid w:val="00451EC4"/>
    <w:rsid w:val="00451FCA"/>
    <w:rsid w:val="004520BE"/>
    <w:rsid w:val="004523E4"/>
    <w:rsid w:val="00452572"/>
    <w:rsid w:val="00453337"/>
    <w:rsid w:val="004533E9"/>
    <w:rsid w:val="004535C4"/>
    <w:rsid w:val="0045364C"/>
    <w:rsid w:val="00453D83"/>
    <w:rsid w:val="00453D9D"/>
    <w:rsid w:val="00454046"/>
    <w:rsid w:val="00454325"/>
    <w:rsid w:val="0045447C"/>
    <w:rsid w:val="004546ED"/>
    <w:rsid w:val="004547F1"/>
    <w:rsid w:val="004548D9"/>
    <w:rsid w:val="0045515F"/>
    <w:rsid w:val="0045534D"/>
    <w:rsid w:val="00455819"/>
    <w:rsid w:val="00455AA3"/>
    <w:rsid w:val="00455CCC"/>
    <w:rsid w:val="00456240"/>
    <w:rsid w:val="0045674D"/>
    <w:rsid w:val="00456C6C"/>
    <w:rsid w:val="00456D15"/>
    <w:rsid w:val="0045750B"/>
    <w:rsid w:val="00457FAD"/>
    <w:rsid w:val="00460025"/>
    <w:rsid w:val="004604B6"/>
    <w:rsid w:val="00460869"/>
    <w:rsid w:val="00460A71"/>
    <w:rsid w:val="00460A82"/>
    <w:rsid w:val="0046110B"/>
    <w:rsid w:val="00461199"/>
    <w:rsid w:val="00461340"/>
    <w:rsid w:val="00461980"/>
    <w:rsid w:val="00461FF6"/>
    <w:rsid w:val="004623D0"/>
    <w:rsid w:val="00462B56"/>
    <w:rsid w:val="0046365D"/>
    <w:rsid w:val="00463A1B"/>
    <w:rsid w:val="00463CFC"/>
    <w:rsid w:val="00463E3C"/>
    <w:rsid w:val="00464387"/>
    <w:rsid w:val="004647E4"/>
    <w:rsid w:val="00464CF9"/>
    <w:rsid w:val="00465413"/>
    <w:rsid w:val="00465C68"/>
    <w:rsid w:val="0046610E"/>
    <w:rsid w:val="00466A9D"/>
    <w:rsid w:val="00466C86"/>
    <w:rsid w:val="00466E69"/>
    <w:rsid w:val="0046726C"/>
    <w:rsid w:val="004672BB"/>
    <w:rsid w:val="00467383"/>
    <w:rsid w:val="0046788C"/>
    <w:rsid w:val="00467A53"/>
    <w:rsid w:val="00467E1D"/>
    <w:rsid w:val="0047061A"/>
    <w:rsid w:val="004707DA"/>
    <w:rsid w:val="00470A09"/>
    <w:rsid w:val="00470F7E"/>
    <w:rsid w:val="0047131F"/>
    <w:rsid w:val="00471607"/>
    <w:rsid w:val="00471F11"/>
    <w:rsid w:val="00471F56"/>
    <w:rsid w:val="0047216E"/>
    <w:rsid w:val="004727EE"/>
    <w:rsid w:val="0047291F"/>
    <w:rsid w:val="004729B9"/>
    <w:rsid w:val="00472B0F"/>
    <w:rsid w:val="004733BB"/>
    <w:rsid w:val="004733F8"/>
    <w:rsid w:val="0047342E"/>
    <w:rsid w:val="00473471"/>
    <w:rsid w:val="00473723"/>
    <w:rsid w:val="00474183"/>
    <w:rsid w:val="00474531"/>
    <w:rsid w:val="00474562"/>
    <w:rsid w:val="004747E4"/>
    <w:rsid w:val="00474973"/>
    <w:rsid w:val="00474D60"/>
    <w:rsid w:val="00474E65"/>
    <w:rsid w:val="004750CB"/>
    <w:rsid w:val="0047534B"/>
    <w:rsid w:val="00475AD2"/>
    <w:rsid w:val="00475C42"/>
    <w:rsid w:val="00475CDC"/>
    <w:rsid w:val="00476255"/>
    <w:rsid w:val="004762EB"/>
    <w:rsid w:val="004768B1"/>
    <w:rsid w:val="00476EEB"/>
    <w:rsid w:val="00476FCF"/>
    <w:rsid w:val="00477C89"/>
    <w:rsid w:val="00480146"/>
    <w:rsid w:val="00480638"/>
    <w:rsid w:val="0048066E"/>
    <w:rsid w:val="0048100A"/>
    <w:rsid w:val="004815E1"/>
    <w:rsid w:val="00481950"/>
    <w:rsid w:val="00481A3C"/>
    <w:rsid w:val="00481AC4"/>
    <w:rsid w:val="00481C68"/>
    <w:rsid w:val="00481C98"/>
    <w:rsid w:val="00481EE3"/>
    <w:rsid w:val="00482054"/>
    <w:rsid w:val="004822C5"/>
    <w:rsid w:val="00482672"/>
    <w:rsid w:val="00482750"/>
    <w:rsid w:val="00482BAE"/>
    <w:rsid w:val="004836B3"/>
    <w:rsid w:val="00483CFD"/>
    <w:rsid w:val="00483ECE"/>
    <w:rsid w:val="004844F6"/>
    <w:rsid w:val="004845FC"/>
    <w:rsid w:val="004846BA"/>
    <w:rsid w:val="00484F17"/>
    <w:rsid w:val="004853E8"/>
    <w:rsid w:val="00485441"/>
    <w:rsid w:val="0048567D"/>
    <w:rsid w:val="004857C4"/>
    <w:rsid w:val="004871C2"/>
    <w:rsid w:val="00487A17"/>
    <w:rsid w:val="00487F46"/>
    <w:rsid w:val="00487F50"/>
    <w:rsid w:val="0049006A"/>
    <w:rsid w:val="00490136"/>
    <w:rsid w:val="004901D8"/>
    <w:rsid w:val="004902E6"/>
    <w:rsid w:val="0049053A"/>
    <w:rsid w:val="00490607"/>
    <w:rsid w:val="00490629"/>
    <w:rsid w:val="00490F52"/>
    <w:rsid w:val="004913DF"/>
    <w:rsid w:val="00491693"/>
    <w:rsid w:val="00491AFC"/>
    <w:rsid w:val="00491C04"/>
    <w:rsid w:val="00492112"/>
    <w:rsid w:val="004924C5"/>
    <w:rsid w:val="00492891"/>
    <w:rsid w:val="004928B9"/>
    <w:rsid w:val="00492AF0"/>
    <w:rsid w:val="00492F4E"/>
    <w:rsid w:val="00493015"/>
    <w:rsid w:val="0049362F"/>
    <w:rsid w:val="004936B3"/>
    <w:rsid w:val="00494115"/>
    <w:rsid w:val="004944B5"/>
    <w:rsid w:val="00494634"/>
    <w:rsid w:val="00494779"/>
    <w:rsid w:val="00494879"/>
    <w:rsid w:val="00495160"/>
    <w:rsid w:val="00495720"/>
    <w:rsid w:val="0049573D"/>
    <w:rsid w:val="0049595D"/>
    <w:rsid w:val="00495AA8"/>
    <w:rsid w:val="004960D2"/>
    <w:rsid w:val="00496672"/>
    <w:rsid w:val="0049671B"/>
    <w:rsid w:val="00496BD8"/>
    <w:rsid w:val="00496C84"/>
    <w:rsid w:val="00496CE2"/>
    <w:rsid w:val="00496EC5"/>
    <w:rsid w:val="00497644"/>
    <w:rsid w:val="00497899"/>
    <w:rsid w:val="00497B68"/>
    <w:rsid w:val="00497E24"/>
    <w:rsid w:val="00497F62"/>
    <w:rsid w:val="004A0024"/>
    <w:rsid w:val="004A01BD"/>
    <w:rsid w:val="004A0307"/>
    <w:rsid w:val="004A04B2"/>
    <w:rsid w:val="004A0BE5"/>
    <w:rsid w:val="004A10CF"/>
    <w:rsid w:val="004A1896"/>
    <w:rsid w:val="004A18E6"/>
    <w:rsid w:val="004A1DFC"/>
    <w:rsid w:val="004A2CFF"/>
    <w:rsid w:val="004A2D0D"/>
    <w:rsid w:val="004A2E3C"/>
    <w:rsid w:val="004A30CA"/>
    <w:rsid w:val="004A3299"/>
    <w:rsid w:val="004A3573"/>
    <w:rsid w:val="004A3D7E"/>
    <w:rsid w:val="004A3E3E"/>
    <w:rsid w:val="004A4036"/>
    <w:rsid w:val="004A4589"/>
    <w:rsid w:val="004A48AA"/>
    <w:rsid w:val="004A4A90"/>
    <w:rsid w:val="004A4EE2"/>
    <w:rsid w:val="004A5029"/>
    <w:rsid w:val="004A50AF"/>
    <w:rsid w:val="004A5DAA"/>
    <w:rsid w:val="004A60E7"/>
    <w:rsid w:val="004A6110"/>
    <w:rsid w:val="004A6155"/>
    <w:rsid w:val="004A664C"/>
    <w:rsid w:val="004A6796"/>
    <w:rsid w:val="004A6ABE"/>
    <w:rsid w:val="004A6B86"/>
    <w:rsid w:val="004A6DDC"/>
    <w:rsid w:val="004A6EAD"/>
    <w:rsid w:val="004A74BF"/>
    <w:rsid w:val="004A7C23"/>
    <w:rsid w:val="004A7F1E"/>
    <w:rsid w:val="004B02D4"/>
    <w:rsid w:val="004B057C"/>
    <w:rsid w:val="004B088C"/>
    <w:rsid w:val="004B0972"/>
    <w:rsid w:val="004B1068"/>
    <w:rsid w:val="004B1199"/>
    <w:rsid w:val="004B11E9"/>
    <w:rsid w:val="004B1350"/>
    <w:rsid w:val="004B1580"/>
    <w:rsid w:val="004B19D8"/>
    <w:rsid w:val="004B1A5A"/>
    <w:rsid w:val="004B1AED"/>
    <w:rsid w:val="004B1E86"/>
    <w:rsid w:val="004B1F69"/>
    <w:rsid w:val="004B2357"/>
    <w:rsid w:val="004B2439"/>
    <w:rsid w:val="004B25F1"/>
    <w:rsid w:val="004B2871"/>
    <w:rsid w:val="004B2930"/>
    <w:rsid w:val="004B353A"/>
    <w:rsid w:val="004B35FA"/>
    <w:rsid w:val="004B37C8"/>
    <w:rsid w:val="004B42D8"/>
    <w:rsid w:val="004B443F"/>
    <w:rsid w:val="004B4732"/>
    <w:rsid w:val="004B4BA0"/>
    <w:rsid w:val="004B4DA0"/>
    <w:rsid w:val="004B5387"/>
    <w:rsid w:val="004B56DB"/>
    <w:rsid w:val="004B5BA0"/>
    <w:rsid w:val="004B5E7D"/>
    <w:rsid w:val="004B5FC9"/>
    <w:rsid w:val="004B635B"/>
    <w:rsid w:val="004B6470"/>
    <w:rsid w:val="004B6551"/>
    <w:rsid w:val="004B6712"/>
    <w:rsid w:val="004B69D0"/>
    <w:rsid w:val="004B6B60"/>
    <w:rsid w:val="004B6BD6"/>
    <w:rsid w:val="004B6FA8"/>
    <w:rsid w:val="004B6FC6"/>
    <w:rsid w:val="004B7152"/>
    <w:rsid w:val="004B738A"/>
    <w:rsid w:val="004B7419"/>
    <w:rsid w:val="004B781E"/>
    <w:rsid w:val="004B79D9"/>
    <w:rsid w:val="004B7BEA"/>
    <w:rsid w:val="004B7F09"/>
    <w:rsid w:val="004C05F7"/>
    <w:rsid w:val="004C0877"/>
    <w:rsid w:val="004C08A2"/>
    <w:rsid w:val="004C0A13"/>
    <w:rsid w:val="004C1053"/>
    <w:rsid w:val="004C167C"/>
    <w:rsid w:val="004C16FD"/>
    <w:rsid w:val="004C1A74"/>
    <w:rsid w:val="004C2C3C"/>
    <w:rsid w:val="004C2D56"/>
    <w:rsid w:val="004C34BC"/>
    <w:rsid w:val="004C37CD"/>
    <w:rsid w:val="004C3C37"/>
    <w:rsid w:val="004C3C50"/>
    <w:rsid w:val="004C3E36"/>
    <w:rsid w:val="004C4024"/>
    <w:rsid w:val="004C40E9"/>
    <w:rsid w:val="004C4128"/>
    <w:rsid w:val="004C412B"/>
    <w:rsid w:val="004C4AB5"/>
    <w:rsid w:val="004C4C1A"/>
    <w:rsid w:val="004C4D8B"/>
    <w:rsid w:val="004C50FF"/>
    <w:rsid w:val="004C5155"/>
    <w:rsid w:val="004C515A"/>
    <w:rsid w:val="004C51FB"/>
    <w:rsid w:val="004C574B"/>
    <w:rsid w:val="004C58C2"/>
    <w:rsid w:val="004C61E9"/>
    <w:rsid w:val="004C6460"/>
    <w:rsid w:val="004C683F"/>
    <w:rsid w:val="004C689F"/>
    <w:rsid w:val="004C6C52"/>
    <w:rsid w:val="004C6FEA"/>
    <w:rsid w:val="004C71F6"/>
    <w:rsid w:val="004C78D1"/>
    <w:rsid w:val="004C79CE"/>
    <w:rsid w:val="004C7EFA"/>
    <w:rsid w:val="004D0609"/>
    <w:rsid w:val="004D07BD"/>
    <w:rsid w:val="004D0DA9"/>
    <w:rsid w:val="004D0E91"/>
    <w:rsid w:val="004D0EF7"/>
    <w:rsid w:val="004D111F"/>
    <w:rsid w:val="004D1235"/>
    <w:rsid w:val="004D1B84"/>
    <w:rsid w:val="004D1C2E"/>
    <w:rsid w:val="004D1F5C"/>
    <w:rsid w:val="004D2715"/>
    <w:rsid w:val="004D2909"/>
    <w:rsid w:val="004D2F22"/>
    <w:rsid w:val="004D35AE"/>
    <w:rsid w:val="004D36A3"/>
    <w:rsid w:val="004D36AC"/>
    <w:rsid w:val="004D3E25"/>
    <w:rsid w:val="004D408C"/>
    <w:rsid w:val="004D4603"/>
    <w:rsid w:val="004D487E"/>
    <w:rsid w:val="004D4D2D"/>
    <w:rsid w:val="004D5007"/>
    <w:rsid w:val="004D573A"/>
    <w:rsid w:val="004D581B"/>
    <w:rsid w:val="004D58F1"/>
    <w:rsid w:val="004D5A38"/>
    <w:rsid w:val="004D5D55"/>
    <w:rsid w:val="004D5DA5"/>
    <w:rsid w:val="004D619D"/>
    <w:rsid w:val="004D61C3"/>
    <w:rsid w:val="004D63D6"/>
    <w:rsid w:val="004D63F6"/>
    <w:rsid w:val="004D660B"/>
    <w:rsid w:val="004D6938"/>
    <w:rsid w:val="004D7BD7"/>
    <w:rsid w:val="004E004B"/>
    <w:rsid w:val="004E07F3"/>
    <w:rsid w:val="004E1BA8"/>
    <w:rsid w:val="004E2590"/>
    <w:rsid w:val="004E2AA3"/>
    <w:rsid w:val="004E2B12"/>
    <w:rsid w:val="004E2B16"/>
    <w:rsid w:val="004E3421"/>
    <w:rsid w:val="004E3533"/>
    <w:rsid w:val="004E381B"/>
    <w:rsid w:val="004E396A"/>
    <w:rsid w:val="004E3D98"/>
    <w:rsid w:val="004E40AB"/>
    <w:rsid w:val="004E45EB"/>
    <w:rsid w:val="004E463F"/>
    <w:rsid w:val="004E4EA3"/>
    <w:rsid w:val="004E53AD"/>
    <w:rsid w:val="004E5D6E"/>
    <w:rsid w:val="004E622F"/>
    <w:rsid w:val="004E653E"/>
    <w:rsid w:val="004E66E9"/>
    <w:rsid w:val="004E68E4"/>
    <w:rsid w:val="004E7319"/>
    <w:rsid w:val="004E735C"/>
    <w:rsid w:val="004E738A"/>
    <w:rsid w:val="004E7A1F"/>
    <w:rsid w:val="004E7BF5"/>
    <w:rsid w:val="004E7CCA"/>
    <w:rsid w:val="004E7D16"/>
    <w:rsid w:val="004E7DCE"/>
    <w:rsid w:val="004F01DF"/>
    <w:rsid w:val="004F05DF"/>
    <w:rsid w:val="004F16B7"/>
    <w:rsid w:val="004F172B"/>
    <w:rsid w:val="004F1DA7"/>
    <w:rsid w:val="004F20F4"/>
    <w:rsid w:val="004F2182"/>
    <w:rsid w:val="004F25CB"/>
    <w:rsid w:val="004F2CA5"/>
    <w:rsid w:val="004F31F4"/>
    <w:rsid w:val="004F3386"/>
    <w:rsid w:val="004F34BC"/>
    <w:rsid w:val="004F3552"/>
    <w:rsid w:val="004F38C9"/>
    <w:rsid w:val="004F3A4B"/>
    <w:rsid w:val="004F3F5C"/>
    <w:rsid w:val="004F41AE"/>
    <w:rsid w:val="004F453D"/>
    <w:rsid w:val="004F49B5"/>
    <w:rsid w:val="004F4D98"/>
    <w:rsid w:val="004F501A"/>
    <w:rsid w:val="004F5102"/>
    <w:rsid w:val="004F51DC"/>
    <w:rsid w:val="004F5209"/>
    <w:rsid w:val="004F5A60"/>
    <w:rsid w:val="004F5B96"/>
    <w:rsid w:val="004F5C6D"/>
    <w:rsid w:val="004F5C71"/>
    <w:rsid w:val="004F617D"/>
    <w:rsid w:val="004F61B1"/>
    <w:rsid w:val="004F6261"/>
    <w:rsid w:val="004F654E"/>
    <w:rsid w:val="004F6952"/>
    <w:rsid w:val="004F6C51"/>
    <w:rsid w:val="004F6FA2"/>
    <w:rsid w:val="004F7013"/>
    <w:rsid w:val="004F78C6"/>
    <w:rsid w:val="004F7B3E"/>
    <w:rsid w:val="004F7CD4"/>
    <w:rsid w:val="00500024"/>
    <w:rsid w:val="005004C6"/>
    <w:rsid w:val="00500A78"/>
    <w:rsid w:val="00501020"/>
    <w:rsid w:val="005010CF"/>
    <w:rsid w:val="0050171C"/>
    <w:rsid w:val="0050179B"/>
    <w:rsid w:val="00501882"/>
    <w:rsid w:val="00501B78"/>
    <w:rsid w:val="00501CC1"/>
    <w:rsid w:val="00502B8E"/>
    <w:rsid w:val="00502E19"/>
    <w:rsid w:val="005039D0"/>
    <w:rsid w:val="005039E2"/>
    <w:rsid w:val="00504047"/>
    <w:rsid w:val="005041DA"/>
    <w:rsid w:val="005044D1"/>
    <w:rsid w:val="00504719"/>
    <w:rsid w:val="00505028"/>
    <w:rsid w:val="005050E7"/>
    <w:rsid w:val="00505478"/>
    <w:rsid w:val="0050561A"/>
    <w:rsid w:val="005057AB"/>
    <w:rsid w:val="005057CB"/>
    <w:rsid w:val="00505839"/>
    <w:rsid w:val="00505C29"/>
    <w:rsid w:val="00505FA1"/>
    <w:rsid w:val="005067E5"/>
    <w:rsid w:val="005068BF"/>
    <w:rsid w:val="00507882"/>
    <w:rsid w:val="005101BB"/>
    <w:rsid w:val="00510531"/>
    <w:rsid w:val="00510823"/>
    <w:rsid w:val="0051089A"/>
    <w:rsid w:val="00510AE2"/>
    <w:rsid w:val="00510CFA"/>
    <w:rsid w:val="00510ED9"/>
    <w:rsid w:val="005110AD"/>
    <w:rsid w:val="005115B7"/>
    <w:rsid w:val="0051194C"/>
    <w:rsid w:val="00511A9E"/>
    <w:rsid w:val="00511B99"/>
    <w:rsid w:val="00511F84"/>
    <w:rsid w:val="0051237A"/>
    <w:rsid w:val="005125EA"/>
    <w:rsid w:val="00514705"/>
    <w:rsid w:val="00514C76"/>
    <w:rsid w:val="00515205"/>
    <w:rsid w:val="00515304"/>
    <w:rsid w:val="00515386"/>
    <w:rsid w:val="00515865"/>
    <w:rsid w:val="00515D86"/>
    <w:rsid w:val="00515DAF"/>
    <w:rsid w:val="0051630B"/>
    <w:rsid w:val="00516BE1"/>
    <w:rsid w:val="00516CDD"/>
    <w:rsid w:val="00516EB1"/>
    <w:rsid w:val="00516FC7"/>
    <w:rsid w:val="005170E9"/>
    <w:rsid w:val="005171DA"/>
    <w:rsid w:val="005171E5"/>
    <w:rsid w:val="005171F6"/>
    <w:rsid w:val="00517210"/>
    <w:rsid w:val="00517298"/>
    <w:rsid w:val="00517645"/>
    <w:rsid w:val="005178CE"/>
    <w:rsid w:val="00517A35"/>
    <w:rsid w:val="00517B6C"/>
    <w:rsid w:val="00517D2A"/>
    <w:rsid w:val="00517F1E"/>
    <w:rsid w:val="0052057A"/>
    <w:rsid w:val="005205C9"/>
    <w:rsid w:val="00520822"/>
    <w:rsid w:val="00520A1D"/>
    <w:rsid w:val="00520CEB"/>
    <w:rsid w:val="00521640"/>
    <w:rsid w:val="00521649"/>
    <w:rsid w:val="0052169E"/>
    <w:rsid w:val="00521910"/>
    <w:rsid w:val="005219E2"/>
    <w:rsid w:val="00521D40"/>
    <w:rsid w:val="00521D55"/>
    <w:rsid w:val="00521D81"/>
    <w:rsid w:val="005220F2"/>
    <w:rsid w:val="00522169"/>
    <w:rsid w:val="005227FB"/>
    <w:rsid w:val="005228DD"/>
    <w:rsid w:val="00522EBF"/>
    <w:rsid w:val="005234B8"/>
    <w:rsid w:val="0052381C"/>
    <w:rsid w:val="00523893"/>
    <w:rsid w:val="005238A7"/>
    <w:rsid w:val="00523BD0"/>
    <w:rsid w:val="00523D13"/>
    <w:rsid w:val="00523E9D"/>
    <w:rsid w:val="00523FC2"/>
    <w:rsid w:val="005242C2"/>
    <w:rsid w:val="0052471A"/>
    <w:rsid w:val="005249D4"/>
    <w:rsid w:val="00524A35"/>
    <w:rsid w:val="00524C72"/>
    <w:rsid w:val="00524D33"/>
    <w:rsid w:val="00524EE3"/>
    <w:rsid w:val="00525783"/>
    <w:rsid w:val="00525799"/>
    <w:rsid w:val="00525875"/>
    <w:rsid w:val="00525AA5"/>
    <w:rsid w:val="0052614F"/>
    <w:rsid w:val="0052643D"/>
    <w:rsid w:val="0052661E"/>
    <w:rsid w:val="00526D6B"/>
    <w:rsid w:val="00526F69"/>
    <w:rsid w:val="00526F6E"/>
    <w:rsid w:val="0053000D"/>
    <w:rsid w:val="0053021B"/>
    <w:rsid w:val="005302D4"/>
    <w:rsid w:val="00530350"/>
    <w:rsid w:val="00530524"/>
    <w:rsid w:val="005307B0"/>
    <w:rsid w:val="00531556"/>
    <w:rsid w:val="00531603"/>
    <w:rsid w:val="00531685"/>
    <w:rsid w:val="005317F8"/>
    <w:rsid w:val="00531CDF"/>
    <w:rsid w:val="00531F53"/>
    <w:rsid w:val="00531FBD"/>
    <w:rsid w:val="005324ED"/>
    <w:rsid w:val="0053306D"/>
    <w:rsid w:val="0053309E"/>
    <w:rsid w:val="00533802"/>
    <w:rsid w:val="005344C2"/>
    <w:rsid w:val="00534AA2"/>
    <w:rsid w:val="00534C8C"/>
    <w:rsid w:val="00535500"/>
    <w:rsid w:val="00535BAA"/>
    <w:rsid w:val="00536104"/>
    <w:rsid w:val="005361AB"/>
    <w:rsid w:val="0053622F"/>
    <w:rsid w:val="0053636E"/>
    <w:rsid w:val="005363A3"/>
    <w:rsid w:val="00536406"/>
    <w:rsid w:val="0053670D"/>
    <w:rsid w:val="00536D80"/>
    <w:rsid w:val="00536EE1"/>
    <w:rsid w:val="005370A1"/>
    <w:rsid w:val="005370B4"/>
    <w:rsid w:val="005377A7"/>
    <w:rsid w:val="005377E2"/>
    <w:rsid w:val="0053787A"/>
    <w:rsid w:val="00540250"/>
    <w:rsid w:val="005408A6"/>
    <w:rsid w:val="00540AFF"/>
    <w:rsid w:val="00541203"/>
    <w:rsid w:val="005412E0"/>
    <w:rsid w:val="00541630"/>
    <w:rsid w:val="005419C5"/>
    <w:rsid w:val="00541AC2"/>
    <w:rsid w:val="00541E51"/>
    <w:rsid w:val="00541E6C"/>
    <w:rsid w:val="00541FCD"/>
    <w:rsid w:val="005421CC"/>
    <w:rsid w:val="005425CF"/>
    <w:rsid w:val="005425E5"/>
    <w:rsid w:val="00542819"/>
    <w:rsid w:val="00542C33"/>
    <w:rsid w:val="00542E19"/>
    <w:rsid w:val="00542FD2"/>
    <w:rsid w:val="00543319"/>
    <w:rsid w:val="005435F5"/>
    <w:rsid w:val="005436B9"/>
    <w:rsid w:val="0054378B"/>
    <w:rsid w:val="00543D85"/>
    <w:rsid w:val="005443D4"/>
    <w:rsid w:val="005449B1"/>
    <w:rsid w:val="00544C79"/>
    <w:rsid w:val="00544CC2"/>
    <w:rsid w:val="00544FC9"/>
    <w:rsid w:val="00545097"/>
    <w:rsid w:val="0054575D"/>
    <w:rsid w:val="00545AF8"/>
    <w:rsid w:val="00545D07"/>
    <w:rsid w:val="00546570"/>
    <w:rsid w:val="0054676B"/>
    <w:rsid w:val="005469DC"/>
    <w:rsid w:val="00546B23"/>
    <w:rsid w:val="00546F82"/>
    <w:rsid w:val="00547E98"/>
    <w:rsid w:val="00550207"/>
    <w:rsid w:val="0055074E"/>
    <w:rsid w:val="00550B15"/>
    <w:rsid w:val="00550B3F"/>
    <w:rsid w:val="00551014"/>
    <w:rsid w:val="0055139B"/>
    <w:rsid w:val="00551717"/>
    <w:rsid w:val="0055180F"/>
    <w:rsid w:val="00551E69"/>
    <w:rsid w:val="0055211F"/>
    <w:rsid w:val="005528C3"/>
    <w:rsid w:val="00552BC7"/>
    <w:rsid w:val="00552C07"/>
    <w:rsid w:val="00552E57"/>
    <w:rsid w:val="00553354"/>
    <w:rsid w:val="00553457"/>
    <w:rsid w:val="00553496"/>
    <w:rsid w:val="005537D5"/>
    <w:rsid w:val="005539CD"/>
    <w:rsid w:val="00553FBB"/>
    <w:rsid w:val="0055444F"/>
    <w:rsid w:val="005545C8"/>
    <w:rsid w:val="00554667"/>
    <w:rsid w:val="005546DB"/>
    <w:rsid w:val="0055483D"/>
    <w:rsid w:val="00554932"/>
    <w:rsid w:val="00554D04"/>
    <w:rsid w:val="00554F4F"/>
    <w:rsid w:val="005554FC"/>
    <w:rsid w:val="005556A1"/>
    <w:rsid w:val="005563C5"/>
    <w:rsid w:val="00556548"/>
    <w:rsid w:val="00556653"/>
    <w:rsid w:val="005566C8"/>
    <w:rsid w:val="00556BB2"/>
    <w:rsid w:val="00557796"/>
    <w:rsid w:val="0055788C"/>
    <w:rsid w:val="00557994"/>
    <w:rsid w:val="00557C25"/>
    <w:rsid w:val="00557E95"/>
    <w:rsid w:val="00557F1A"/>
    <w:rsid w:val="005607A0"/>
    <w:rsid w:val="005609C6"/>
    <w:rsid w:val="00560BFF"/>
    <w:rsid w:val="00560D72"/>
    <w:rsid w:val="00561141"/>
    <w:rsid w:val="00561C20"/>
    <w:rsid w:val="0056214C"/>
    <w:rsid w:val="005621BF"/>
    <w:rsid w:val="00562D07"/>
    <w:rsid w:val="00563415"/>
    <w:rsid w:val="00563662"/>
    <w:rsid w:val="00563D23"/>
    <w:rsid w:val="005640FE"/>
    <w:rsid w:val="00564289"/>
    <w:rsid w:val="00564B54"/>
    <w:rsid w:val="00564D3E"/>
    <w:rsid w:val="00565249"/>
    <w:rsid w:val="0056551C"/>
    <w:rsid w:val="005658AF"/>
    <w:rsid w:val="00565C3E"/>
    <w:rsid w:val="00565E29"/>
    <w:rsid w:val="00565FA3"/>
    <w:rsid w:val="0056695C"/>
    <w:rsid w:val="0056772D"/>
    <w:rsid w:val="00567C3A"/>
    <w:rsid w:val="00567C91"/>
    <w:rsid w:val="00567F95"/>
    <w:rsid w:val="00567FB4"/>
    <w:rsid w:val="00570261"/>
    <w:rsid w:val="005704BF"/>
    <w:rsid w:val="00570947"/>
    <w:rsid w:val="0057120B"/>
    <w:rsid w:val="0057123B"/>
    <w:rsid w:val="00571315"/>
    <w:rsid w:val="005714BA"/>
    <w:rsid w:val="00572325"/>
    <w:rsid w:val="00572A62"/>
    <w:rsid w:val="00573080"/>
    <w:rsid w:val="0057312C"/>
    <w:rsid w:val="005733F7"/>
    <w:rsid w:val="00573478"/>
    <w:rsid w:val="005736F9"/>
    <w:rsid w:val="0057384C"/>
    <w:rsid w:val="00573CCB"/>
    <w:rsid w:val="00573DE8"/>
    <w:rsid w:val="00573F05"/>
    <w:rsid w:val="00573F11"/>
    <w:rsid w:val="005740DF"/>
    <w:rsid w:val="005748C2"/>
    <w:rsid w:val="005754A1"/>
    <w:rsid w:val="005757DF"/>
    <w:rsid w:val="00575BA5"/>
    <w:rsid w:val="00575E50"/>
    <w:rsid w:val="005761D9"/>
    <w:rsid w:val="005764F1"/>
    <w:rsid w:val="005764FA"/>
    <w:rsid w:val="00576609"/>
    <w:rsid w:val="0057691D"/>
    <w:rsid w:val="00577354"/>
    <w:rsid w:val="00577A7C"/>
    <w:rsid w:val="00580C95"/>
    <w:rsid w:val="00580E5E"/>
    <w:rsid w:val="0058109D"/>
    <w:rsid w:val="005814BF"/>
    <w:rsid w:val="00581627"/>
    <w:rsid w:val="0058178D"/>
    <w:rsid w:val="0058179B"/>
    <w:rsid w:val="00581898"/>
    <w:rsid w:val="005818D7"/>
    <w:rsid w:val="00581B7F"/>
    <w:rsid w:val="00581F4B"/>
    <w:rsid w:val="00582293"/>
    <w:rsid w:val="005822BA"/>
    <w:rsid w:val="005826D8"/>
    <w:rsid w:val="00582B82"/>
    <w:rsid w:val="00582CCA"/>
    <w:rsid w:val="00583022"/>
    <w:rsid w:val="0058313B"/>
    <w:rsid w:val="005838B9"/>
    <w:rsid w:val="005840B8"/>
    <w:rsid w:val="00584130"/>
    <w:rsid w:val="005844A6"/>
    <w:rsid w:val="00584564"/>
    <w:rsid w:val="00584C52"/>
    <w:rsid w:val="00584C74"/>
    <w:rsid w:val="00585126"/>
    <w:rsid w:val="00585413"/>
    <w:rsid w:val="0058669F"/>
    <w:rsid w:val="005866CF"/>
    <w:rsid w:val="0058679C"/>
    <w:rsid w:val="00586915"/>
    <w:rsid w:val="00586AFE"/>
    <w:rsid w:val="005870D4"/>
    <w:rsid w:val="0058742C"/>
    <w:rsid w:val="005875E5"/>
    <w:rsid w:val="00587835"/>
    <w:rsid w:val="0058788D"/>
    <w:rsid w:val="00587A1A"/>
    <w:rsid w:val="00587B3B"/>
    <w:rsid w:val="00587EFF"/>
    <w:rsid w:val="005902B0"/>
    <w:rsid w:val="00590544"/>
    <w:rsid w:val="0059072D"/>
    <w:rsid w:val="00590842"/>
    <w:rsid w:val="005908C1"/>
    <w:rsid w:val="00590C4A"/>
    <w:rsid w:val="005916F1"/>
    <w:rsid w:val="005918A9"/>
    <w:rsid w:val="0059196D"/>
    <w:rsid w:val="00591A80"/>
    <w:rsid w:val="00591D18"/>
    <w:rsid w:val="005925A9"/>
    <w:rsid w:val="005928A6"/>
    <w:rsid w:val="00592B64"/>
    <w:rsid w:val="00592C22"/>
    <w:rsid w:val="00593495"/>
    <w:rsid w:val="005937FF"/>
    <w:rsid w:val="00593951"/>
    <w:rsid w:val="005939C8"/>
    <w:rsid w:val="00593AA3"/>
    <w:rsid w:val="00593B26"/>
    <w:rsid w:val="00593D2D"/>
    <w:rsid w:val="0059401D"/>
    <w:rsid w:val="005946BD"/>
    <w:rsid w:val="00594754"/>
    <w:rsid w:val="00594A50"/>
    <w:rsid w:val="0059541D"/>
    <w:rsid w:val="00595765"/>
    <w:rsid w:val="00596306"/>
    <w:rsid w:val="005965CC"/>
    <w:rsid w:val="00596622"/>
    <w:rsid w:val="005967BB"/>
    <w:rsid w:val="00596AE7"/>
    <w:rsid w:val="00596C46"/>
    <w:rsid w:val="00596E7C"/>
    <w:rsid w:val="005973E7"/>
    <w:rsid w:val="005974A9"/>
    <w:rsid w:val="005974F9"/>
    <w:rsid w:val="005979A9"/>
    <w:rsid w:val="00597E04"/>
    <w:rsid w:val="005A0259"/>
    <w:rsid w:val="005A06C7"/>
    <w:rsid w:val="005A086F"/>
    <w:rsid w:val="005A0C8E"/>
    <w:rsid w:val="005A1483"/>
    <w:rsid w:val="005A18F1"/>
    <w:rsid w:val="005A1DAC"/>
    <w:rsid w:val="005A1EDC"/>
    <w:rsid w:val="005A1EF9"/>
    <w:rsid w:val="005A234D"/>
    <w:rsid w:val="005A2648"/>
    <w:rsid w:val="005A2A7A"/>
    <w:rsid w:val="005A2D1A"/>
    <w:rsid w:val="005A3118"/>
    <w:rsid w:val="005A365F"/>
    <w:rsid w:val="005A3AD5"/>
    <w:rsid w:val="005A44FD"/>
    <w:rsid w:val="005A4590"/>
    <w:rsid w:val="005A4911"/>
    <w:rsid w:val="005A4FBB"/>
    <w:rsid w:val="005A526B"/>
    <w:rsid w:val="005A55F9"/>
    <w:rsid w:val="005A59CD"/>
    <w:rsid w:val="005A5F35"/>
    <w:rsid w:val="005A653B"/>
    <w:rsid w:val="005A6D5C"/>
    <w:rsid w:val="005A6E5A"/>
    <w:rsid w:val="005A6F3D"/>
    <w:rsid w:val="005A7081"/>
    <w:rsid w:val="005A7273"/>
    <w:rsid w:val="005A797C"/>
    <w:rsid w:val="005A79B7"/>
    <w:rsid w:val="005A7A73"/>
    <w:rsid w:val="005A7AFD"/>
    <w:rsid w:val="005A7CF3"/>
    <w:rsid w:val="005A7E6A"/>
    <w:rsid w:val="005B09A9"/>
    <w:rsid w:val="005B0BAF"/>
    <w:rsid w:val="005B0C17"/>
    <w:rsid w:val="005B140A"/>
    <w:rsid w:val="005B18C1"/>
    <w:rsid w:val="005B1EC9"/>
    <w:rsid w:val="005B1F97"/>
    <w:rsid w:val="005B2221"/>
    <w:rsid w:val="005B238B"/>
    <w:rsid w:val="005B2443"/>
    <w:rsid w:val="005B26FE"/>
    <w:rsid w:val="005B2D5C"/>
    <w:rsid w:val="005B3429"/>
    <w:rsid w:val="005B3A46"/>
    <w:rsid w:val="005B3B39"/>
    <w:rsid w:val="005B3C54"/>
    <w:rsid w:val="005B42AC"/>
    <w:rsid w:val="005B430D"/>
    <w:rsid w:val="005B440D"/>
    <w:rsid w:val="005B4AF0"/>
    <w:rsid w:val="005B4C88"/>
    <w:rsid w:val="005B4F3E"/>
    <w:rsid w:val="005B54F1"/>
    <w:rsid w:val="005B5B73"/>
    <w:rsid w:val="005B62CB"/>
    <w:rsid w:val="005B63B7"/>
    <w:rsid w:val="005B643C"/>
    <w:rsid w:val="005B6807"/>
    <w:rsid w:val="005B6D6A"/>
    <w:rsid w:val="005B6E1E"/>
    <w:rsid w:val="005B711C"/>
    <w:rsid w:val="005B74B7"/>
    <w:rsid w:val="005B7769"/>
    <w:rsid w:val="005B77DA"/>
    <w:rsid w:val="005B798E"/>
    <w:rsid w:val="005C02BF"/>
    <w:rsid w:val="005C06A6"/>
    <w:rsid w:val="005C077D"/>
    <w:rsid w:val="005C0C28"/>
    <w:rsid w:val="005C103F"/>
    <w:rsid w:val="005C143E"/>
    <w:rsid w:val="005C1DCF"/>
    <w:rsid w:val="005C2046"/>
    <w:rsid w:val="005C2172"/>
    <w:rsid w:val="005C242E"/>
    <w:rsid w:val="005C2814"/>
    <w:rsid w:val="005C2835"/>
    <w:rsid w:val="005C29C1"/>
    <w:rsid w:val="005C2A8B"/>
    <w:rsid w:val="005C3314"/>
    <w:rsid w:val="005C3951"/>
    <w:rsid w:val="005C444E"/>
    <w:rsid w:val="005C4867"/>
    <w:rsid w:val="005C496A"/>
    <w:rsid w:val="005C4BC7"/>
    <w:rsid w:val="005C4EA9"/>
    <w:rsid w:val="005C4F95"/>
    <w:rsid w:val="005C4FAA"/>
    <w:rsid w:val="005C5103"/>
    <w:rsid w:val="005C5134"/>
    <w:rsid w:val="005C57E3"/>
    <w:rsid w:val="005C5A09"/>
    <w:rsid w:val="005C5C2B"/>
    <w:rsid w:val="005C6174"/>
    <w:rsid w:val="005C66CD"/>
    <w:rsid w:val="005C6721"/>
    <w:rsid w:val="005C6A92"/>
    <w:rsid w:val="005C6F24"/>
    <w:rsid w:val="005C716C"/>
    <w:rsid w:val="005C71B6"/>
    <w:rsid w:val="005C73E6"/>
    <w:rsid w:val="005C7496"/>
    <w:rsid w:val="005C783F"/>
    <w:rsid w:val="005C793F"/>
    <w:rsid w:val="005C7E19"/>
    <w:rsid w:val="005D03CB"/>
    <w:rsid w:val="005D04FB"/>
    <w:rsid w:val="005D0639"/>
    <w:rsid w:val="005D0B89"/>
    <w:rsid w:val="005D0DC3"/>
    <w:rsid w:val="005D10B3"/>
    <w:rsid w:val="005D1246"/>
    <w:rsid w:val="005D1904"/>
    <w:rsid w:val="005D1DC4"/>
    <w:rsid w:val="005D2528"/>
    <w:rsid w:val="005D298D"/>
    <w:rsid w:val="005D2A88"/>
    <w:rsid w:val="005D2B20"/>
    <w:rsid w:val="005D2E81"/>
    <w:rsid w:val="005D38B9"/>
    <w:rsid w:val="005D3D17"/>
    <w:rsid w:val="005D3D2C"/>
    <w:rsid w:val="005D3E6C"/>
    <w:rsid w:val="005D3F56"/>
    <w:rsid w:val="005D4301"/>
    <w:rsid w:val="005D4638"/>
    <w:rsid w:val="005D48DD"/>
    <w:rsid w:val="005D4AC1"/>
    <w:rsid w:val="005D4CA4"/>
    <w:rsid w:val="005D4CC1"/>
    <w:rsid w:val="005D54AB"/>
    <w:rsid w:val="005D5984"/>
    <w:rsid w:val="005D6338"/>
    <w:rsid w:val="005D6C27"/>
    <w:rsid w:val="005D6F5D"/>
    <w:rsid w:val="005D6F81"/>
    <w:rsid w:val="005D6F85"/>
    <w:rsid w:val="005D7436"/>
    <w:rsid w:val="005D75C4"/>
    <w:rsid w:val="005D7645"/>
    <w:rsid w:val="005D7A51"/>
    <w:rsid w:val="005D7A8A"/>
    <w:rsid w:val="005D7AC8"/>
    <w:rsid w:val="005E110A"/>
    <w:rsid w:val="005E1941"/>
    <w:rsid w:val="005E1B17"/>
    <w:rsid w:val="005E1FB8"/>
    <w:rsid w:val="005E2584"/>
    <w:rsid w:val="005E2677"/>
    <w:rsid w:val="005E27C0"/>
    <w:rsid w:val="005E2800"/>
    <w:rsid w:val="005E2B1A"/>
    <w:rsid w:val="005E42B2"/>
    <w:rsid w:val="005E4376"/>
    <w:rsid w:val="005E4394"/>
    <w:rsid w:val="005E44BF"/>
    <w:rsid w:val="005E469E"/>
    <w:rsid w:val="005E4AFE"/>
    <w:rsid w:val="005E4BA7"/>
    <w:rsid w:val="005E50D8"/>
    <w:rsid w:val="005E5569"/>
    <w:rsid w:val="005E5664"/>
    <w:rsid w:val="005E5899"/>
    <w:rsid w:val="005E5DB3"/>
    <w:rsid w:val="005E622C"/>
    <w:rsid w:val="005E62E4"/>
    <w:rsid w:val="005E6B22"/>
    <w:rsid w:val="005E6B48"/>
    <w:rsid w:val="005E7044"/>
    <w:rsid w:val="005E7335"/>
    <w:rsid w:val="005E7CEA"/>
    <w:rsid w:val="005F015B"/>
    <w:rsid w:val="005F03B0"/>
    <w:rsid w:val="005F05DE"/>
    <w:rsid w:val="005F097E"/>
    <w:rsid w:val="005F0B07"/>
    <w:rsid w:val="005F11DC"/>
    <w:rsid w:val="005F13AA"/>
    <w:rsid w:val="005F1CB0"/>
    <w:rsid w:val="005F1ECD"/>
    <w:rsid w:val="005F1F16"/>
    <w:rsid w:val="005F2342"/>
    <w:rsid w:val="005F257F"/>
    <w:rsid w:val="005F2659"/>
    <w:rsid w:val="005F2788"/>
    <w:rsid w:val="005F27FB"/>
    <w:rsid w:val="005F28C8"/>
    <w:rsid w:val="005F2DE8"/>
    <w:rsid w:val="005F3008"/>
    <w:rsid w:val="005F31D0"/>
    <w:rsid w:val="005F34B1"/>
    <w:rsid w:val="005F38CD"/>
    <w:rsid w:val="005F39C7"/>
    <w:rsid w:val="005F4A23"/>
    <w:rsid w:val="005F4A71"/>
    <w:rsid w:val="005F5AFA"/>
    <w:rsid w:val="005F5D71"/>
    <w:rsid w:val="005F63AF"/>
    <w:rsid w:val="005F6B8C"/>
    <w:rsid w:val="005F6D3F"/>
    <w:rsid w:val="005F7CAF"/>
    <w:rsid w:val="005F7E61"/>
    <w:rsid w:val="005F7EDC"/>
    <w:rsid w:val="005F7FD9"/>
    <w:rsid w:val="0060000D"/>
    <w:rsid w:val="006003FA"/>
    <w:rsid w:val="00600433"/>
    <w:rsid w:val="006006F5"/>
    <w:rsid w:val="006009FD"/>
    <w:rsid w:val="00601516"/>
    <w:rsid w:val="0060187F"/>
    <w:rsid w:val="0060206E"/>
    <w:rsid w:val="006021B4"/>
    <w:rsid w:val="006027C9"/>
    <w:rsid w:val="0060284B"/>
    <w:rsid w:val="00602C01"/>
    <w:rsid w:val="0060317D"/>
    <w:rsid w:val="00603227"/>
    <w:rsid w:val="00603337"/>
    <w:rsid w:val="0060373E"/>
    <w:rsid w:val="0060378D"/>
    <w:rsid w:val="00604090"/>
    <w:rsid w:val="006045CC"/>
    <w:rsid w:val="0060480A"/>
    <w:rsid w:val="0060488C"/>
    <w:rsid w:val="00604EE6"/>
    <w:rsid w:val="0060541E"/>
    <w:rsid w:val="00605550"/>
    <w:rsid w:val="0060576A"/>
    <w:rsid w:val="00605A00"/>
    <w:rsid w:val="00605B5A"/>
    <w:rsid w:val="00605DE2"/>
    <w:rsid w:val="006061E6"/>
    <w:rsid w:val="00606463"/>
    <w:rsid w:val="00606C2A"/>
    <w:rsid w:val="00607134"/>
    <w:rsid w:val="00607E15"/>
    <w:rsid w:val="0061041C"/>
    <w:rsid w:val="006106D2"/>
    <w:rsid w:val="00610774"/>
    <w:rsid w:val="006107EF"/>
    <w:rsid w:val="006108A9"/>
    <w:rsid w:val="006108FE"/>
    <w:rsid w:val="00610E5D"/>
    <w:rsid w:val="00610F43"/>
    <w:rsid w:val="00611201"/>
    <w:rsid w:val="0061155B"/>
    <w:rsid w:val="006115D2"/>
    <w:rsid w:val="00611BA3"/>
    <w:rsid w:val="006123A8"/>
    <w:rsid w:val="006123E9"/>
    <w:rsid w:val="0061258D"/>
    <w:rsid w:val="00612951"/>
    <w:rsid w:val="00612E2D"/>
    <w:rsid w:val="0061304F"/>
    <w:rsid w:val="006130C0"/>
    <w:rsid w:val="006130C8"/>
    <w:rsid w:val="006144D0"/>
    <w:rsid w:val="00614967"/>
    <w:rsid w:val="006155E6"/>
    <w:rsid w:val="006157DB"/>
    <w:rsid w:val="00616611"/>
    <w:rsid w:val="00616674"/>
    <w:rsid w:val="00616A21"/>
    <w:rsid w:val="00616D99"/>
    <w:rsid w:val="00616DEA"/>
    <w:rsid w:val="00616E91"/>
    <w:rsid w:val="006172AD"/>
    <w:rsid w:val="006172F7"/>
    <w:rsid w:val="00617985"/>
    <w:rsid w:val="00617ED2"/>
    <w:rsid w:val="00617F9E"/>
    <w:rsid w:val="00620030"/>
    <w:rsid w:val="0062054B"/>
    <w:rsid w:val="00620D57"/>
    <w:rsid w:val="00621328"/>
    <w:rsid w:val="0062133A"/>
    <w:rsid w:val="00621558"/>
    <w:rsid w:val="00621870"/>
    <w:rsid w:val="0062198E"/>
    <w:rsid w:val="00621C6F"/>
    <w:rsid w:val="00621E13"/>
    <w:rsid w:val="00621FC9"/>
    <w:rsid w:val="006223B0"/>
    <w:rsid w:val="00622532"/>
    <w:rsid w:val="00622553"/>
    <w:rsid w:val="00622563"/>
    <w:rsid w:val="006225AD"/>
    <w:rsid w:val="00622B70"/>
    <w:rsid w:val="00622D48"/>
    <w:rsid w:val="0062303A"/>
    <w:rsid w:val="006230C8"/>
    <w:rsid w:val="00623188"/>
    <w:rsid w:val="00623361"/>
    <w:rsid w:val="00623635"/>
    <w:rsid w:val="0062428F"/>
    <w:rsid w:val="00624860"/>
    <w:rsid w:val="00624984"/>
    <w:rsid w:val="00624A01"/>
    <w:rsid w:val="00624D54"/>
    <w:rsid w:val="00625037"/>
    <w:rsid w:val="0062506F"/>
    <w:rsid w:val="006251FB"/>
    <w:rsid w:val="006254A7"/>
    <w:rsid w:val="006256DE"/>
    <w:rsid w:val="00625D82"/>
    <w:rsid w:val="006264FE"/>
    <w:rsid w:val="0062679B"/>
    <w:rsid w:val="00627029"/>
    <w:rsid w:val="006272AF"/>
    <w:rsid w:val="00627ED0"/>
    <w:rsid w:val="00627EE4"/>
    <w:rsid w:val="0063026B"/>
    <w:rsid w:val="0063048C"/>
    <w:rsid w:val="00630B21"/>
    <w:rsid w:val="00630DCB"/>
    <w:rsid w:val="00630E62"/>
    <w:rsid w:val="0063108F"/>
    <w:rsid w:val="006311AA"/>
    <w:rsid w:val="00631248"/>
    <w:rsid w:val="00631250"/>
    <w:rsid w:val="00631373"/>
    <w:rsid w:val="00631ABA"/>
    <w:rsid w:val="00631AC0"/>
    <w:rsid w:val="00631B51"/>
    <w:rsid w:val="00631B9D"/>
    <w:rsid w:val="0063238A"/>
    <w:rsid w:val="006323B6"/>
    <w:rsid w:val="00632911"/>
    <w:rsid w:val="00632AE5"/>
    <w:rsid w:val="00632AF8"/>
    <w:rsid w:val="00632B35"/>
    <w:rsid w:val="00632D6A"/>
    <w:rsid w:val="006335A8"/>
    <w:rsid w:val="0063384D"/>
    <w:rsid w:val="00633CEB"/>
    <w:rsid w:val="00634276"/>
    <w:rsid w:val="00634692"/>
    <w:rsid w:val="00634F8C"/>
    <w:rsid w:val="00634FB3"/>
    <w:rsid w:val="00635A9B"/>
    <w:rsid w:val="00635C30"/>
    <w:rsid w:val="00635F48"/>
    <w:rsid w:val="006365F9"/>
    <w:rsid w:val="00636AAC"/>
    <w:rsid w:val="00636DE3"/>
    <w:rsid w:val="00636F61"/>
    <w:rsid w:val="00636F67"/>
    <w:rsid w:val="00637047"/>
    <w:rsid w:val="0063715A"/>
    <w:rsid w:val="0063776F"/>
    <w:rsid w:val="00640056"/>
    <w:rsid w:val="00640118"/>
    <w:rsid w:val="0064020C"/>
    <w:rsid w:val="0064028F"/>
    <w:rsid w:val="0064045B"/>
    <w:rsid w:val="00640905"/>
    <w:rsid w:val="00640BAD"/>
    <w:rsid w:val="00640EE8"/>
    <w:rsid w:val="00640FA6"/>
    <w:rsid w:val="00641C5A"/>
    <w:rsid w:val="00642031"/>
    <w:rsid w:val="00642859"/>
    <w:rsid w:val="00642EC6"/>
    <w:rsid w:val="0064320D"/>
    <w:rsid w:val="0064330F"/>
    <w:rsid w:val="006433FC"/>
    <w:rsid w:val="0064432A"/>
    <w:rsid w:val="006444EB"/>
    <w:rsid w:val="0064453E"/>
    <w:rsid w:val="006445DC"/>
    <w:rsid w:val="0064479C"/>
    <w:rsid w:val="00644972"/>
    <w:rsid w:val="00644B77"/>
    <w:rsid w:val="00644D72"/>
    <w:rsid w:val="00644E48"/>
    <w:rsid w:val="00644EB0"/>
    <w:rsid w:val="006458D5"/>
    <w:rsid w:val="00645BFC"/>
    <w:rsid w:val="00645C08"/>
    <w:rsid w:val="00645CE7"/>
    <w:rsid w:val="00646A7E"/>
    <w:rsid w:val="00646BF3"/>
    <w:rsid w:val="00646D54"/>
    <w:rsid w:val="00646E82"/>
    <w:rsid w:val="0064781B"/>
    <w:rsid w:val="006478D0"/>
    <w:rsid w:val="0064797F"/>
    <w:rsid w:val="00647D36"/>
    <w:rsid w:val="006502F8"/>
    <w:rsid w:val="0065034A"/>
    <w:rsid w:val="00650A36"/>
    <w:rsid w:val="00650EE1"/>
    <w:rsid w:val="00650EF7"/>
    <w:rsid w:val="00651220"/>
    <w:rsid w:val="006515A9"/>
    <w:rsid w:val="00651832"/>
    <w:rsid w:val="00651FD8"/>
    <w:rsid w:val="0065219B"/>
    <w:rsid w:val="0065230D"/>
    <w:rsid w:val="0065284D"/>
    <w:rsid w:val="00652F5D"/>
    <w:rsid w:val="006533F3"/>
    <w:rsid w:val="0065369C"/>
    <w:rsid w:val="006537B2"/>
    <w:rsid w:val="00653AE2"/>
    <w:rsid w:val="00653E70"/>
    <w:rsid w:val="00653E85"/>
    <w:rsid w:val="006546C7"/>
    <w:rsid w:val="00654A49"/>
    <w:rsid w:val="00654A86"/>
    <w:rsid w:val="00654E43"/>
    <w:rsid w:val="00654FC7"/>
    <w:rsid w:val="00655180"/>
    <w:rsid w:val="00655B8F"/>
    <w:rsid w:val="00655D27"/>
    <w:rsid w:val="006560B1"/>
    <w:rsid w:val="006561E2"/>
    <w:rsid w:val="006563D1"/>
    <w:rsid w:val="00656665"/>
    <w:rsid w:val="00656BFD"/>
    <w:rsid w:val="006573CB"/>
    <w:rsid w:val="006576D4"/>
    <w:rsid w:val="006577B5"/>
    <w:rsid w:val="00657AF7"/>
    <w:rsid w:val="006602A1"/>
    <w:rsid w:val="006605D0"/>
    <w:rsid w:val="00660AA6"/>
    <w:rsid w:val="00660D0B"/>
    <w:rsid w:val="0066126C"/>
    <w:rsid w:val="006613B9"/>
    <w:rsid w:val="0066167E"/>
    <w:rsid w:val="0066173E"/>
    <w:rsid w:val="006619FC"/>
    <w:rsid w:val="00661AEF"/>
    <w:rsid w:val="00661D93"/>
    <w:rsid w:val="00662609"/>
    <w:rsid w:val="0066298B"/>
    <w:rsid w:val="00662CF4"/>
    <w:rsid w:val="00662D3C"/>
    <w:rsid w:val="0066306A"/>
    <w:rsid w:val="00663088"/>
    <w:rsid w:val="00663124"/>
    <w:rsid w:val="00664084"/>
    <w:rsid w:val="00664478"/>
    <w:rsid w:val="00664D12"/>
    <w:rsid w:val="00664EDD"/>
    <w:rsid w:val="006650FC"/>
    <w:rsid w:val="00665239"/>
    <w:rsid w:val="00665312"/>
    <w:rsid w:val="006656BD"/>
    <w:rsid w:val="006658BD"/>
    <w:rsid w:val="00665901"/>
    <w:rsid w:val="0066604A"/>
    <w:rsid w:val="0066605D"/>
    <w:rsid w:val="006661E7"/>
    <w:rsid w:val="0066647E"/>
    <w:rsid w:val="006666F7"/>
    <w:rsid w:val="00666B94"/>
    <w:rsid w:val="00666BA4"/>
    <w:rsid w:val="00666E1D"/>
    <w:rsid w:val="0066755A"/>
    <w:rsid w:val="0066772D"/>
    <w:rsid w:val="00667DCA"/>
    <w:rsid w:val="00670177"/>
    <w:rsid w:val="00670353"/>
    <w:rsid w:val="0067077C"/>
    <w:rsid w:val="006709F4"/>
    <w:rsid w:val="00670CD2"/>
    <w:rsid w:val="00670F11"/>
    <w:rsid w:val="00671BBD"/>
    <w:rsid w:val="00671EBE"/>
    <w:rsid w:val="00672108"/>
    <w:rsid w:val="0067235E"/>
    <w:rsid w:val="006724F9"/>
    <w:rsid w:val="006725C5"/>
    <w:rsid w:val="00672938"/>
    <w:rsid w:val="00672DFB"/>
    <w:rsid w:val="00672FA6"/>
    <w:rsid w:val="006732F3"/>
    <w:rsid w:val="0067353B"/>
    <w:rsid w:val="00673C20"/>
    <w:rsid w:val="00673C62"/>
    <w:rsid w:val="00673E01"/>
    <w:rsid w:val="00673F5A"/>
    <w:rsid w:val="00673FA7"/>
    <w:rsid w:val="00673FB5"/>
    <w:rsid w:val="00674133"/>
    <w:rsid w:val="006745C6"/>
    <w:rsid w:val="00675833"/>
    <w:rsid w:val="006759DC"/>
    <w:rsid w:val="00675D9C"/>
    <w:rsid w:val="00676550"/>
    <w:rsid w:val="00676B90"/>
    <w:rsid w:val="00676EF9"/>
    <w:rsid w:val="0067721F"/>
    <w:rsid w:val="00677342"/>
    <w:rsid w:val="006779AA"/>
    <w:rsid w:val="00677DAC"/>
    <w:rsid w:val="00677E5B"/>
    <w:rsid w:val="006800D5"/>
    <w:rsid w:val="006802E1"/>
    <w:rsid w:val="006807E5"/>
    <w:rsid w:val="0068088A"/>
    <w:rsid w:val="00680B6B"/>
    <w:rsid w:val="00680C1C"/>
    <w:rsid w:val="006810F0"/>
    <w:rsid w:val="006812D8"/>
    <w:rsid w:val="006818FD"/>
    <w:rsid w:val="006827F7"/>
    <w:rsid w:val="00683238"/>
    <w:rsid w:val="00683BEC"/>
    <w:rsid w:val="00683D10"/>
    <w:rsid w:val="00683F00"/>
    <w:rsid w:val="00683FD3"/>
    <w:rsid w:val="0068472E"/>
    <w:rsid w:val="006849F6"/>
    <w:rsid w:val="00684BF1"/>
    <w:rsid w:val="0068517B"/>
    <w:rsid w:val="00685393"/>
    <w:rsid w:val="006853FA"/>
    <w:rsid w:val="00685F79"/>
    <w:rsid w:val="006862B9"/>
    <w:rsid w:val="00686DE4"/>
    <w:rsid w:val="00687140"/>
    <w:rsid w:val="0068732C"/>
    <w:rsid w:val="006876E1"/>
    <w:rsid w:val="00687D23"/>
    <w:rsid w:val="00687DB5"/>
    <w:rsid w:val="00687E5D"/>
    <w:rsid w:val="00687F19"/>
    <w:rsid w:val="006901AE"/>
    <w:rsid w:val="006901CB"/>
    <w:rsid w:val="006907C6"/>
    <w:rsid w:val="006909FD"/>
    <w:rsid w:val="00690A43"/>
    <w:rsid w:val="00690EDF"/>
    <w:rsid w:val="0069101F"/>
    <w:rsid w:val="00691749"/>
    <w:rsid w:val="006917C7"/>
    <w:rsid w:val="00691895"/>
    <w:rsid w:val="0069211F"/>
    <w:rsid w:val="006927B0"/>
    <w:rsid w:val="00692E7A"/>
    <w:rsid w:val="00693083"/>
    <w:rsid w:val="0069334C"/>
    <w:rsid w:val="00693688"/>
    <w:rsid w:val="0069370E"/>
    <w:rsid w:val="0069379F"/>
    <w:rsid w:val="00693B9E"/>
    <w:rsid w:val="00694BCA"/>
    <w:rsid w:val="00694C15"/>
    <w:rsid w:val="00694DE8"/>
    <w:rsid w:val="0069502A"/>
    <w:rsid w:val="0069546D"/>
    <w:rsid w:val="006954CF"/>
    <w:rsid w:val="006957BC"/>
    <w:rsid w:val="00695873"/>
    <w:rsid w:val="0069589F"/>
    <w:rsid w:val="006959F7"/>
    <w:rsid w:val="00696383"/>
    <w:rsid w:val="006963DC"/>
    <w:rsid w:val="006966F6"/>
    <w:rsid w:val="00696D1F"/>
    <w:rsid w:val="00696DE1"/>
    <w:rsid w:val="0069751D"/>
    <w:rsid w:val="0069752F"/>
    <w:rsid w:val="00697835"/>
    <w:rsid w:val="006978A3"/>
    <w:rsid w:val="0069792D"/>
    <w:rsid w:val="00697E43"/>
    <w:rsid w:val="006A0006"/>
    <w:rsid w:val="006A0D7B"/>
    <w:rsid w:val="006A11AB"/>
    <w:rsid w:val="006A1231"/>
    <w:rsid w:val="006A135D"/>
    <w:rsid w:val="006A1495"/>
    <w:rsid w:val="006A16BD"/>
    <w:rsid w:val="006A1786"/>
    <w:rsid w:val="006A1980"/>
    <w:rsid w:val="006A2BDF"/>
    <w:rsid w:val="006A2E74"/>
    <w:rsid w:val="006A30F5"/>
    <w:rsid w:val="006A37A1"/>
    <w:rsid w:val="006A380D"/>
    <w:rsid w:val="006A38EA"/>
    <w:rsid w:val="006A405B"/>
    <w:rsid w:val="006A44E3"/>
    <w:rsid w:val="006A4AC1"/>
    <w:rsid w:val="006A4B6F"/>
    <w:rsid w:val="006A4C84"/>
    <w:rsid w:val="006A4D21"/>
    <w:rsid w:val="006A4EA4"/>
    <w:rsid w:val="006A4F7A"/>
    <w:rsid w:val="006A4FC7"/>
    <w:rsid w:val="006A51ED"/>
    <w:rsid w:val="006A5243"/>
    <w:rsid w:val="006A5246"/>
    <w:rsid w:val="006A5556"/>
    <w:rsid w:val="006A67D0"/>
    <w:rsid w:val="006A695E"/>
    <w:rsid w:val="006A6984"/>
    <w:rsid w:val="006A716B"/>
    <w:rsid w:val="006A7A1A"/>
    <w:rsid w:val="006A7A90"/>
    <w:rsid w:val="006A7CFE"/>
    <w:rsid w:val="006B0028"/>
    <w:rsid w:val="006B0226"/>
    <w:rsid w:val="006B079C"/>
    <w:rsid w:val="006B07CF"/>
    <w:rsid w:val="006B0A9C"/>
    <w:rsid w:val="006B0BED"/>
    <w:rsid w:val="006B0CF6"/>
    <w:rsid w:val="006B12B5"/>
    <w:rsid w:val="006B145A"/>
    <w:rsid w:val="006B1A27"/>
    <w:rsid w:val="006B2205"/>
    <w:rsid w:val="006B29DB"/>
    <w:rsid w:val="006B2A0E"/>
    <w:rsid w:val="006B2E49"/>
    <w:rsid w:val="006B3124"/>
    <w:rsid w:val="006B3187"/>
    <w:rsid w:val="006B3303"/>
    <w:rsid w:val="006B3A3D"/>
    <w:rsid w:val="006B44CA"/>
    <w:rsid w:val="006B45C0"/>
    <w:rsid w:val="006B47EE"/>
    <w:rsid w:val="006B4C58"/>
    <w:rsid w:val="006B4CB2"/>
    <w:rsid w:val="006B4ED1"/>
    <w:rsid w:val="006B5068"/>
    <w:rsid w:val="006B56B4"/>
    <w:rsid w:val="006B5712"/>
    <w:rsid w:val="006B5745"/>
    <w:rsid w:val="006B59E3"/>
    <w:rsid w:val="006B62A1"/>
    <w:rsid w:val="006B6306"/>
    <w:rsid w:val="006B65FE"/>
    <w:rsid w:val="006B69C1"/>
    <w:rsid w:val="006B6A33"/>
    <w:rsid w:val="006B6ABE"/>
    <w:rsid w:val="006B6E44"/>
    <w:rsid w:val="006B795E"/>
    <w:rsid w:val="006B7E18"/>
    <w:rsid w:val="006C0109"/>
    <w:rsid w:val="006C0AE3"/>
    <w:rsid w:val="006C0B2F"/>
    <w:rsid w:val="006C0F1E"/>
    <w:rsid w:val="006C11EF"/>
    <w:rsid w:val="006C12AE"/>
    <w:rsid w:val="006C1771"/>
    <w:rsid w:val="006C180D"/>
    <w:rsid w:val="006C19F1"/>
    <w:rsid w:val="006C1B88"/>
    <w:rsid w:val="006C1F2C"/>
    <w:rsid w:val="006C20E1"/>
    <w:rsid w:val="006C28D2"/>
    <w:rsid w:val="006C2CE5"/>
    <w:rsid w:val="006C2E9F"/>
    <w:rsid w:val="006C3233"/>
    <w:rsid w:val="006C33DA"/>
    <w:rsid w:val="006C342F"/>
    <w:rsid w:val="006C3564"/>
    <w:rsid w:val="006C38F2"/>
    <w:rsid w:val="006C3B40"/>
    <w:rsid w:val="006C3C5E"/>
    <w:rsid w:val="006C3E85"/>
    <w:rsid w:val="006C47E5"/>
    <w:rsid w:val="006C49E2"/>
    <w:rsid w:val="006C4CB9"/>
    <w:rsid w:val="006C5059"/>
    <w:rsid w:val="006C5882"/>
    <w:rsid w:val="006C5A2D"/>
    <w:rsid w:val="006C5E9E"/>
    <w:rsid w:val="006C6407"/>
    <w:rsid w:val="006C6D62"/>
    <w:rsid w:val="006C750E"/>
    <w:rsid w:val="006C7647"/>
    <w:rsid w:val="006C7B19"/>
    <w:rsid w:val="006D04CF"/>
    <w:rsid w:val="006D0687"/>
    <w:rsid w:val="006D07A6"/>
    <w:rsid w:val="006D0893"/>
    <w:rsid w:val="006D09BB"/>
    <w:rsid w:val="006D0DA4"/>
    <w:rsid w:val="006D0E09"/>
    <w:rsid w:val="006D108D"/>
    <w:rsid w:val="006D154B"/>
    <w:rsid w:val="006D15DD"/>
    <w:rsid w:val="006D1A57"/>
    <w:rsid w:val="006D251B"/>
    <w:rsid w:val="006D3010"/>
    <w:rsid w:val="006D3098"/>
    <w:rsid w:val="006D31F6"/>
    <w:rsid w:val="006D35BA"/>
    <w:rsid w:val="006D3702"/>
    <w:rsid w:val="006D39D3"/>
    <w:rsid w:val="006D3A01"/>
    <w:rsid w:val="006D3A6E"/>
    <w:rsid w:val="006D3B45"/>
    <w:rsid w:val="006D3C0C"/>
    <w:rsid w:val="006D3C5F"/>
    <w:rsid w:val="006D4255"/>
    <w:rsid w:val="006D4360"/>
    <w:rsid w:val="006D49D4"/>
    <w:rsid w:val="006D4C21"/>
    <w:rsid w:val="006D54EE"/>
    <w:rsid w:val="006D5CAE"/>
    <w:rsid w:val="006D61E4"/>
    <w:rsid w:val="006D6495"/>
    <w:rsid w:val="006D656B"/>
    <w:rsid w:val="006D6871"/>
    <w:rsid w:val="006D68E7"/>
    <w:rsid w:val="006D72FC"/>
    <w:rsid w:val="006D7C7A"/>
    <w:rsid w:val="006D7FD7"/>
    <w:rsid w:val="006E053A"/>
    <w:rsid w:val="006E06EB"/>
    <w:rsid w:val="006E0714"/>
    <w:rsid w:val="006E0983"/>
    <w:rsid w:val="006E09DD"/>
    <w:rsid w:val="006E09FE"/>
    <w:rsid w:val="006E0BB9"/>
    <w:rsid w:val="006E132B"/>
    <w:rsid w:val="006E163D"/>
    <w:rsid w:val="006E1785"/>
    <w:rsid w:val="006E1CA1"/>
    <w:rsid w:val="006E1EC1"/>
    <w:rsid w:val="006E1FD9"/>
    <w:rsid w:val="006E2D58"/>
    <w:rsid w:val="006E2DE4"/>
    <w:rsid w:val="006E300A"/>
    <w:rsid w:val="006E3D1F"/>
    <w:rsid w:val="006E455F"/>
    <w:rsid w:val="006E481F"/>
    <w:rsid w:val="006E49B8"/>
    <w:rsid w:val="006E534F"/>
    <w:rsid w:val="006E5AD8"/>
    <w:rsid w:val="006E5AE7"/>
    <w:rsid w:val="006E5D80"/>
    <w:rsid w:val="006E6134"/>
    <w:rsid w:val="006E624B"/>
    <w:rsid w:val="006E637A"/>
    <w:rsid w:val="006E680A"/>
    <w:rsid w:val="006E6AD3"/>
    <w:rsid w:val="006E6C3B"/>
    <w:rsid w:val="006E723A"/>
    <w:rsid w:val="006E727A"/>
    <w:rsid w:val="006E7702"/>
    <w:rsid w:val="006E79E0"/>
    <w:rsid w:val="006F01C3"/>
    <w:rsid w:val="006F07FC"/>
    <w:rsid w:val="006F0DAE"/>
    <w:rsid w:val="006F0FA4"/>
    <w:rsid w:val="006F0FF0"/>
    <w:rsid w:val="006F1007"/>
    <w:rsid w:val="006F1394"/>
    <w:rsid w:val="006F1585"/>
    <w:rsid w:val="006F15E5"/>
    <w:rsid w:val="006F1C3E"/>
    <w:rsid w:val="006F216B"/>
    <w:rsid w:val="006F268C"/>
    <w:rsid w:val="006F273B"/>
    <w:rsid w:val="006F3121"/>
    <w:rsid w:val="006F3A37"/>
    <w:rsid w:val="006F43EA"/>
    <w:rsid w:val="006F4FA5"/>
    <w:rsid w:val="006F5523"/>
    <w:rsid w:val="006F56C6"/>
    <w:rsid w:val="006F5A05"/>
    <w:rsid w:val="006F5D40"/>
    <w:rsid w:val="006F5F45"/>
    <w:rsid w:val="006F60CB"/>
    <w:rsid w:val="006F630A"/>
    <w:rsid w:val="006F66BD"/>
    <w:rsid w:val="006F692B"/>
    <w:rsid w:val="006F6A86"/>
    <w:rsid w:val="006F7236"/>
    <w:rsid w:val="006F791B"/>
    <w:rsid w:val="006F7A55"/>
    <w:rsid w:val="006F7EE1"/>
    <w:rsid w:val="0070032E"/>
    <w:rsid w:val="00700441"/>
    <w:rsid w:val="00700754"/>
    <w:rsid w:val="0070131D"/>
    <w:rsid w:val="0070145C"/>
    <w:rsid w:val="00701705"/>
    <w:rsid w:val="00701752"/>
    <w:rsid w:val="00701965"/>
    <w:rsid w:val="007019CC"/>
    <w:rsid w:val="00701C55"/>
    <w:rsid w:val="00701FDF"/>
    <w:rsid w:val="00702241"/>
    <w:rsid w:val="0070246F"/>
    <w:rsid w:val="007024FC"/>
    <w:rsid w:val="007025BF"/>
    <w:rsid w:val="0070289D"/>
    <w:rsid w:val="00702C7C"/>
    <w:rsid w:val="00702EFA"/>
    <w:rsid w:val="00702FC3"/>
    <w:rsid w:val="007030C9"/>
    <w:rsid w:val="00703482"/>
    <w:rsid w:val="00704212"/>
    <w:rsid w:val="0070427D"/>
    <w:rsid w:val="00704388"/>
    <w:rsid w:val="00704F5F"/>
    <w:rsid w:val="007050B1"/>
    <w:rsid w:val="00705169"/>
    <w:rsid w:val="007051EE"/>
    <w:rsid w:val="00705BA1"/>
    <w:rsid w:val="00705D91"/>
    <w:rsid w:val="0070636D"/>
    <w:rsid w:val="00706377"/>
    <w:rsid w:val="00706C08"/>
    <w:rsid w:val="00706C15"/>
    <w:rsid w:val="00706C88"/>
    <w:rsid w:val="00706C92"/>
    <w:rsid w:val="00706E93"/>
    <w:rsid w:val="00706EBA"/>
    <w:rsid w:val="00706F37"/>
    <w:rsid w:val="00707706"/>
    <w:rsid w:val="00707915"/>
    <w:rsid w:val="0070798B"/>
    <w:rsid w:val="00707F1D"/>
    <w:rsid w:val="007100C6"/>
    <w:rsid w:val="00710BD6"/>
    <w:rsid w:val="00711186"/>
    <w:rsid w:val="00711292"/>
    <w:rsid w:val="0071147A"/>
    <w:rsid w:val="007114D3"/>
    <w:rsid w:val="007115F4"/>
    <w:rsid w:val="00711CEC"/>
    <w:rsid w:val="00711D78"/>
    <w:rsid w:val="00711F5A"/>
    <w:rsid w:val="0071200B"/>
    <w:rsid w:val="00712913"/>
    <w:rsid w:val="00712B46"/>
    <w:rsid w:val="007130D9"/>
    <w:rsid w:val="007131F8"/>
    <w:rsid w:val="00713512"/>
    <w:rsid w:val="00713597"/>
    <w:rsid w:val="00713635"/>
    <w:rsid w:val="0071372D"/>
    <w:rsid w:val="007138AC"/>
    <w:rsid w:val="00713FD8"/>
    <w:rsid w:val="00713FF2"/>
    <w:rsid w:val="00714835"/>
    <w:rsid w:val="00714902"/>
    <w:rsid w:val="00714D0A"/>
    <w:rsid w:val="007151EF"/>
    <w:rsid w:val="00715296"/>
    <w:rsid w:val="0071547C"/>
    <w:rsid w:val="00715587"/>
    <w:rsid w:val="007158C0"/>
    <w:rsid w:val="00715A24"/>
    <w:rsid w:val="00715AB2"/>
    <w:rsid w:val="00715BFF"/>
    <w:rsid w:val="00715EB6"/>
    <w:rsid w:val="00715F36"/>
    <w:rsid w:val="00715FB4"/>
    <w:rsid w:val="00716868"/>
    <w:rsid w:val="00717BA2"/>
    <w:rsid w:val="00720578"/>
    <w:rsid w:val="007207F8"/>
    <w:rsid w:val="0072087E"/>
    <w:rsid w:val="00720B28"/>
    <w:rsid w:val="00720BFC"/>
    <w:rsid w:val="00720E28"/>
    <w:rsid w:val="00721D08"/>
    <w:rsid w:val="00722213"/>
    <w:rsid w:val="0072232D"/>
    <w:rsid w:val="00722756"/>
    <w:rsid w:val="0072290C"/>
    <w:rsid w:val="00722B65"/>
    <w:rsid w:val="00722FD0"/>
    <w:rsid w:val="00723182"/>
    <w:rsid w:val="007232EB"/>
    <w:rsid w:val="007234D4"/>
    <w:rsid w:val="007239BB"/>
    <w:rsid w:val="00723A35"/>
    <w:rsid w:val="00723ABD"/>
    <w:rsid w:val="00723DE2"/>
    <w:rsid w:val="00723EC9"/>
    <w:rsid w:val="007240F2"/>
    <w:rsid w:val="007242C7"/>
    <w:rsid w:val="00724630"/>
    <w:rsid w:val="00724826"/>
    <w:rsid w:val="007248D5"/>
    <w:rsid w:val="0072496C"/>
    <w:rsid w:val="00724CE6"/>
    <w:rsid w:val="00725054"/>
    <w:rsid w:val="00725318"/>
    <w:rsid w:val="00725A0D"/>
    <w:rsid w:val="00725C28"/>
    <w:rsid w:val="00725C51"/>
    <w:rsid w:val="0072601F"/>
    <w:rsid w:val="00726263"/>
    <w:rsid w:val="00726552"/>
    <w:rsid w:val="00726784"/>
    <w:rsid w:val="007269C0"/>
    <w:rsid w:val="0072761C"/>
    <w:rsid w:val="00727C7B"/>
    <w:rsid w:val="00727DC5"/>
    <w:rsid w:val="00727E8E"/>
    <w:rsid w:val="007307AF"/>
    <w:rsid w:val="007308FE"/>
    <w:rsid w:val="00730E8C"/>
    <w:rsid w:val="00730F27"/>
    <w:rsid w:val="007312F2"/>
    <w:rsid w:val="00731361"/>
    <w:rsid w:val="00731796"/>
    <w:rsid w:val="00731B97"/>
    <w:rsid w:val="00732CA9"/>
    <w:rsid w:val="00732E5D"/>
    <w:rsid w:val="00732E84"/>
    <w:rsid w:val="007334B9"/>
    <w:rsid w:val="00733564"/>
    <w:rsid w:val="007335BC"/>
    <w:rsid w:val="00733B80"/>
    <w:rsid w:val="00733CB9"/>
    <w:rsid w:val="00733CF5"/>
    <w:rsid w:val="00733F51"/>
    <w:rsid w:val="0073404C"/>
    <w:rsid w:val="007343C9"/>
    <w:rsid w:val="00734589"/>
    <w:rsid w:val="00734605"/>
    <w:rsid w:val="0073463A"/>
    <w:rsid w:val="0073549B"/>
    <w:rsid w:val="0073557C"/>
    <w:rsid w:val="00735790"/>
    <w:rsid w:val="007359C8"/>
    <w:rsid w:val="00735BA1"/>
    <w:rsid w:val="00735BB6"/>
    <w:rsid w:val="00735E41"/>
    <w:rsid w:val="00736313"/>
    <w:rsid w:val="00736485"/>
    <w:rsid w:val="0073672B"/>
    <w:rsid w:val="00736A7F"/>
    <w:rsid w:val="007374A3"/>
    <w:rsid w:val="00737A5C"/>
    <w:rsid w:val="00737A95"/>
    <w:rsid w:val="00737C8F"/>
    <w:rsid w:val="00737CA0"/>
    <w:rsid w:val="00737F5D"/>
    <w:rsid w:val="00740233"/>
    <w:rsid w:val="00740578"/>
    <w:rsid w:val="0074062D"/>
    <w:rsid w:val="00740968"/>
    <w:rsid w:val="00740CCF"/>
    <w:rsid w:val="007412A4"/>
    <w:rsid w:val="00741965"/>
    <w:rsid w:val="00741A01"/>
    <w:rsid w:val="00741AC3"/>
    <w:rsid w:val="00741E09"/>
    <w:rsid w:val="00741E13"/>
    <w:rsid w:val="0074215C"/>
    <w:rsid w:val="007423DD"/>
    <w:rsid w:val="0074299A"/>
    <w:rsid w:val="00743071"/>
    <w:rsid w:val="00743248"/>
    <w:rsid w:val="00743732"/>
    <w:rsid w:val="00743DE4"/>
    <w:rsid w:val="00743EA5"/>
    <w:rsid w:val="00744829"/>
    <w:rsid w:val="00744A7E"/>
    <w:rsid w:val="00744F63"/>
    <w:rsid w:val="007450BE"/>
    <w:rsid w:val="007450BF"/>
    <w:rsid w:val="0074530B"/>
    <w:rsid w:val="007453FF"/>
    <w:rsid w:val="00745A0E"/>
    <w:rsid w:val="00746189"/>
    <w:rsid w:val="0074659E"/>
    <w:rsid w:val="007467F9"/>
    <w:rsid w:val="00746C77"/>
    <w:rsid w:val="00746CEE"/>
    <w:rsid w:val="00746E9C"/>
    <w:rsid w:val="00746F18"/>
    <w:rsid w:val="00747155"/>
    <w:rsid w:val="00747159"/>
    <w:rsid w:val="00747289"/>
    <w:rsid w:val="0074766D"/>
    <w:rsid w:val="007479BD"/>
    <w:rsid w:val="00747E1D"/>
    <w:rsid w:val="00747EB2"/>
    <w:rsid w:val="0075004E"/>
    <w:rsid w:val="00750405"/>
    <w:rsid w:val="007504A1"/>
    <w:rsid w:val="007504A8"/>
    <w:rsid w:val="00750680"/>
    <w:rsid w:val="00750815"/>
    <w:rsid w:val="007509E2"/>
    <w:rsid w:val="00750DCA"/>
    <w:rsid w:val="00751073"/>
    <w:rsid w:val="007512BD"/>
    <w:rsid w:val="00751490"/>
    <w:rsid w:val="007515A5"/>
    <w:rsid w:val="007516B4"/>
    <w:rsid w:val="00751C39"/>
    <w:rsid w:val="00751CEC"/>
    <w:rsid w:val="00751CF2"/>
    <w:rsid w:val="00751D11"/>
    <w:rsid w:val="0075215C"/>
    <w:rsid w:val="007529E6"/>
    <w:rsid w:val="00752B4B"/>
    <w:rsid w:val="00752C6D"/>
    <w:rsid w:val="00752DA1"/>
    <w:rsid w:val="00752DA6"/>
    <w:rsid w:val="00753833"/>
    <w:rsid w:val="007538DA"/>
    <w:rsid w:val="00753BE2"/>
    <w:rsid w:val="0075424E"/>
    <w:rsid w:val="0075430C"/>
    <w:rsid w:val="00754351"/>
    <w:rsid w:val="00754622"/>
    <w:rsid w:val="00754B1B"/>
    <w:rsid w:val="00754B82"/>
    <w:rsid w:val="00754BD4"/>
    <w:rsid w:val="00754DA4"/>
    <w:rsid w:val="00754EA1"/>
    <w:rsid w:val="00754FBC"/>
    <w:rsid w:val="00755157"/>
    <w:rsid w:val="0075536F"/>
    <w:rsid w:val="007554D9"/>
    <w:rsid w:val="0075559B"/>
    <w:rsid w:val="00755668"/>
    <w:rsid w:val="00755957"/>
    <w:rsid w:val="00755994"/>
    <w:rsid w:val="00755D9D"/>
    <w:rsid w:val="00755F3F"/>
    <w:rsid w:val="00756051"/>
    <w:rsid w:val="0075646D"/>
    <w:rsid w:val="007569ED"/>
    <w:rsid w:val="00756B75"/>
    <w:rsid w:val="0075750D"/>
    <w:rsid w:val="00757ABD"/>
    <w:rsid w:val="00757C98"/>
    <w:rsid w:val="00757D2D"/>
    <w:rsid w:val="00757D9E"/>
    <w:rsid w:val="00760300"/>
    <w:rsid w:val="00761266"/>
    <w:rsid w:val="007613F6"/>
    <w:rsid w:val="00761417"/>
    <w:rsid w:val="00761543"/>
    <w:rsid w:val="00761D13"/>
    <w:rsid w:val="00761F19"/>
    <w:rsid w:val="00762214"/>
    <w:rsid w:val="00762280"/>
    <w:rsid w:val="00762A2E"/>
    <w:rsid w:val="00762B87"/>
    <w:rsid w:val="00762ECA"/>
    <w:rsid w:val="00763B7F"/>
    <w:rsid w:val="00763D13"/>
    <w:rsid w:val="00763E87"/>
    <w:rsid w:val="00763F98"/>
    <w:rsid w:val="007643EF"/>
    <w:rsid w:val="0076481A"/>
    <w:rsid w:val="00764A0E"/>
    <w:rsid w:val="00764F74"/>
    <w:rsid w:val="0076530B"/>
    <w:rsid w:val="007655E3"/>
    <w:rsid w:val="00765688"/>
    <w:rsid w:val="00765721"/>
    <w:rsid w:val="00765FBA"/>
    <w:rsid w:val="00766766"/>
    <w:rsid w:val="00766853"/>
    <w:rsid w:val="00766975"/>
    <w:rsid w:val="00766B96"/>
    <w:rsid w:val="00766BB2"/>
    <w:rsid w:val="00766D9A"/>
    <w:rsid w:val="00766EAF"/>
    <w:rsid w:val="007671BA"/>
    <w:rsid w:val="007671FD"/>
    <w:rsid w:val="00767B72"/>
    <w:rsid w:val="00770286"/>
    <w:rsid w:val="0077042D"/>
    <w:rsid w:val="00770D6A"/>
    <w:rsid w:val="00771069"/>
    <w:rsid w:val="00771201"/>
    <w:rsid w:val="007717E9"/>
    <w:rsid w:val="00771CFA"/>
    <w:rsid w:val="00771D46"/>
    <w:rsid w:val="00772622"/>
    <w:rsid w:val="00772871"/>
    <w:rsid w:val="00772A14"/>
    <w:rsid w:val="00772B05"/>
    <w:rsid w:val="00772BEC"/>
    <w:rsid w:val="00772DFF"/>
    <w:rsid w:val="00772EAB"/>
    <w:rsid w:val="00773283"/>
    <w:rsid w:val="0077345C"/>
    <w:rsid w:val="00773603"/>
    <w:rsid w:val="00773F40"/>
    <w:rsid w:val="00773F94"/>
    <w:rsid w:val="007740E7"/>
    <w:rsid w:val="00774136"/>
    <w:rsid w:val="00774178"/>
    <w:rsid w:val="00774242"/>
    <w:rsid w:val="00774621"/>
    <w:rsid w:val="0077476C"/>
    <w:rsid w:val="00774777"/>
    <w:rsid w:val="00774890"/>
    <w:rsid w:val="00774961"/>
    <w:rsid w:val="007749E9"/>
    <w:rsid w:val="00774C62"/>
    <w:rsid w:val="00774D55"/>
    <w:rsid w:val="00774E23"/>
    <w:rsid w:val="00775817"/>
    <w:rsid w:val="00775876"/>
    <w:rsid w:val="0077596D"/>
    <w:rsid w:val="00775DD5"/>
    <w:rsid w:val="007762F2"/>
    <w:rsid w:val="007763CE"/>
    <w:rsid w:val="007764BA"/>
    <w:rsid w:val="007766F0"/>
    <w:rsid w:val="00776A3A"/>
    <w:rsid w:val="00777B51"/>
    <w:rsid w:val="007806B2"/>
    <w:rsid w:val="007808DE"/>
    <w:rsid w:val="00780CBB"/>
    <w:rsid w:val="0078101F"/>
    <w:rsid w:val="00781189"/>
    <w:rsid w:val="00781B5A"/>
    <w:rsid w:val="00781E1A"/>
    <w:rsid w:val="00783197"/>
    <w:rsid w:val="00783752"/>
    <w:rsid w:val="00783B1B"/>
    <w:rsid w:val="00783E08"/>
    <w:rsid w:val="007842B8"/>
    <w:rsid w:val="00784970"/>
    <w:rsid w:val="00784A19"/>
    <w:rsid w:val="00784BD8"/>
    <w:rsid w:val="00784D8C"/>
    <w:rsid w:val="00784EA4"/>
    <w:rsid w:val="0078526B"/>
    <w:rsid w:val="00785389"/>
    <w:rsid w:val="00785478"/>
    <w:rsid w:val="00785573"/>
    <w:rsid w:val="007855F3"/>
    <w:rsid w:val="007856DA"/>
    <w:rsid w:val="00785BC4"/>
    <w:rsid w:val="007861D4"/>
    <w:rsid w:val="007862EF"/>
    <w:rsid w:val="00786B8E"/>
    <w:rsid w:val="00786D1A"/>
    <w:rsid w:val="00787592"/>
    <w:rsid w:val="00787979"/>
    <w:rsid w:val="00787D59"/>
    <w:rsid w:val="00787F70"/>
    <w:rsid w:val="007908F5"/>
    <w:rsid w:val="00790961"/>
    <w:rsid w:val="007909DC"/>
    <w:rsid w:val="00790C9A"/>
    <w:rsid w:val="00790D2F"/>
    <w:rsid w:val="00790F0F"/>
    <w:rsid w:val="00790F89"/>
    <w:rsid w:val="007910EE"/>
    <w:rsid w:val="007916F4"/>
    <w:rsid w:val="007917FA"/>
    <w:rsid w:val="00791A36"/>
    <w:rsid w:val="00791D06"/>
    <w:rsid w:val="00792261"/>
    <w:rsid w:val="0079255A"/>
    <w:rsid w:val="00792577"/>
    <w:rsid w:val="00792940"/>
    <w:rsid w:val="00792EF1"/>
    <w:rsid w:val="007930B7"/>
    <w:rsid w:val="00793206"/>
    <w:rsid w:val="007939E0"/>
    <w:rsid w:val="00793EA9"/>
    <w:rsid w:val="00793F3F"/>
    <w:rsid w:val="00794953"/>
    <w:rsid w:val="00794A82"/>
    <w:rsid w:val="00794B11"/>
    <w:rsid w:val="00794BA2"/>
    <w:rsid w:val="00794C3D"/>
    <w:rsid w:val="00794D43"/>
    <w:rsid w:val="00794F63"/>
    <w:rsid w:val="00794F71"/>
    <w:rsid w:val="007951E1"/>
    <w:rsid w:val="0079553F"/>
    <w:rsid w:val="00795808"/>
    <w:rsid w:val="007959D0"/>
    <w:rsid w:val="00795C7B"/>
    <w:rsid w:val="00795DDB"/>
    <w:rsid w:val="007961C1"/>
    <w:rsid w:val="007962AC"/>
    <w:rsid w:val="007962CC"/>
    <w:rsid w:val="007967A1"/>
    <w:rsid w:val="00796D11"/>
    <w:rsid w:val="00796D2F"/>
    <w:rsid w:val="00796D71"/>
    <w:rsid w:val="00797AFA"/>
    <w:rsid w:val="00797F1A"/>
    <w:rsid w:val="007A0098"/>
    <w:rsid w:val="007A05F9"/>
    <w:rsid w:val="007A0774"/>
    <w:rsid w:val="007A0AA0"/>
    <w:rsid w:val="007A0AD0"/>
    <w:rsid w:val="007A0E44"/>
    <w:rsid w:val="007A0E7C"/>
    <w:rsid w:val="007A0F43"/>
    <w:rsid w:val="007A1025"/>
    <w:rsid w:val="007A10F6"/>
    <w:rsid w:val="007A193C"/>
    <w:rsid w:val="007A1DA8"/>
    <w:rsid w:val="007A231B"/>
    <w:rsid w:val="007A23E6"/>
    <w:rsid w:val="007A24BC"/>
    <w:rsid w:val="007A2600"/>
    <w:rsid w:val="007A2986"/>
    <w:rsid w:val="007A2A83"/>
    <w:rsid w:val="007A2F0E"/>
    <w:rsid w:val="007A2FD1"/>
    <w:rsid w:val="007A307F"/>
    <w:rsid w:val="007A3165"/>
    <w:rsid w:val="007A3219"/>
    <w:rsid w:val="007A3A4E"/>
    <w:rsid w:val="007A3A56"/>
    <w:rsid w:val="007A4645"/>
    <w:rsid w:val="007A485A"/>
    <w:rsid w:val="007A4AC4"/>
    <w:rsid w:val="007A4E36"/>
    <w:rsid w:val="007A5074"/>
    <w:rsid w:val="007A52AE"/>
    <w:rsid w:val="007A5AC8"/>
    <w:rsid w:val="007A6040"/>
    <w:rsid w:val="007A6510"/>
    <w:rsid w:val="007A651D"/>
    <w:rsid w:val="007A6A48"/>
    <w:rsid w:val="007A6E72"/>
    <w:rsid w:val="007A6F46"/>
    <w:rsid w:val="007A706A"/>
    <w:rsid w:val="007A7ED1"/>
    <w:rsid w:val="007A7F52"/>
    <w:rsid w:val="007A7F78"/>
    <w:rsid w:val="007B02C0"/>
    <w:rsid w:val="007B09AB"/>
    <w:rsid w:val="007B0D91"/>
    <w:rsid w:val="007B0F21"/>
    <w:rsid w:val="007B11B4"/>
    <w:rsid w:val="007B19C6"/>
    <w:rsid w:val="007B1B37"/>
    <w:rsid w:val="007B1BA9"/>
    <w:rsid w:val="007B1D0B"/>
    <w:rsid w:val="007B2270"/>
    <w:rsid w:val="007B2573"/>
    <w:rsid w:val="007B25EF"/>
    <w:rsid w:val="007B2D4C"/>
    <w:rsid w:val="007B401A"/>
    <w:rsid w:val="007B4090"/>
    <w:rsid w:val="007B4318"/>
    <w:rsid w:val="007B4DE0"/>
    <w:rsid w:val="007B4E1A"/>
    <w:rsid w:val="007B4ED8"/>
    <w:rsid w:val="007B52BE"/>
    <w:rsid w:val="007B5348"/>
    <w:rsid w:val="007B543E"/>
    <w:rsid w:val="007B5523"/>
    <w:rsid w:val="007B5965"/>
    <w:rsid w:val="007B596F"/>
    <w:rsid w:val="007B63E5"/>
    <w:rsid w:val="007B64A0"/>
    <w:rsid w:val="007B69AD"/>
    <w:rsid w:val="007B6CE3"/>
    <w:rsid w:val="007B6CFA"/>
    <w:rsid w:val="007B7247"/>
    <w:rsid w:val="007B7549"/>
    <w:rsid w:val="007B785A"/>
    <w:rsid w:val="007B7983"/>
    <w:rsid w:val="007B7D36"/>
    <w:rsid w:val="007B7E9E"/>
    <w:rsid w:val="007C00CF"/>
    <w:rsid w:val="007C0118"/>
    <w:rsid w:val="007C0392"/>
    <w:rsid w:val="007C03D2"/>
    <w:rsid w:val="007C0815"/>
    <w:rsid w:val="007C1235"/>
    <w:rsid w:val="007C181B"/>
    <w:rsid w:val="007C22CB"/>
    <w:rsid w:val="007C2936"/>
    <w:rsid w:val="007C2C59"/>
    <w:rsid w:val="007C2D61"/>
    <w:rsid w:val="007C2DFD"/>
    <w:rsid w:val="007C2F88"/>
    <w:rsid w:val="007C2FAC"/>
    <w:rsid w:val="007C31C3"/>
    <w:rsid w:val="007C3866"/>
    <w:rsid w:val="007C3A1C"/>
    <w:rsid w:val="007C3B6D"/>
    <w:rsid w:val="007C3CBA"/>
    <w:rsid w:val="007C3D9F"/>
    <w:rsid w:val="007C464E"/>
    <w:rsid w:val="007C46D4"/>
    <w:rsid w:val="007C4780"/>
    <w:rsid w:val="007C4B32"/>
    <w:rsid w:val="007C4F65"/>
    <w:rsid w:val="007C5050"/>
    <w:rsid w:val="007C507F"/>
    <w:rsid w:val="007C56B2"/>
    <w:rsid w:val="007C57BF"/>
    <w:rsid w:val="007C5C86"/>
    <w:rsid w:val="007C5F69"/>
    <w:rsid w:val="007C643A"/>
    <w:rsid w:val="007C6551"/>
    <w:rsid w:val="007C69E9"/>
    <w:rsid w:val="007C69F0"/>
    <w:rsid w:val="007C6F96"/>
    <w:rsid w:val="007C7263"/>
    <w:rsid w:val="007C759A"/>
    <w:rsid w:val="007C7A58"/>
    <w:rsid w:val="007C7BB4"/>
    <w:rsid w:val="007D0421"/>
    <w:rsid w:val="007D0B70"/>
    <w:rsid w:val="007D14CA"/>
    <w:rsid w:val="007D14D5"/>
    <w:rsid w:val="007D1590"/>
    <w:rsid w:val="007D1ACA"/>
    <w:rsid w:val="007D1B6F"/>
    <w:rsid w:val="007D1DDF"/>
    <w:rsid w:val="007D2033"/>
    <w:rsid w:val="007D27C0"/>
    <w:rsid w:val="007D28E0"/>
    <w:rsid w:val="007D29C3"/>
    <w:rsid w:val="007D30DA"/>
    <w:rsid w:val="007D35FB"/>
    <w:rsid w:val="007D36C2"/>
    <w:rsid w:val="007D3A68"/>
    <w:rsid w:val="007D3BFF"/>
    <w:rsid w:val="007D3EBC"/>
    <w:rsid w:val="007D4351"/>
    <w:rsid w:val="007D4EAC"/>
    <w:rsid w:val="007D5111"/>
    <w:rsid w:val="007D515D"/>
    <w:rsid w:val="007D5235"/>
    <w:rsid w:val="007D535B"/>
    <w:rsid w:val="007D588C"/>
    <w:rsid w:val="007D591C"/>
    <w:rsid w:val="007D5924"/>
    <w:rsid w:val="007D594A"/>
    <w:rsid w:val="007D5F55"/>
    <w:rsid w:val="007D5FC3"/>
    <w:rsid w:val="007D6176"/>
    <w:rsid w:val="007D666D"/>
    <w:rsid w:val="007D6A07"/>
    <w:rsid w:val="007D6F71"/>
    <w:rsid w:val="007D7416"/>
    <w:rsid w:val="007D7CBE"/>
    <w:rsid w:val="007E01EE"/>
    <w:rsid w:val="007E02EE"/>
    <w:rsid w:val="007E03EB"/>
    <w:rsid w:val="007E0476"/>
    <w:rsid w:val="007E0665"/>
    <w:rsid w:val="007E0C8A"/>
    <w:rsid w:val="007E0CA4"/>
    <w:rsid w:val="007E13E0"/>
    <w:rsid w:val="007E1933"/>
    <w:rsid w:val="007E1CDA"/>
    <w:rsid w:val="007E1DA9"/>
    <w:rsid w:val="007E20AF"/>
    <w:rsid w:val="007E20F1"/>
    <w:rsid w:val="007E2131"/>
    <w:rsid w:val="007E2332"/>
    <w:rsid w:val="007E2434"/>
    <w:rsid w:val="007E3399"/>
    <w:rsid w:val="007E3566"/>
    <w:rsid w:val="007E39A2"/>
    <w:rsid w:val="007E3BC5"/>
    <w:rsid w:val="007E3FBD"/>
    <w:rsid w:val="007E4171"/>
    <w:rsid w:val="007E4244"/>
    <w:rsid w:val="007E4981"/>
    <w:rsid w:val="007E52DE"/>
    <w:rsid w:val="007E5801"/>
    <w:rsid w:val="007E59B9"/>
    <w:rsid w:val="007E5F3A"/>
    <w:rsid w:val="007E5FDF"/>
    <w:rsid w:val="007E6336"/>
    <w:rsid w:val="007E652F"/>
    <w:rsid w:val="007E65D8"/>
    <w:rsid w:val="007E6D02"/>
    <w:rsid w:val="007E6E34"/>
    <w:rsid w:val="007E6E35"/>
    <w:rsid w:val="007E6ED4"/>
    <w:rsid w:val="007E77AF"/>
    <w:rsid w:val="007E7B21"/>
    <w:rsid w:val="007E7B7A"/>
    <w:rsid w:val="007E7CB2"/>
    <w:rsid w:val="007F02ED"/>
    <w:rsid w:val="007F0464"/>
    <w:rsid w:val="007F09A2"/>
    <w:rsid w:val="007F0A06"/>
    <w:rsid w:val="007F0A2F"/>
    <w:rsid w:val="007F0B24"/>
    <w:rsid w:val="007F0FB4"/>
    <w:rsid w:val="007F10B1"/>
    <w:rsid w:val="007F17A5"/>
    <w:rsid w:val="007F1973"/>
    <w:rsid w:val="007F1B34"/>
    <w:rsid w:val="007F1B90"/>
    <w:rsid w:val="007F1BE5"/>
    <w:rsid w:val="007F241D"/>
    <w:rsid w:val="007F2E51"/>
    <w:rsid w:val="007F3038"/>
    <w:rsid w:val="007F312D"/>
    <w:rsid w:val="007F328B"/>
    <w:rsid w:val="007F3437"/>
    <w:rsid w:val="007F37D3"/>
    <w:rsid w:val="007F387D"/>
    <w:rsid w:val="007F38C6"/>
    <w:rsid w:val="007F3925"/>
    <w:rsid w:val="007F395A"/>
    <w:rsid w:val="007F3D12"/>
    <w:rsid w:val="007F3D32"/>
    <w:rsid w:val="007F4122"/>
    <w:rsid w:val="007F43C3"/>
    <w:rsid w:val="007F47B3"/>
    <w:rsid w:val="007F4E01"/>
    <w:rsid w:val="007F51A0"/>
    <w:rsid w:val="007F5BD9"/>
    <w:rsid w:val="007F5F4B"/>
    <w:rsid w:val="007F6059"/>
    <w:rsid w:val="007F6074"/>
    <w:rsid w:val="007F6319"/>
    <w:rsid w:val="007F64C5"/>
    <w:rsid w:val="007F64E9"/>
    <w:rsid w:val="007F6706"/>
    <w:rsid w:val="007F697F"/>
    <w:rsid w:val="007F6FD8"/>
    <w:rsid w:val="007F7738"/>
    <w:rsid w:val="007F78CC"/>
    <w:rsid w:val="007F7D55"/>
    <w:rsid w:val="007F7D57"/>
    <w:rsid w:val="007F7EB9"/>
    <w:rsid w:val="007F7F7A"/>
    <w:rsid w:val="00800B38"/>
    <w:rsid w:val="00801178"/>
    <w:rsid w:val="00801E0A"/>
    <w:rsid w:val="0080274E"/>
    <w:rsid w:val="008029A6"/>
    <w:rsid w:val="00802F76"/>
    <w:rsid w:val="008030B3"/>
    <w:rsid w:val="0080348B"/>
    <w:rsid w:val="008036A9"/>
    <w:rsid w:val="00803766"/>
    <w:rsid w:val="00803951"/>
    <w:rsid w:val="00803E52"/>
    <w:rsid w:val="00803EE0"/>
    <w:rsid w:val="008042CB"/>
    <w:rsid w:val="0080434D"/>
    <w:rsid w:val="0080485A"/>
    <w:rsid w:val="00804877"/>
    <w:rsid w:val="00804C9B"/>
    <w:rsid w:val="00804D03"/>
    <w:rsid w:val="008055AF"/>
    <w:rsid w:val="0080580C"/>
    <w:rsid w:val="00805ACA"/>
    <w:rsid w:val="00805B7A"/>
    <w:rsid w:val="00806185"/>
    <w:rsid w:val="0080621F"/>
    <w:rsid w:val="008064ED"/>
    <w:rsid w:val="00806548"/>
    <w:rsid w:val="00806813"/>
    <w:rsid w:val="00806EF6"/>
    <w:rsid w:val="0080761F"/>
    <w:rsid w:val="00807739"/>
    <w:rsid w:val="00807C32"/>
    <w:rsid w:val="00807D8A"/>
    <w:rsid w:val="00807DB2"/>
    <w:rsid w:val="00807EEB"/>
    <w:rsid w:val="008107BB"/>
    <w:rsid w:val="008108F4"/>
    <w:rsid w:val="00810CD9"/>
    <w:rsid w:val="008117D4"/>
    <w:rsid w:val="0081186D"/>
    <w:rsid w:val="00811E5E"/>
    <w:rsid w:val="00811E60"/>
    <w:rsid w:val="00811FE6"/>
    <w:rsid w:val="00812D66"/>
    <w:rsid w:val="008132EF"/>
    <w:rsid w:val="00813AF0"/>
    <w:rsid w:val="00813BA8"/>
    <w:rsid w:val="00813BBA"/>
    <w:rsid w:val="008142AC"/>
    <w:rsid w:val="00814B59"/>
    <w:rsid w:val="00814E66"/>
    <w:rsid w:val="00814F83"/>
    <w:rsid w:val="00815080"/>
    <w:rsid w:val="00815177"/>
    <w:rsid w:val="008154A4"/>
    <w:rsid w:val="0081552A"/>
    <w:rsid w:val="00816450"/>
    <w:rsid w:val="00816974"/>
    <w:rsid w:val="00816FE4"/>
    <w:rsid w:val="00817137"/>
    <w:rsid w:val="0081746E"/>
    <w:rsid w:val="008176F6"/>
    <w:rsid w:val="0081781C"/>
    <w:rsid w:val="0081796D"/>
    <w:rsid w:val="00820139"/>
    <w:rsid w:val="00820454"/>
    <w:rsid w:val="008204EF"/>
    <w:rsid w:val="00820650"/>
    <w:rsid w:val="008212D0"/>
    <w:rsid w:val="00821453"/>
    <w:rsid w:val="00821504"/>
    <w:rsid w:val="008219B5"/>
    <w:rsid w:val="00821C3F"/>
    <w:rsid w:val="00822CB9"/>
    <w:rsid w:val="00822D26"/>
    <w:rsid w:val="008231B1"/>
    <w:rsid w:val="008231BD"/>
    <w:rsid w:val="0082364E"/>
    <w:rsid w:val="00823663"/>
    <w:rsid w:val="008236FE"/>
    <w:rsid w:val="00823734"/>
    <w:rsid w:val="008239B4"/>
    <w:rsid w:val="00823D09"/>
    <w:rsid w:val="00824527"/>
    <w:rsid w:val="00824565"/>
    <w:rsid w:val="00824A5A"/>
    <w:rsid w:val="0082519E"/>
    <w:rsid w:val="008259DC"/>
    <w:rsid w:val="00825A1D"/>
    <w:rsid w:val="00825B27"/>
    <w:rsid w:val="00825F47"/>
    <w:rsid w:val="00826C9A"/>
    <w:rsid w:val="00826F3F"/>
    <w:rsid w:val="008278C4"/>
    <w:rsid w:val="00827C82"/>
    <w:rsid w:val="00830C3D"/>
    <w:rsid w:val="00830C76"/>
    <w:rsid w:val="00831088"/>
    <w:rsid w:val="008311ED"/>
    <w:rsid w:val="00831406"/>
    <w:rsid w:val="0083142D"/>
    <w:rsid w:val="00831C39"/>
    <w:rsid w:val="00831F0B"/>
    <w:rsid w:val="0083203B"/>
    <w:rsid w:val="008320BB"/>
    <w:rsid w:val="00832130"/>
    <w:rsid w:val="008324D4"/>
    <w:rsid w:val="00832755"/>
    <w:rsid w:val="00832992"/>
    <w:rsid w:val="00833582"/>
    <w:rsid w:val="0083366A"/>
    <w:rsid w:val="00833776"/>
    <w:rsid w:val="00833871"/>
    <w:rsid w:val="00834052"/>
    <w:rsid w:val="0083440D"/>
    <w:rsid w:val="00834484"/>
    <w:rsid w:val="00834606"/>
    <w:rsid w:val="008349DB"/>
    <w:rsid w:val="00834CFD"/>
    <w:rsid w:val="00834D1D"/>
    <w:rsid w:val="00834D59"/>
    <w:rsid w:val="00835017"/>
    <w:rsid w:val="00835525"/>
    <w:rsid w:val="008355B6"/>
    <w:rsid w:val="008356AC"/>
    <w:rsid w:val="0083580E"/>
    <w:rsid w:val="00835B91"/>
    <w:rsid w:val="00835DC1"/>
    <w:rsid w:val="00835DE7"/>
    <w:rsid w:val="00835E0D"/>
    <w:rsid w:val="008360FD"/>
    <w:rsid w:val="00836560"/>
    <w:rsid w:val="00836994"/>
    <w:rsid w:val="00836A3E"/>
    <w:rsid w:val="00836B3C"/>
    <w:rsid w:val="008375DD"/>
    <w:rsid w:val="008376C9"/>
    <w:rsid w:val="008400EE"/>
    <w:rsid w:val="0084026F"/>
    <w:rsid w:val="008402EB"/>
    <w:rsid w:val="00840379"/>
    <w:rsid w:val="00840443"/>
    <w:rsid w:val="00840E12"/>
    <w:rsid w:val="0084181F"/>
    <w:rsid w:val="008418F2"/>
    <w:rsid w:val="00841BF7"/>
    <w:rsid w:val="00842178"/>
    <w:rsid w:val="008423B8"/>
    <w:rsid w:val="008423DC"/>
    <w:rsid w:val="0084265A"/>
    <w:rsid w:val="00842695"/>
    <w:rsid w:val="00842758"/>
    <w:rsid w:val="008427B1"/>
    <w:rsid w:val="00842944"/>
    <w:rsid w:val="00842AD0"/>
    <w:rsid w:val="00842BC2"/>
    <w:rsid w:val="008432BF"/>
    <w:rsid w:val="008433BB"/>
    <w:rsid w:val="00843962"/>
    <w:rsid w:val="008439BD"/>
    <w:rsid w:val="00843CB2"/>
    <w:rsid w:val="00844517"/>
    <w:rsid w:val="00844651"/>
    <w:rsid w:val="00844C6F"/>
    <w:rsid w:val="00844E37"/>
    <w:rsid w:val="00844E3F"/>
    <w:rsid w:val="00844F5A"/>
    <w:rsid w:val="0084515A"/>
    <w:rsid w:val="008455A2"/>
    <w:rsid w:val="0084572A"/>
    <w:rsid w:val="00845CCF"/>
    <w:rsid w:val="00845DC3"/>
    <w:rsid w:val="00845E2D"/>
    <w:rsid w:val="00846190"/>
    <w:rsid w:val="008461CF"/>
    <w:rsid w:val="008463AD"/>
    <w:rsid w:val="008467BC"/>
    <w:rsid w:val="00846A4A"/>
    <w:rsid w:val="00846A86"/>
    <w:rsid w:val="00846AE6"/>
    <w:rsid w:val="00846CAB"/>
    <w:rsid w:val="00846D9E"/>
    <w:rsid w:val="00846E44"/>
    <w:rsid w:val="0084716B"/>
    <w:rsid w:val="008471CB"/>
    <w:rsid w:val="00847490"/>
    <w:rsid w:val="0084794F"/>
    <w:rsid w:val="00847D89"/>
    <w:rsid w:val="008502EB"/>
    <w:rsid w:val="00850320"/>
    <w:rsid w:val="0085057D"/>
    <w:rsid w:val="00850714"/>
    <w:rsid w:val="00851232"/>
    <w:rsid w:val="008513BC"/>
    <w:rsid w:val="00851A27"/>
    <w:rsid w:val="00851B02"/>
    <w:rsid w:val="008527FE"/>
    <w:rsid w:val="00852F30"/>
    <w:rsid w:val="00852F6A"/>
    <w:rsid w:val="00853041"/>
    <w:rsid w:val="0085318C"/>
    <w:rsid w:val="00853571"/>
    <w:rsid w:val="00853789"/>
    <w:rsid w:val="00853BEF"/>
    <w:rsid w:val="00853C42"/>
    <w:rsid w:val="0085404E"/>
    <w:rsid w:val="00854129"/>
    <w:rsid w:val="008544C9"/>
    <w:rsid w:val="00855425"/>
    <w:rsid w:val="0085545B"/>
    <w:rsid w:val="00855AF6"/>
    <w:rsid w:val="00855E1C"/>
    <w:rsid w:val="00855ECA"/>
    <w:rsid w:val="00855FA3"/>
    <w:rsid w:val="008563C2"/>
    <w:rsid w:val="00856586"/>
    <w:rsid w:val="00856F13"/>
    <w:rsid w:val="008570CF"/>
    <w:rsid w:val="00857623"/>
    <w:rsid w:val="008578CC"/>
    <w:rsid w:val="00857CEF"/>
    <w:rsid w:val="00860496"/>
    <w:rsid w:val="0086052E"/>
    <w:rsid w:val="00860C3F"/>
    <w:rsid w:val="0086136B"/>
    <w:rsid w:val="00861545"/>
    <w:rsid w:val="00861E3F"/>
    <w:rsid w:val="0086204C"/>
    <w:rsid w:val="0086243F"/>
    <w:rsid w:val="008624A1"/>
    <w:rsid w:val="008625C5"/>
    <w:rsid w:val="00862606"/>
    <w:rsid w:val="008626DC"/>
    <w:rsid w:val="008628F6"/>
    <w:rsid w:val="0086335A"/>
    <w:rsid w:val="00863BFC"/>
    <w:rsid w:val="00864337"/>
    <w:rsid w:val="00864969"/>
    <w:rsid w:val="00864BD7"/>
    <w:rsid w:val="00864CE8"/>
    <w:rsid w:val="00864D52"/>
    <w:rsid w:val="00864ED6"/>
    <w:rsid w:val="008650B3"/>
    <w:rsid w:val="0086525E"/>
    <w:rsid w:val="00865370"/>
    <w:rsid w:val="00865591"/>
    <w:rsid w:val="008658E5"/>
    <w:rsid w:val="008659C5"/>
    <w:rsid w:val="00865BB8"/>
    <w:rsid w:val="00865D3C"/>
    <w:rsid w:val="0086610F"/>
    <w:rsid w:val="00866152"/>
    <w:rsid w:val="00866713"/>
    <w:rsid w:val="00866A9C"/>
    <w:rsid w:val="00866AF4"/>
    <w:rsid w:val="00866BB7"/>
    <w:rsid w:val="00867D9B"/>
    <w:rsid w:val="00867ED4"/>
    <w:rsid w:val="008701B3"/>
    <w:rsid w:val="00870A4B"/>
    <w:rsid w:val="00870AB4"/>
    <w:rsid w:val="00870B79"/>
    <w:rsid w:val="00870F5A"/>
    <w:rsid w:val="00871150"/>
    <w:rsid w:val="008720F8"/>
    <w:rsid w:val="00872196"/>
    <w:rsid w:val="008723C7"/>
    <w:rsid w:val="008729AF"/>
    <w:rsid w:val="00872A60"/>
    <w:rsid w:val="00872D36"/>
    <w:rsid w:val="00872DB4"/>
    <w:rsid w:val="00872ECA"/>
    <w:rsid w:val="008731F0"/>
    <w:rsid w:val="0087337D"/>
    <w:rsid w:val="0087338A"/>
    <w:rsid w:val="008734FE"/>
    <w:rsid w:val="008735D6"/>
    <w:rsid w:val="00873A27"/>
    <w:rsid w:val="008740A1"/>
    <w:rsid w:val="00874524"/>
    <w:rsid w:val="00874881"/>
    <w:rsid w:val="00874924"/>
    <w:rsid w:val="00874B70"/>
    <w:rsid w:val="00874BC3"/>
    <w:rsid w:val="00874E8C"/>
    <w:rsid w:val="00875056"/>
    <w:rsid w:val="008759CE"/>
    <w:rsid w:val="00875A24"/>
    <w:rsid w:val="00875F68"/>
    <w:rsid w:val="0087635B"/>
    <w:rsid w:val="008776E6"/>
    <w:rsid w:val="00877CE4"/>
    <w:rsid w:val="00877F61"/>
    <w:rsid w:val="00880147"/>
    <w:rsid w:val="008803E7"/>
    <w:rsid w:val="008803FF"/>
    <w:rsid w:val="008805B8"/>
    <w:rsid w:val="008807EE"/>
    <w:rsid w:val="00880CE3"/>
    <w:rsid w:val="00880ED8"/>
    <w:rsid w:val="008810B6"/>
    <w:rsid w:val="008811E9"/>
    <w:rsid w:val="00881383"/>
    <w:rsid w:val="008815B3"/>
    <w:rsid w:val="008816AD"/>
    <w:rsid w:val="0088176E"/>
    <w:rsid w:val="008817A5"/>
    <w:rsid w:val="008822F1"/>
    <w:rsid w:val="008824BA"/>
    <w:rsid w:val="00882AF8"/>
    <w:rsid w:val="00882D45"/>
    <w:rsid w:val="00882FDF"/>
    <w:rsid w:val="00882FE5"/>
    <w:rsid w:val="008835BA"/>
    <w:rsid w:val="0088371E"/>
    <w:rsid w:val="00883791"/>
    <w:rsid w:val="0088399C"/>
    <w:rsid w:val="00883A7F"/>
    <w:rsid w:val="00883F45"/>
    <w:rsid w:val="00884857"/>
    <w:rsid w:val="0088559F"/>
    <w:rsid w:val="008855BC"/>
    <w:rsid w:val="00885856"/>
    <w:rsid w:val="00885B62"/>
    <w:rsid w:val="00885D01"/>
    <w:rsid w:val="00885E7D"/>
    <w:rsid w:val="00885F9E"/>
    <w:rsid w:val="008860B2"/>
    <w:rsid w:val="00886300"/>
    <w:rsid w:val="00886435"/>
    <w:rsid w:val="008866E4"/>
    <w:rsid w:val="00886A9D"/>
    <w:rsid w:val="00886AE9"/>
    <w:rsid w:val="00886B40"/>
    <w:rsid w:val="00886EFA"/>
    <w:rsid w:val="00890273"/>
    <w:rsid w:val="008904EB"/>
    <w:rsid w:val="0089053B"/>
    <w:rsid w:val="0089103F"/>
    <w:rsid w:val="0089157E"/>
    <w:rsid w:val="008923F3"/>
    <w:rsid w:val="00892945"/>
    <w:rsid w:val="00892B71"/>
    <w:rsid w:val="00893397"/>
    <w:rsid w:val="008934A0"/>
    <w:rsid w:val="0089350F"/>
    <w:rsid w:val="00893A78"/>
    <w:rsid w:val="00893B26"/>
    <w:rsid w:val="0089442F"/>
    <w:rsid w:val="00894AC1"/>
    <w:rsid w:val="0089523D"/>
    <w:rsid w:val="0089564A"/>
    <w:rsid w:val="008965FE"/>
    <w:rsid w:val="00896625"/>
    <w:rsid w:val="00896CF1"/>
    <w:rsid w:val="00896E92"/>
    <w:rsid w:val="00896E94"/>
    <w:rsid w:val="00896F75"/>
    <w:rsid w:val="00896FC5"/>
    <w:rsid w:val="0089712F"/>
    <w:rsid w:val="00897500"/>
    <w:rsid w:val="0089764C"/>
    <w:rsid w:val="0089775B"/>
    <w:rsid w:val="00897FF0"/>
    <w:rsid w:val="008A00DC"/>
    <w:rsid w:val="008A026E"/>
    <w:rsid w:val="008A04C8"/>
    <w:rsid w:val="008A067A"/>
    <w:rsid w:val="008A13F7"/>
    <w:rsid w:val="008A1767"/>
    <w:rsid w:val="008A1E30"/>
    <w:rsid w:val="008A1EDC"/>
    <w:rsid w:val="008A2451"/>
    <w:rsid w:val="008A2FF9"/>
    <w:rsid w:val="008A3106"/>
    <w:rsid w:val="008A3433"/>
    <w:rsid w:val="008A3434"/>
    <w:rsid w:val="008A374E"/>
    <w:rsid w:val="008A39F7"/>
    <w:rsid w:val="008A3DB5"/>
    <w:rsid w:val="008A4078"/>
    <w:rsid w:val="008A410C"/>
    <w:rsid w:val="008A423C"/>
    <w:rsid w:val="008A425E"/>
    <w:rsid w:val="008A42EE"/>
    <w:rsid w:val="008A4AB4"/>
    <w:rsid w:val="008A4EEE"/>
    <w:rsid w:val="008A4FA6"/>
    <w:rsid w:val="008A52CA"/>
    <w:rsid w:val="008A589F"/>
    <w:rsid w:val="008A5B13"/>
    <w:rsid w:val="008A5DF7"/>
    <w:rsid w:val="008A6476"/>
    <w:rsid w:val="008A6731"/>
    <w:rsid w:val="008A67FE"/>
    <w:rsid w:val="008A690A"/>
    <w:rsid w:val="008A6E34"/>
    <w:rsid w:val="008A7001"/>
    <w:rsid w:val="008A71A8"/>
    <w:rsid w:val="008A7380"/>
    <w:rsid w:val="008A7751"/>
    <w:rsid w:val="008B0351"/>
    <w:rsid w:val="008B035F"/>
    <w:rsid w:val="008B0E74"/>
    <w:rsid w:val="008B1051"/>
    <w:rsid w:val="008B15B8"/>
    <w:rsid w:val="008B1E6B"/>
    <w:rsid w:val="008B2234"/>
    <w:rsid w:val="008B26FB"/>
    <w:rsid w:val="008B2D55"/>
    <w:rsid w:val="008B2FF8"/>
    <w:rsid w:val="008B3017"/>
    <w:rsid w:val="008B3547"/>
    <w:rsid w:val="008B3705"/>
    <w:rsid w:val="008B384C"/>
    <w:rsid w:val="008B38CE"/>
    <w:rsid w:val="008B3937"/>
    <w:rsid w:val="008B3969"/>
    <w:rsid w:val="008B3EBA"/>
    <w:rsid w:val="008B3F11"/>
    <w:rsid w:val="008B457C"/>
    <w:rsid w:val="008B4DBF"/>
    <w:rsid w:val="008B556A"/>
    <w:rsid w:val="008B5843"/>
    <w:rsid w:val="008B58A2"/>
    <w:rsid w:val="008B5EC2"/>
    <w:rsid w:val="008B5EF8"/>
    <w:rsid w:val="008B5FDC"/>
    <w:rsid w:val="008B6693"/>
    <w:rsid w:val="008B6D19"/>
    <w:rsid w:val="008B702B"/>
    <w:rsid w:val="008B704F"/>
    <w:rsid w:val="008B719A"/>
    <w:rsid w:val="008B727B"/>
    <w:rsid w:val="008B72C1"/>
    <w:rsid w:val="008B7A71"/>
    <w:rsid w:val="008B7D23"/>
    <w:rsid w:val="008B7F55"/>
    <w:rsid w:val="008C0E85"/>
    <w:rsid w:val="008C0F51"/>
    <w:rsid w:val="008C12AE"/>
    <w:rsid w:val="008C12DF"/>
    <w:rsid w:val="008C1622"/>
    <w:rsid w:val="008C1F91"/>
    <w:rsid w:val="008C2659"/>
    <w:rsid w:val="008C2BF6"/>
    <w:rsid w:val="008C3BD1"/>
    <w:rsid w:val="008C43D0"/>
    <w:rsid w:val="008C446A"/>
    <w:rsid w:val="008C468C"/>
    <w:rsid w:val="008C4707"/>
    <w:rsid w:val="008C47A9"/>
    <w:rsid w:val="008C4CD1"/>
    <w:rsid w:val="008C4E0B"/>
    <w:rsid w:val="008C4E4B"/>
    <w:rsid w:val="008C50A9"/>
    <w:rsid w:val="008C5347"/>
    <w:rsid w:val="008C53DC"/>
    <w:rsid w:val="008C5423"/>
    <w:rsid w:val="008C544E"/>
    <w:rsid w:val="008C5DA2"/>
    <w:rsid w:val="008C5FDC"/>
    <w:rsid w:val="008C601F"/>
    <w:rsid w:val="008C6099"/>
    <w:rsid w:val="008C6160"/>
    <w:rsid w:val="008C6270"/>
    <w:rsid w:val="008C64F7"/>
    <w:rsid w:val="008C6580"/>
    <w:rsid w:val="008C6D98"/>
    <w:rsid w:val="008C7360"/>
    <w:rsid w:val="008C7616"/>
    <w:rsid w:val="008C77AA"/>
    <w:rsid w:val="008C7CEE"/>
    <w:rsid w:val="008D0709"/>
    <w:rsid w:val="008D0C16"/>
    <w:rsid w:val="008D0F99"/>
    <w:rsid w:val="008D1162"/>
    <w:rsid w:val="008D14AA"/>
    <w:rsid w:val="008D1918"/>
    <w:rsid w:val="008D19FB"/>
    <w:rsid w:val="008D22B5"/>
    <w:rsid w:val="008D22BC"/>
    <w:rsid w:val="008D2534"/>
    <w:rsid w:val="008D25CC"/>
    <w:rsid w:val="008D2ED5"/>
    <w:rsid w:val="008D2F41"/>
    <w:rsid w:val="008D3153"/>
    <w:rsid w:val="008D3D09"/>
    <w:rsid w:val="008D3FC0"/>
    <w:rsid w:val="008D454E"/>
    <w:rsid w:val="008D4D5E"/>
    <w:rsid w:val="008D4EB2"/>
    <w:rsid w:val="008D562B"/>
    <w:rsid w:val="008D57AD"/>
    <w:rsid w:val="008D580F"/>
    <w:rsid w:val="008D58CE"/>
    <w:rsid w:val="008D59B0"/>
    <w:rsid w:val="008D5E9F"/>
    <w:rsid w:val="008D5F3C"/>
    <w:rsid w:val="008D5F54"/>
    <w:rsid w:val="008D65C9"/>
    <w:rsid w:val="008D6602"/>
    <w:rsid w:val="008D68C9"/>
    <w:rsid w:val="008D72F6"/>
    <w:rsid w:val="008D73C4"/>
    <w:rsid w:val="008D7435"/>
    <w:rsid w:val="008E0233"/>
    <w:rsid w:val="008E037B"/>
    <w:rsid w:val="008E092A"/>
    <w:rsid w:val="008E0B08"/>
    <w:rsid w:val="008E0F27"/>
    <w:rsid w:val="008E1313"/>
    <w:rsid w:val="008E1AD3"/>
    <w:rsid w:val="008E25D7"/>
    <w:rsid w:val="008E3227"/>
    <w:rsid w:val="008E3336"/>
    <w:rsid w:val="008E33CD"/>
    <w:rsid w:val="008E33FC"/>
    <w:rsid w:val="008E3414"/>
    <w:rsid w:val="008E34E7"/>
    <w:rsid w:val="008E36D9"/>
    <w:rsid w:val="008E3838"/>
    <w:rsid w:val="008E3ED6"/>
    <w:rsid w:val="008E42E4"/>
    <w:rsid w:val="008E46B7"/>
    <w:rsid w:val="008E594A"/>
    <w:rsid w:val="008E596B"/>
    <w:rsid w:val="008E598E"/>
    <w:rsid w:val="008E5E8C"/>
    <w:rsid w:val="008E603C"/>
    <w:rsid w:val="008E6A91"/>
    <w:rsid w:val="008E6BC4"/>
    <w:rsid w:val="008E6CA7"/>
    <w:rsid w:val="008E6EBD"/>
    <w:rsid w:val="008E6FBE"/>
    <w:rsid w:val="008E704F"/>
    <w:rsid w:val="008E721E"/>
    <w:rsid w:val="008E7287"/>
    <w:rsid w:val="008E77BF"/>
    <w:rsid w:val="008E7C4D"/>
    <w:rsid w:val="008E7CC9"/>
    <w:rsid w:val="008E7EC5"/>
    <w:rsid w:val="008F033E"/>
    <w:rsid w:val="008F05E3"/>
    <w:rsid w:val="008F0673"/>
    <w:rsid w:val="008F06AC"/>
    <w:rsid w:val="008F0753"/>
    <w:rsid w:val="008F0FD5"/>
    <w:rsid w:val="008F128E"/>
    <w:rsid w:val="008F12D5"/>
    <w:rsid w:val="008F1522"/>
    <w:rsid w:val="008F1720"/>
    <w:rsid w:val="008F1801"/>
    <w:rsid w:val="008F1CAA"/>
    <w:rsid w:val="008F20BF"/>
    <w:rsid w:val="008F2680"/>
    <w:rsid w:val="008F269F"/>
    <w:rsid w:val="008F28F9"/>
    <w:rsid w:val="008F2982"/>
    <w:rsid w:val="008F2E8B"/>
    <w:rsid w:val="008F3209"/>
    <w:rsid w:val="008F33B8"/>
    <w:rsid w:val="008F3676"/>
    <w:rsid w:val="008F3A39"/>
    <w:rsid w:val="008F3DAC"/>
    <w:rsid w:val="008F3F6A"/>
    <w:rsid w:val="008F40B0"/>
    <w:rsid w:val="008F43CC"/>
    <w:rsid w:val="008F480B"/>
    <w:rsid w:val="008F4EE4"/>
    <w:rsid w:val="008F5402"/>
    <w:rsid w:val="008F54B9"/>
    <w:rsid w:val="008F5557"/>
    <w:rsid w:val="008F5740"/>
    <w:rsid w:val="008F5E29"/>
    <w:rsid w:val="008F6713"/>
    <w:rsid w:val="008F67C1"/>
    <w:rsid w:val="008F67D8"/>
    <w:rsid w:val="008F68E2"/>
    <w:rsid w:val="008F6BB0"/>
    <w:rsid w:val="008F6CFF"/>
    <w:rsid w:val="008F7350"/>
    <w:rsid w:val="008F75B7"/>
    <w:rsid w:val="008F7968"/>
    <w:rsid w:val="008F7BFA"/>
    <w:rsid w:val="0090000F"/>
    <w:rsid w:val="009000AC"/>
    <w:rsid w:val="009001EB"/>
    <w:rsid w:val="00900573"/>
    <w:rsid w:val="00900627"/>
    <w:rsid w:val="00900A2C"/>
    <w:rsid w:val="00900D30"/>
    <w:rsid w:val="00900E84"/>
    <w:rsid w:val="00901100"/>
    <w:rsid w:val="00901125"/>
    <w:rsid w:val="00901456"/>
    <w:rsid w:val="00901531"/>
    <w:rsid w:val="009019EE"/>
    <w:rsid w:val="00901B52"/>
    <w:rsid w:val="00901D9E"/>
    <w:rsid w:val="00901E06"/>
    <w:rsid w:val="00902783"/>
    <w:rsid w:val="00902BFB"/>
    <w:rsid w:val="00902EEC"/>
    <w:rsid w:val="00902F1F"/>
    <w:rsid w:val="00902F7C"/>
    <w:rsid w:val="0090304F"/>
    <w:rsid w:val="0090339A"/>
    <w:rsid w:val="00903B2E"/>
    <w:rsid w:val="00903B69"/>
    <w:rsid w:val="00903FF6"/>
    <w:rsid w:val="00904496"/>
    <w:rsid w:val="009044A1"/>
    <w:rsid w:val="00904641"/>
    <w:rsid w:val="00904A29"/>
    <w:rsid w:val="00904C39"/>
    <w:rsid w:val="00905142"/>
    <w:rsid w:val="009051F4"/>
    <w:rsid w:val="00905308"/>
    <w:rsid w:val="00905363"/>
    <w:rsid w:val="009063F7"/>
    <w:rsid w:val="009064A2"/>
    <w:rsid w:val="0090659B"/>
    <w:rsid w:val="009069A3"/>
    <w:rsid w:val="00906C87"/>
    <w:rsid w:val="00906EDE"/>
    <w:rsid w:val="00906F5A"/>
    <w:rsid w:val="00907184"/>
    <w:rsid w:val="009073C1"/>
    <w:rsid w:val="0090770F"/>
    <w:rsid w:val="00907B16"/>
    <w:rsid w:val="00907BDA"/>
    <w:rsid w:val="00907E95"/>
    <w:rsid w:val="00910283"/>
    <w:rsid w:val="009102D7"/>
    <w:rsid w:val="00910549"/>
    <w:rsid w:val="0091058D"/>
    <w:rsid w:val="00910A98"/>
    <w:rsid w:val="00910E2A"/>
    <w:rsid w:val="00910F0F"/>
    <w:rsid w:val="0091104B"/>
    <w:rsid w:val="009113CB"/>
    <w:rsid w:val="0091175B"/>
    <w:rsid w:val="009117E1"/>
    <w:rsid w:val="009122A4"/>
    <w:rsid w:val="00912597"/>
    <w:rsid w:val="00912927"/>
    <w:rsid w:val="009134A8"/>
    <w:rsid w:val="00913566"/>
    <w:rsid w:val="00913695"/>
    <w:rsid w:val="00913C4E"/>
    <w:rsid w:val="00913C6F"/>
    <w:rsid w:val="00914572"/>
    <w:rsid w:val="0091466D"/>
    <w:rsid w:val="00914AB3"/>
    <w:rsid w:val="00914F9C"/>
    <w:rsid w:val="00915084"/>
    <w:rsid w:val="009154BA"/>
    <w:rsid w:val="00915644"/>
    <w:rsid w:val="009156C9"/>
    <w:rsid w:val="009158CE"/>
    <w:rsid w:val="00915972"/>
    <w:rsid w:val="00915989"/>
    <w:rsid w:val="00915A79"/>
    <w:rsid w:val="00915F7E"/>
    <w:rsid w:val="0091658D"/>
    <w:rsid w:val="00916845"/>
    <w:rsid w:val="00916C5A"/>
    <w:rsid w:val="00916FA0"/>
    <w:rsid w:val="009171C6"/>
    <w:rsid w:val="009173E9"/>
    <w:rsid w:val="00917476"/>
    <w:rsid w:val="00917AEE"/>
    <w:rsid w:val="009206CD"/>
    <w:rsid w:val="009208A8"/>
    <w:rsid w:val="00920D0A"/>
    <w:rsid w:val="0092116B"/>
    <w:rsid w:val="00921399"/>
    <w:rsid w:val="009219CA"/>
    <w:rsid w:val="009219F7"/>
    <w:rsid w:val="00921EA1"/>
    <w:rsid w:val="00921F5F"/>
    <w:rsid w:val="0092242C"/>
    <w:rsid w:val="00922497"/>
    <w:rsid w:val="009226F7"/>
    <w:rsid w:val="00922945"/>
    <w:rsid w:val="00922A78"/>
    <w:rsid w:val="00922C03"/>
    <w:rsid w:val="00922D17"/>
    <w:rsid w:val="00922EA9"/>
    <w:rsid w:val="009230C5"/>
    <w:rsid w:val="00923388"/>
    <w:rsid w:val="00923419"/>
    <w:rsid w:val="00923438"/>
    <w:rsid w:val="00923D04"/>
    <w:rsid w:val="00923EAF"/>
    <w:rsid w:val="0092411B"/>
    <w:rsid w:val="0092433C"/>
    <w:rsid w:val="00924538"/>
    <w:rsid w:val="0092462C"/>
    <w:rsid w:val="00924BC9"/>
    <w:rsid w:val="009250A8"/>
    <w:rsid w:val="00925588"/>
    <w:rsid w:val="0092589C"/>
    <w:rsid w:val="00925966"/>
    <w:rsid w:val="00925B34"/>
    <w:rsid w:val="00925D72"/>
    <w:rsid w:val="00926308"/>
    <w:rsid w:val="00926641"/>
    <w:rsid w:val="00926815"/>
    <w:rsid w:val="00926BC7"/>
    <w:rsid w:val="00926F00"/>
    <w:rsid w:val="00927E1E"/>
    <w:rsid w:val="00930372"/>
    <w:rsid w:val="009305F0"/>
    <w:rsid w:val="00930733"/>
    <w:rsid w:val="00930A24"/>
    <w:rsid w:val="00930D13"/>
    <w:rsid w:val="00931088"/>
    <w:rsid w:val="009310F6"/>
    <w:rsid w:val="00931F80"/>
    <w:rsid w:val="00932047"/>
    <w:rsid w:val="00932665"/>
    <w:rsid w:val="00932678"/>
    <w:rsid w:val="0093267A"/>
    <w:rsid w:val="009328DE"/>
    <w:rsid w:val="00932CA0"/>
    <w:rsid w:val="0093302F"/>
    <w:rsid w:val="00933161"/>
    <w:rsid w:val="009331E6"/>
    <w:rsid w:val="00933C16"/>
    <w:rsid w:val="00933CC4"/>
    <w:rsid w:val="00934168"/>
    <w:rsid w:val="00934340"/>
    <w:rsid w:val="00934D30"/>
    <w:rsid w:val="009351BE"/>
    <w:rsid w:val="00935354"/>
    <w:rsid w:val="009356AE"/>
    <w:rsid w:val="00935888"/>
    <w:rsid w:val="00935AA3"/>
    <w:rsid w:val="00936175"/>
    <w:rsid w:val="00936441"/>
    <w:rsid w:val="00936847"/>
    <w:rsid w:val="00936DDD"/>
    <w:rsid w:val="00937E0C"/>
    <w:rsid w:val="009402E8"/>
    <w:rsid w:val="009403A6"/>
    <w:rsid w:val="00940A73"/>
    <w:rsid w:val="00940AAF"/>
    <w:rsid w:val="00940CBF"/>
    <w:rsid w:val="00940FB5"/>
    <w:rsid w:val="009411BE"/>
    <w:rsid w:val="0094148D"/>
    <w:rsid w:val="00941555"/>
    <w:rsid w:val="0094166F"/>
    <w:rsid w:val="00941692"/>
    <w:rsid w:val="00941F15"/>
    <w:rsid w:val="009423B1"/>
    <w:rsid w:val="009426B4"/>
    <w:rsid w:val="00942981"/>
    <w:rsid w:val="00942DCC"/>
    <w:rsid w:val="00942EFB"/>
    <w:rsid w:val="009437D7"/>
    <w:rsid w:val="009439E8"/>
    <w:rsid w:val="00943CB8"/>
    <w:rsid w:val="0094415F"/>
    <w:rsid w:val="00944605"/>
    <w:rsid w:val="009447FE"/>
    <w:rsid w:val="009448C1"/>
    <w:rsid w:val="00944EB2"/>
    <w:rsid w:val="009452D6"/>
    <w:rsid w:val="009458EC"/>
    <w:rsid w:val="00945A26"/>
    <w:rsid w:val="00945FC6"/>
    <w:rsid w:val="00946268"/>
    <w:rsid w:val="009464E9"/>
    <w:rsid w:val="009465A1"/>
    <w:rsid w:val="00946884"/>
    <w:rsid w:val="00946AB4"/>
    <w:rsid w:val="00946B0C"/>
    <w:rsid w:val="00946DBA"/>
    <w:rsid w:val="009472D8"/>
    <w:rsid w:val="00947F93"/>
    <w:rsid w:val="009500FE"/>
    <w:rsid w:val="00950A18"/>
    <w:rsid w:val="00950D36"/>
    <w:rsid w:val="00950D8A"/>
    <w:rsid w:val="009512A0"/>
    <w:rsid w:val="0095136E"/>
    <w:rsid w:val="009517FA"/>
    <w:rsid w:val="00951D9A"/>
    <w:rsid w:val="009523A9"/>
    <w:rsid w:val="00952478"/>
    <w:rsid w:val="009529C2"/>
    <w:rsid w:val="00952E39"/>
    <w:rsid w:val="00953A11"/>
    <w:rsid w:val="0095403C"/>
    <w:rsid w:val="009540A1"/>
    <w:rsid w:val="009541CE"/>
    <w:rsid w:val="00954347"/>
    <w:rsid w:val="009547E9"/>
    <w:rsid w:val="009547FD"/>
    <w:rsid w:val="009548AB"/>
    <w:rsid w:val="009549EA"/>
    <w:rsid w:val="009549EF"/>
    <w:rsid w:val="00954A98"/>
    <w:rsid w:val="00954D9D"/>
    <w:rsid w:val="00955136"/>
    <w:rsid w:val="009551D0"/>
    <w:rsid w:val="00955417"/>
    <w:rsid w:val="009556AE"/>
    <w:rsid w:val="00955955"/>
    <w:rsid w:val="00955BDD"/>
    <w:rsid w:val="00955C8D"/>
    <w:rsid w:val="00955FE9"/>
    <w:rsid w:val="00956050"/>
    <w:rsid w:val="009560CA"/>
    <w:rsid w:val="009561D5"/>
    <w:rsid w:val="00956532"/>
    <w:rsid w:val="00956DEE"/>
    <w:rsid w:val="00956EA5"/>
    <w:rsid w:val="0095704A"/>
    <w:rsid w:val="0095737E"/>
    <w:rsid w:val="009575DB"/>
    <w:rsid w:val="00957D37"/>
    <w:rsid w:val="00957FA5"/>
    <w:rsid w:val="00960A93"/>
    <w:rsid w:val="00960BBE"/>
    <w:rsid w:val="00960BE9"/>
    <w:rsid w:val="00960D6C"/>
    <w:rsid w:val="00960F8A"/>
    <w:rsid w:val="00961283"/>
    <w:rsid w:val="00962249"/>
    <w:rsid w:val="0096276D"/>
    <w:rsid w:val="00962C9D"/>
    <w:rsid w:val="00963055"/>
    <w:rsid w:val="0096361D"/>
    <w:rsid w:val="00963762"/>
    <w:rsid w:val="00963C74"/>
    <w:rsid w:val="00963CBE"/>
    <w:rsid w:val="00963D33"/>
    <w:rsid w:val="00963F10"/>
    <w:rsid w:val="00964093"/>
    <w:rsid w:val="0096432B"/>
    <w:rsid w:val="0096447B"/>
    <w:rsid w:val="00964BDE"/>
    <w:rsid w:val="00964D9A"/>
    <w:rsid w:val="00964EE6"/>
    <w:rsid w:val="00964F2D"/>
    <w:rsid w:val="0096524B"/>
    <w:rsid w:val="0096564A"/>
    <w:rsid w:val="00965797"/>
    <w:rsid w:val="00965973"/>
    <w:rsid w:val="00965B2A"/>
    <w:rsid w:val="00965EBE"/>
    <w:rsid w:val="00966257"/>
    <w:rsid w:val="009664AB"/>
    <w:rsid w:val="00966689"/>
    <w:rsid w:val="00966796"/>
    <w:rsid w:val="00966847"/>
    <w:rsid w:val="00966C3A"/>
    <w:rsid w:val="0096736D"/>
    <w:rsid w:val="009677FA"/>
    <w:rsid w:val="00967A3F"/>
    <w:rsid w:val="00967D45"/>
    <w:rsid w:val="0097007A"/>
    <w:rsid w:val="00970266"/>
    <w:rsid w:val="0097030B"/>
    <w:rsid w:val="00970367"/>
    <w:rsid w:val="00970372"/>
    <w:rsid w:val="00970F16"/>
    <w:rsid w:val="00970F20"/>
    <w:rsid w:val="00971226"/>
    <w:rsid w:val="0097122A"/>
    <w:rsid w:val="009713EE"/>
    <w:rsid w:val="009717B7"/>
    <w:rsid w:val="00971B5A"/>
    <w:rsid w:val="00971BB5"/>
    <w:rsid w:val="009723D8"/>
    <w:rsid w:val="009723D9"/>
    <w:rsid w:val="00972479"/>
    <w:rsid w:val="00972BDC"/>
    <w:rsid w:val="00972DC2"/>
    <w:rsid w:val="00972E5E"/>
    <w:rsid w:val="00973462"/>
    <w:rsid w:val="0097355F"/>
    <w:rsid w:val="0097368C"/>
    <w:rsid w:val="00973715"/>
    <w:rsid w:val="00973849"/>
    <w:rsid w:val="009739A1"/>
    <w:rsid w:val="00973CF3"/>
    <w:rsid w:val="00973F17"/>
    <w:rsid w:val="009746C6"/>
    <w:rsid w:val="009749FB"/>
    <w:rsid w:val="00974B32"/>
    <w:rsid w:val="00975087"/>
    <w:rsid w:val="00975768"/>
    <w:rsid w:val="00975EA3"/>
    <w:rsid w:val="00976268"/>
    <w:rsid w:val="00976468"/>
    <w:rsid w:val="0097656B"/>
    <w:rsid w:val="009773E7"/>
    <w:rsid w:val="00977C7C"/>
    <w:rsid w:val="00980E43"/>
    <w:rsid w:val="00980EDC"/>
    <w:rsid w:val="00981526"/>
    <w:rsid w:val="00981638"/>
    <w:rsid w:val="009816DD"/>
    <w:rsid w:val="0098178D"/>
    <w:rsid w:val="00981E3E"/>
    <w:rsid w:val="009820AB"/>
    <w:rsid w:val="00982B6F"/>
    <w:rsid w:val="00982D61"/>
    <w:rsid w:val="00982EDB"/>
    <w:rsid w:val="009832F4"/>
    <w:rsid w:val="00983462"/>
    <w:rsid w:val="0098506D"/>
    <w:rsid w:val="00985152"/>
    <w:rsid w:val="00985428"/>
    <w:rsid w:val="009854F3"/>
    <w:rsid w:val="00985542"/>
    <w:rsid w:val="00985578"/>
    <w:rsid w:val="0098559B"/>
    <w:rsid w:val="00985729"/>
    <w:rsid w:val="00985B74"/>
    <w:rsid w:val="00986505"/>
    <w:rsid w:val="00986512"/>
    <w:rsid w:val="00986563"/>
    <w:rsid w:val="00986DBA"/>
    <w:rsid w:val="0098700B"/>
    <w:rsid w:val="009870E0"/>
    <w:rsid w:val="009872DA"/>
    <w:rsid w:val="00987426"/>
    <w:rsid w:val="009874B1"/>
    <w:rsid w:val="00987676"/>
    <w:rsid w:val="00987A31"/>
    <w:rsid w:val="00987C49"/>
    <w:rsid w:val="00990004"/>
    <w:rsid w:val="009908C9"/>
    <w:rsid w:val="00990EA6"/>
    <w:rsid w:val="00990FEB"/>
    <w:rsid w:val="00991040"/>
    <w:rsid w:val="00991136"/>
    <w:rsid w:val="009915F4"/>
    <w:rsid w:val="00991650"/>
    <w:rsid w:val="00991728"/>
    <w:rsid w:val="00991C8D"/>
    <w:rsid w:val="009924E0"/>
    <w:rsid w:val="0099254B"/>
    <w:rsid w:val="00992551"/>
    <w:rsid w:val="009928C7"/>
    <w:rsid w:val="00992979"/>
    <w:rsid w:val="00992AC7"/>
    <w:rsid w:val="00992B94"/>
    <w:rsid w:val="00993156"/>
    <w:rsid w:val="009935D9"/>
    <w:rsid w:val="00993C57"/>
    <w:rsid w:val="00994405"/>
    <w:rsid w:val="0099452B"/>
    <w:rsid w:val="009946D3"/>
    <w:rsid w:val="00994E26"/>
    <w:rsid w:val="0099508D"/>
    <w:rsid w:val="00995235"/>
    <w:rsid w:val="0099526C"/>
    <w:rsid w:val="00995AB9"/>
    <w:rsid w:val="00995C26"/>
    <w:rsid w:val="00995F84"/>
    <w:rsid w:val="00996199"/>
    <w:rsid w:val="009963D3"/>
    <w:rsid w:val="009964AF"/>
    <w:rsid w:val="0099656C"/>
    <w:rsid w:val="00996AA1"/>
    <w:rsid w:val="00996C2F"/>
    <w:rsid w:val="00996C91"/>
    <w:rsid w:val="00996D82"/>
    <w:rsid w:val="00997035"/>
    <w:rsid w:val="0099706E"/>
    <w:rsid w:val="0099792F"/>
    <w:rsid w:val="00997E73"/>
    <w:rsid w:val="009A015F"/>
    <w:rsid w:val="009A06A1"/>
    <w:rsid w:val="009A0A52"/>
    <w:rsid w:val="009A0ACC"/>
    <w:rsid w:val="009A0FBE"/>
    <w:rsid w:val="009A14CF"/>
    <w:rsid w:val="009A2093"/>
    <w:rsid w:val="009A20AB"/>
    <w:rsid w:val="009A2115"/>
    <w:rsid w:val="009A21DE"/>
    <w:rsid w:val="009A2323"/>
    <w:rsid w:val="009A23B7"/>
    <w:rsid w:val="009A277C"/>
    <w:rsid w:val="009A2AC3"/>
    <w:rsid w:val="009A337A"/>
    <w:rsid w:val="009A3499"/>
    <w:rsid w:val="009A3871"/>
    <w:rsid w:val="009A3993"/>
    <w:rsid w:val="009A3996"/>
    <w:rsid w:val="009A3AAC"/>
    <w:rsid w:val="009A3ED9"/>
    <w:rsid w:val="009A4315"/>
    <w:rsid w:val="009A4946"/>
    <w:rsid w:val="009A4B14"/>
    <w:rsid w:val="009A4EB2"/>
    <w:rsid w:val="009A4F1C"/>
    <w:rsid w:val="009A5044"/>
    <w:rsid w:val="009A50EA"/>
    <w:rsid w:val="009A5350"/>
    <w:rsid w:val="009A5565"/>
    <w:rsid w:val="009A592F"/>
    <w:rsid w:val="009A5C2A"/>
    <w:rsid w:val="009A5D78"/>
    <w:rsid w:val="009A5DCA"/>
    <w:rsid w:val="009A6867"/>
    <w:rsid w:val="009A68D6"/>
    <w:rsid w:val="009A6B35"/>
    <w:rsid w:val="009A6BEF"/>
    <w:rsid w:val="009A6C91"/>
    <w:rsid w:val="009A6D53"/>
    <w:rsid w:val="009A7240"/>
    <w:rsid w:val="009A7281"/>
    <w:rsid w:val="009A74BF"/>
    <w:rsid w:val="009A7559"/>
    <w:rsid w:val="009A77E5"/>
    <w:rsid w:val="009A7933"/>
    <w:rsid w:val="009A7B1C"/>
    <w:rsid w:val="009A7D54"/>
    <w:rsid w:val="009A7E06"/>
    <w:rsid w:val="009B0071"/>
    <w:rsid w:val="009B0395"/>
    <w:rsid w:val="009B0397"/>
    <w:rsid w:val="009B09F8"/>
    <w:rsid w:val="009B0C67"/>
    <w:rsid w:val="009B0E9B"/>
    <w:rsid w:val="009B0FC3"/>
    <w:rsid w:val="009B1283"/>
    <w:rsid w:val="009B12A3"/>
    <w:rsid w:val="009B16F1"/>
    <w:rsid w:val="009B1874"/>
    <w:rsid w:val="009B19E5"/>
    <w:rsid w:val="009B2039"/>
    <w:rsid w:val="009B2107"/>
    <w:rsid w:val="009B24C5"/>
    <w:rsid w:val="009B2589"/>
    <w:rsid w:val="009B28B8"/>
    <w:rsid w:val="009B2A97"/>
    <w:rsid w:val="009B2E57"/>
    <w:rsid w:val="009B317F"/>
    <w:rsid w:val="009B31DC"/>
    <w:rsid w:val="009B32DA"/>
    <w:rsid w:val="009B3E75"/>
    <w:rsid w:val="009B3EE1"/>
    <w:rsid w:val="009B3FE2"/>
    <w:rsid w:val="009B40B3"/>
    <w:rsid w:val="009B45B9"/>
    <w:rsid w:val="009B48EA"/>
    <w:rsid w:val="009B4E01"/>
    <w:rsid w:val="009B505F"/>
    <w:rsid w:val="009B55E0"/>
    <w:rsid w:val="009B5903"/>
    <w:rsid w:val="009B62E6"/>
    <w:rsid w:val="009B684F"/>
    <w:rsid w:val="009B6A5D"/>
    <w:rsid w:val="009B6AF3"/>
    <w:rsid w:val="009B6B9B"/>
    <w:rsid w:val="009B6CB1"/>
    <w:rsid w:val="009B6F48"/>
    <w:rsid w:val="009B7109"/>
    <w:rsid w:val="009B7A91"/>
    <w:rsid w:val="009B7D48"/>
    <w:rsid w:val="009B7E3A"/>
    <w:rsid w:val="009C0154"/>
    <w:rsid w:val="009C04B6"/>
    <w:rsid w:val="009C1112"/>
    <w:rsid w:val="009C1502"/>
    <w:rsid w:val="009C1546"/>
    <w:rsid w:val="009C17F0"/>
    <w:rsid w:val="009C1DAD"/>
    <w:rsid w:val="009C2421"/>
    <w:rsid w:val="009C27C4"/>
    <w:rsid w:val="009C2A87"/>
    <w:rsid w:val="009C2AE7"/>
    <w:rsid w:val="009C2BF2"/>
    <w:rsid w:val="009C2C3B"/>
    <w:rsid w:val="009C2D7D"/>
    <w:rsid w:val="009C2E22"/>
    <w:rsid w:val="009C2E28"/>
    <w:rsid w:val="009C2FEC"/>
    <w:rsid w:val="009C3279"/>
    <w:rsid w:val="009C3522"/>
    <w:rsid w:val="009C3C18"/>
    <w:rsid w:val="009C3F15"/>
    <w:rsid w:val="009C43A0"/>
    <w:rsid w:val="009C4524"/>
    <w:rsid w:val="009C4C73"/>
    <w:rsid w:val="009C4DED"/>
    <w:rsid w:val="009C4F23"/>
    <w:rsid w:val="009C4FDC"/>
    <w:rsid w:val="009C573A"/>
    <w:rsid w:val="009C5750"/>
    <w:rsid w:val="009C6174"/>
    <w:rsid w:val="009C636B"/>
    <w:rsid w:val="009C6563"/>
    <w:rsid w:val="009C665B"/>
    <w:rsid w:val="009C673F"/>
    <w:rsid w:val="009C67F1"/>
    <w:rsid w:val="009C760D"/>
    <w:rsid w:val="009C7669"/>
    <w:rsid w:val="009C7794"/>
    <w:rsid w:val="009C77DD"/>
    <w:rsid w:val="009C7974"/>
    <w:rsid w:val="009C7B71"/>
    <w:rsid w:val="009C7DE7"/>
    <w:rsid w:val="009C7EBD"/>
    <w:rsid w:val="009D03DF"/>
    <w:rsid w:val="009D059B"/>
    <w:rsid w:val="009D077B"/>
    <w:rsid w:val="009D0845"/>
    <w:rsid w:val="009D0CB2"/>
    <w:rsid w:val="009D0D1A"/>
    <w:rsid w:val="009D121D"/>
    <w:rsid w:val="009D1A1B"/>
    <w:rsid w:val="009D1E67"/>
    <w:rsid w:val="009D1FC6"/>
    <w:rsid w:val="009D2045"/>
    <w:rsid w:val="009D2076"/>
    <w:rsid w:val="009D20E6"/>
    <w:rsid w:val="009D217A"/>
    <w:rsid w:val="009D2937"/>
    <w:rsid w:val="009D3269"/>
    <w:rsid w:val="009D3364"/>
    <w:rsid w:val="009D35E8"/>
    <w:rsid w:val="009D375B"/>
    <w:rsid w:val="009D3E77"/>
    <w:rsid w:val="009D3F99"/>
    <w:rsid w:val="009D4115"/>
    <w:rsid w:val="009D41F4"/>
    <w:rsid w:val="009D4255"/>
    <w:rsid w:val="009D458A"/>
    <w:rsid w:val="009D57EE"/>
    <w:rsid w:val="009D5884"/>
    <w:rsid w:val="009D5C66"/>
    <w:rsid w:val="009D6526"/>
    <w:rsid w:val="009D68A8"/>
    <w:rsid w:val="009D6ED9"/>
    <w:rsid w:val="009D71BA"/>
    <w:rsid w:val="009D74CA"/>
    <w:rsid w:val="009D75DA"/>
    <w:rsid w:val="009D77E0"/>
    <w:rsid w:val="009D7ACB"/>
    <w:rsid w:val="009D7CC2"/>
    <w:rsid w:val="009D7D41"/>
    <w:rsid w:val="009E0036"/>
    <w:rsid w:val="009E0705"/>
    <w:rsid w:val="009E0CB0"/>
    <w:rsid w:val="009E0E61"/>
    <w:rsid w:val="009E0F8A"/>
    <w:rsid w:val="009E1176"/>
    <w:rsid w:val="009E1738"/>
    <w:rsid w:val="009E1A3E"/>
    <w:rsid w:val="009E258B"/>
    <w:rsid w:val="009E25B3"/>
    <w:rsid w:val="009E2BFA"/>
    <w:rsid w:val="009E2FD4"/>
    <w:rsid w:val="009E341B"/>
    <w:rsid w:val="009E3633"/>
    <w:rsid w:val="009E3710"/>
    <w:rsid w:val="009E381F"/>
    <w:rsid w:val="009E3877"/>
    <w:rsid w:val="009E3B55"/>
    <w:rsid w:val="009E3F2E"/>
    <w:rsid w:val="009E400C"/>
    <w:rsid w:val="009E459E"/>
    <w:rsid w:val="009E4638"/>
    <w:rsid w:val="009E4812"/>
    <w:rsid w:val="009E49ED"/>
    <w:rsid w:val="009E4A7C"/>
    <w:rsid w:val="009E5002"/>
    <w:rsid w:val="009E538D"/>
    <w:rsid w:val="009E566B"/>
    <w:rsid w:val="009E5E19"/>
    <w:rsid w:val="009E6427"/>
    <w:rsid w:val="009E706B"/>
    <w:rsid w:val="009E7666"/>
    <w:rsid w:val="009E7950"/>
    <w:rsid w:val="009E7AE9"/>
    <w:rsid w:val="009F0020"/>
    <w:rsid w:val="009F011F"/>
    <w:rsid w:val="009F0279"/>
    <w:rsid w:val="009F02E5"/>
    <w:rsid w:val="009F0A3C"/>
    <w:rsid w:val="009F0D05"/>
    <w:rsid w:val="009F141C"/>
    <w:rsid w:val="009F18E7"/>
    <w:rsid w:val="009F1DD0"/>
    <w:rsid w:val="009F22C4"/>
    <w:rsid w:val="009F25B6"/>
    <w:rsid w:val="009F2D0C"/>
    <w:rsid w:val="009F40E6"/>
    <w:rsid w:val="009F46DC"/>
    <w:rsid w:val="009F4834"/>
    <w:rsid w:val="009F4E8C"/>
    <w:rsid w:val="009F4F7E"/>
    <w:rsid w:val="009F52D2"/>
    <w:rsid w:val="009F574A"/>
    <w:rsid w:val="009F57A6"/>
    <w:rsid w:val="009F57B9"/>
    <w:rsid w:val="009F5C2B"/>
    <w:rsid w:val="009F5CAA"/>
    <w:rsid w:val="009F5DFA"/>
    <w:rsid w:val="009F5E90"/>
    <w:rsid w:val="009F64B3"/>
    <w:rsid w:val="009F659D"/>
    <w:rsid w:val="009F6739"/>
    <w:rsid w:val="009F67D9"/>
    <w:rsid w:val="009F68D5"/>
    <w:rsid w:val="009F6FAE"/>
    <w:rsid w:val="009F79EC"/>
    <w:rsid w:val="00A003AB"/>
    <w:rsid w:val="00A0050C"/>
    <w:rsid w:val="00A00A99"/>
    <w:rsid w:val="00A01698"/>
    <w:rsid w:val="00A01992"/>
    <w:rsid w:val="00A01A25"/>
    <w:rsid w:val="00A01E0B"/>
    <w:rsid w:val="00A02123"/>
    <w:rsid w:val="00A0241E"/>
    <w:rsid w:val="00A026A8"/>
    <w:rsid w:val="00A030D0"/>
    <w:rsid w:val="00A031FE"/>
    <w:rsid w:val="00A03379"/>
    <w:rsid w:val="00A033FD"/>
    <w:rsid w:val="00A038AC"/>
    <w:rsid w:val="00A03B10"/>
    <w:rsid w:val="00A03B83"/>
    <w:rsid w:val="00A03F27"/>
    <w:rsid w:val="00A04187"/>
    <w:rsid w:val="00A04E6E"/>
    <w:rsid w:val="00A04F2F"/>
    <w:rsid w:val="00A05409"/>
    <w:rsid w:val="00A055ED"/>
    <w:rsid w:val="00A06127"/>
    <w:rsid w:val="00A0650A"/>
    <w:rsid w:val="00A0664E"/>
    <w:rsid w:val="00A06CCD"/>
    <w:rsid w:val="00A07015"/>
    <w:rsid w:val="00A0715E"/>
    <w:rsid w:val="00A0755C"/>
    <w:rsid w:val="00A0764E"/>
    <w:rsid w:val="00A07C34"/>
    <w:rsid w:val="00A07EC9"/>
    <w:rsid w:val="00A07F2D"/>
    <w:rsid w:val="00A10199"/>
    <w:rsid w:val="00A10949"/>
    <w:rsid w:val="00A10A7F"/>
    <w:rsid w:val="00A10AB4"/>
    <w:rsid w:val="00A10C79"/>
    <w:rsid w:val="00A10FEE"/>
    <w:rsid w:val="00A110D8"/>
    <w:rsid w:val="00A115D3"/>
    <w:rsid w:val="00A11B97"/>
    <w:rsid w:val="00A11BB9"/>
    <w:rsid w:val="00A12016"/>
    <w:rsid w:val="00A12170"/>
    <w:rsid w:val="00A13339"/>
    <w:rsid w:val="00A135E3"/>
    <w:rsid w:val="00A138CA"/>
    <w:rsid w:val="00A13CA5"/>
    <w:rsid w:val="00A13CA6"/>
    <w:rsid w:val="00A140C4"/>
    <w:rsid w:val="00A14E7B"/>
    <w:rsid w:val="00A15760"/>
    <w:rsid w:val="00A1582A"/>
    <w:rsid w:val="00A15ABC"/>
    <w:rsid w:val="00A15D4E"/>
    <w:rsid w:val="00A15DD0"/>
    <w:rsid w:val="00A15FDD"/>
    <w:rsid w:val="00A16566"/>
    <w:rsid w:val="00A16841"/>
    <w:rsid w:val="00A1695B"/>
    <w:rsid w:val="00A16A75"/>
    <w:rsid w:val="00A16F5B"/>
    <w:rsid w:val="00A16FF4"/>
    <w:rsid w:val="00A1760F"/>
    <w:rsid w:val="00A17A4A"/>
    <w:rsid w:val="00A17BB2"/>
    <w:rsid w:val="00A17D9D"/>
    <w:rsid w:val="00A200BE"/>
    <w:rsid w:val="00A203BC"/>
    <w:rsid w:val="00A2053D"/>
    <w:rsid w:val="00A20F6F"/>
    <w:rsid w:val="00A217A0"/>
    <w:rsid w:val="00A219CD"/>
    <w:rsid w:val="00A21B44"/>
    <w:rsid w:val="00A22275"/>
    <w:rsid w:val="00A22642"/>
    <w:rsid w:val="00A22E47"/>
    <w:rsid w:val="00A23827"/>
    <w:rsid w:val="00A23D5D"/>
    <w:rsid w:val="00A24032"/>
    <w:rsid w:val="00A24103"/>
    <w:rsid w:val="00A24FE1"/>
    <w:rsid w:val="00A250B0"/>
    <w:rsid w:val="00A254EE"/>
    <w:rsid w:val="00A2597E"/>
    <w:rsid w:val="00A25D5D"/>
    <w:rsid w:val="00A25D76"/>
    <w:rsid w:val="00A261E1"/>
    <w:rsid w:val="00A267FC"/>
    <w:rsid w:val="00A2681B"/>
    <w:rsid w:val="00A26AB1"/>
    <w:rsid w:val="00A26ABB"/>
    <w:rsid w:val="00A2716E"/>
    <w:rsid w:val="00A2717B"/>
    <w:rsid w:val="00A271C5"/>
    <w:rsid w:val="00A27230"/>
    <w:rsid w:val="00A274BC"/>
    <w:rsid w:val="00A2787F"/>
    <w:rsid w:val="00A27C95"/>
    <w:rsid w:val="00A30151"/>
    <w:rsid w:val="00A3028D"/>
    <w:rsid w:val="00A30C16"/>
    <w:rsid w:val="00A3126A"/>
    <w:rsid w:val="00A315FA"/>
    <w:rsid w:val="00A318CF"/>
    <w:rsid w:val="00A31FB7"/>
    <w:rsid w:val="00A3249E"/>
    <w:rsid w:val="00A32647"/>
    <w:rsid w:val="00A3270F"/>
    <w:rsid w:val="00A3285F"/>
    <w:rsid w:val="00A32B0F"/>
    <w:rsid w:val="00A32F9C"/>
    <w:rsid w:val="00A33282"/>
    <w:rsid w:val="00A3367A"/>
    <w:rsid w:val="00A338E9"/>
    <w:rsid w:val="00A339EA"/>
    <w:rsid w:val="00A33ABF"/>
    <w:rsid w:val="00A33B63"/>
    <w:rsid w:val="00A33C39"/>
    <w:rsid w:val="00A33E04"/>
    <w:rsid w:val="00A33E18"/>
    <w:rsid w:val="00A34178"/>
    <w:rsid w:val="00A348A8"/>
    <w:rsid w:val="00A34BFB"/>
    <w:rsid w:val="00A34FFF"/>
    <w:rsid w:val="00A35024"/>
    <w:rsid w:val="00A35072"/>
    <w:rsid w:val="00A350B4"/>
    <w:rsid w:val="00A35911"/>
    <w:rsid w:val="00A3597D"/>
    <w:rsid w:val="00A35BDE"/>
    <w:rsid w:val="00A35CF9"/>
    <w:rsid w:val="00A361DE"/>
    <w:rsid w:val="00A36389"/>
    <w:rsid w:val="00A3656C"/>
    <w:rsid w:val="00A3680F"/>
    <w:rsid w:val="00A368F7"/>
    <w:rsid w:val="00A37BA9"/>
    <w:rsid w:val="00A40019"/>
    <w:rsid w:val="00A4091C"/>
    <w:rsid w:val="00A40A65"/>
    <w:rsid w:val="00A40F92"/>
    <w:rsid w:val="00A40F99"/>
    <w:rsid w:val="00A41076"/>
    <w:rsid w:val="00A4196E"/>
    <w:rsid w:val="00A41B4E"/>
    <w:rsid w:val="00A41B9E"/>
    <w:rsid w:val="00A41C0F"/>
    <w:rsid w:val="00A41C34"/>
    <w:rsid w:val="00A41EB5"/>
    <w:rsid w:val="00A421C9"/>
    <w:rsid w:val="00A421E0"/>
    <w:rsid w:val="00A42653"/>
    <w:rsid w:val="00A42A40"/>
    <w:rsid w:val="00A42B9B"/>
    <w:rsid w:val="00A42C76"/>
    <w:rsid w:val="00A43030"/>
    <w:rsid w:val="00A430CD"/>
    <w:rsid w:val="00A4344B"/>
    <w:rsid w:val="00A435AD"/>
    <w:rsid w:val="00A43719"/>
    <w:rsid w:val="00A439FC"/>
    <w:rsid w:val="00A43BC1"/>
    <w:rsid w:val="00A44499"/>
    <w:rsid w:val="00A447D3"/>
    <w:rsid w:val="00A44811"/>
    <w:rsid w:val="00A4499D"/>
    <w:rsid w:val="00A44A59"/>
    <w:rsid w:val="00A44E2B"/>
    <w:rsid w:val="00A44F8D"/>
    <w:rsid w:val="00A45035"/>
    <w:rsid w:val="00A4552E"/>
    <w:rsid w:val="00A457CA"/>
    <w:rsid w:val="00A4645E"/>
    <w:rsid w:val="00A4654D"/>
    <w:rsid w:val="00A46BD1"/>
    <w:rsid w:val="00A46CCD"/>
    <w:rsid w:val="00A4728C"/>
    <w:rsid w:val="00A47345"/>
    <w:rsid w:val="00A47364"/>
    <w:rsid w:val="00A473B3"/>
    <w:rsid w:val="00A473DC"/>
    <w:rsid w:val="00A47426"/>
    <w:rsid w:val="00A47982"/>
    <w:rsid w:val="00A47D16"/>
    <w:rsid w:val="00A50C90"/>
    <w:rsid w:val="00A50D93"/>
    <w:rsid w:val="00A5126C"/>
    <w:rsid w:val="00A5127D"/>
    <w:rsid w:val="00A51572"/>
    <w:rsid w:val="00A51A78"/>
    <w:rsid w:val="00A51CA0"/>
    <w:rsid w:val="00A51D1B"/>
    <w:rsid w:val="00A51E73"/>
    <w:rsid w:val="00A51EB3"/>
    <w:rsid w:val="00A51F70"/>
    <w:rsid w:val="00A5208A"/>
    <w:rsid w:val="00A520F2"/>
    <w:rsid w:val="00A521CA"/>
    <w:rsid w:val="00A524A7"/>
    <w:rsid w:val="00A5265A"/>
    <w:rsid w:val="00A526F4"/>
    <w:rsid w:val="00A52929"/>
    <w:rsid w:val="00A52DDD"/>
    <w:rsid w:val="00A533B5"/>
    <w:rsid w:val="00A5343D"/>
    <w:rsid w:val="00A53811"/>
    <w:rsid w:val="00A538A4"/>
    <w:rsid w:val="00A53910"/>
    <w:rsid w:val="00A53B9B"/>
    <w:rsid w:val="00A53E64"/>
    <w:rsid w:val="00A53F09"/>
    <w:rsid w:val="00A54286"/>
    <w:rsid w:val="00A542EC"/>
    <w:rsid w:val="00A543CF"/>
    <w:rsid w:val="00A5462E"/>
    <w:rsid w:val="00A548D9"/>
    <w:rsid w:val="00A549F6"/>
    <w:rsid w:val="00A555A2"/>
    <w:rsid w:val="00A567C9"/>
    <w:rsid w:val="00A5684E"/>
    <w:rsid w:val="00A56A7D"/>
    <w:rsid w:val="00A56B49"/>
    <w:rsid w:val="00A56D72"/>
    <w:rsid w:val="00A570DE"/>
    <w:rsid w:val="00A570FD"/>
    <w:rsid w:val="00A575BA"/>
    <w:rsid w:val="00A5762B"/>
    <w:rsid w:val="00A57711"/>
    <w:rsid w:val="00A578AB"/>
    <w:rsid w:val="00A57ABB"/>
    <w:rsid w:val="00A604EF"/>
    <w:rsid w:val="00A60515"/>
    <w:rsid w:val="00A60547"/>
    <w:rsid w:val="00A605B5"/>
    <w:rsid w:val="00A60780"/>
    <w:rsid w:val="00A6088F"/>
    <w:rsid w:val="00A6098B"/>
    <w:rsid w:val="00A6140A"/>
    <w:rsid w:val="00A61458"/>
    <w:rsid w:val="00A618CE"/>
    <w:rsid w:val="00A61DC7"/>
    <w:rsid w:val="00A61E37"/>
    <w:rsid w:val="00A6289B"/>
    <w:rsid w:val="00A62CB2"/>
    <w:rsid w:val="00A6320F"/>
    <w:rsid w:val="00A63487"/>
    <w:rsid w:val="00A635C9"/>
    <w:rsid w:val="00A6368E"/>
    <w:rsid w:val="00A63856"/>
    <w:rsid w:val="00A63F50"/>
    <w:rsid w:val="00A63F9E"/>
    <w:rsid w:val="00A64041"/>
    <w:rsid w:val="00A64233"/>
    <w:rsid w:val="00A64311"/>
    <w:rsid w:val="00A644B7"/>
    <w:rsid w:val="00A649D2"/>
    <w:rsid w:val="00A6532D"/>
    <w:rsid w:val="00A653B2"/>
    <w:rsid w:val="00A655CF"/>
    <w:rsid w:val="00A65649"/>
    <w:rsid w:val="00A6605B"/>
    <w:rsid w:val="00A662D4"/>
    <w:rsid w:val="00A66579"/>
    <w:rsid w:val="00A66B8A"/>
    <w:rsid w:val="00A66C0D"/>
    <w:rsid w:val="00A66EFB"/>
    <w:rsid w:val="00A672D8"/>
    <w:rsid w:val="00A67485"/>
    <w:rsid w:val="00A674FC"/>
    <w:rsid w:val="00A677AD"/>
    <w:rsid w:val="00A67DB6"/>
    <w:rsid w:val="00A708DF"/>
    <w:rsid w:val="00A7096A"/>
    <w:rsid w:val="00A7097B"/>
    <w:rsid w:val="00A717E5"/>
    <w:rsid w:val="00A71B88"/>
    <w:rsid w:val="00A71FF0"/>
    <w:rsid w:val="00A7224A"/>
    <w:rsid w:val="00A725C0"/>
    <w:rsid w:val="00A728B1"/>
    <w:rsid w:val="00A72A79"/>
    <w:rsid w:val="00A73218"/>
    <w:rsid w:val="00A733CD"/>
    <w:rsid w:val="00A73A5D"/>
    <w:rsid w:val="00A73DA0"/>
    <w:rsid w:val="00A7424B"/>
    <w:rsid w:val="00A742E4"/>
    <w:rsid w:val="00A74406"/>
    <w:rsid w:val="00A745EE"/>
    <w:rsid w:val="00A74712"/>
    <w:rsid w:val="00A7492B"/>
    <w:rsid w:val="00A74A71"/>
    <w:rsid w:val="00A74B80"/>
    <w:rsid w:val="00A74B9D"/>
    <w:rsid w:val="00A74E3A"/>
    <w:rsid w:val="00A7507E"/>
    <w:rsid w:val="00A7571D"/>
    <w:rsid w:val="00A75757"/>
    <w:rsid w:val="00A75B2E"/>
    <w:rsid w:val="00A76198"/>
    <w:rsid w:val="00A761DA"/>
    <w:rsid w:val="00A763BA"/>
    <w:rsid w:val="00A76403"/>
    <w:rsid w:val="00A76514"/>
    <w:rsid w:val="00A767C2"/>
    <w:rsid w:val="00A76BDE"/>
    <w:rsid w:val="00A77964"/>
    <w:rsid w:val="00A77E1B"/>
    <w:rsid w:val="00A80006"/>
    <w:rsid w:val="00A80919"/>
    <w:rsid w:val="00A80E91"/>
    <w:rsid w:val="00A80EBA"/>
    <w:rsid w:val="00A8166E"/>
    <w:rsid w:val="00A817F2"/>
    <w:rsid w:val="00A82554"/>
    <w:rsid w:val="00A829B2"/>
    <w:rsid w:val="00A83311"/>
    <w:rsid w:val="00A833AE"/>
    <w:rsid w:val="00A83659"/>
    <w:rsid w:val="00A8374F"/>
    <w:rsid w:val="00A83903"/>
    <w:rsid w:val="00A84598"/>
    <w:rsid w:val="00A84817"/>
    <w:rsid w:val="00A84B99"/>
    <w:rsid w:val="00A84D34"/>
    <w:rsid w:val="00A84F97"/>
    <w:rsid w:val="00A85C35"/>
    <w:rsid w:val="00A86A52"/>
    <w:rsid w:val="00A86E69"/>
    <w:rsid w:val="00A8704D"/>
    <w:rsid w:val="00A87271"/>
    <w:rsid w:val="00A877B9"/>
    <w:rsid w:val="00A87866"/>
    <w:rsid w:val="00A87C99"/>
    <w:rsid w:val="00A902D9"/>
    <w:rsid w:val="00A90342"/>
    <w:rsid w:val="00A907C8"/>
    <w:rsid w:val="00A90C01"/>
    <w:rsid w:val="00A912E7"/>
    <w:rsid w:val="00A9192A"/>
    <w:rsid w:val="00A9193A"/>
    <w:rsid w:val="00A91E62"/>
    <w:rsid w:val="00A927E2"/>
    <w:rsid w:val="00A928B6"/>
    <w:rsid w:val="00A92A49"/>
    <w:rsid w:val="00A93280"/>
    <w:rsid w:val="00A933AF"/>
    <w:rsid w:val="00A93406"/>
    <w:rsid w:val="00A937C5"/>
    <w:rsid w:val="00A93B5E"/>
    <w:rsid w:val="00A93D80"/>
    <w:rsid w:val="00A94600"/>
    <w:rsid w:val="00A94CBC"/>
    <w:rsid w:val="00A95189"/>
    <w:rsid w:val="00A95A08"/>
    <w:rsid w:val="00A95B5B"/>
    <w:rsid w:val="00A95C91"/>
    <w:rsid w:val="00A95FF2"/>
    <w:rsid w:val="00A96267"/>
    <w:rsid w:val="00A9634A"/>
    <w:rsid w:val="00A9639F"/>
    <w:rsid w:val="00A96787"/>
    <w:rsid w:val="00A968B0"/>
    <w:rsid w:val="00A96ADD"/>
    <w:rsid w:val="00A971F7"/>
    <w:rsid w:val="00A97537"/>
    <w:rsid w:val="00A97569"/>
    <w:rsid w:val="00A978B0"/>
    <w:rsid w:val="00A97B1A"/>
    <w:rsid w:val="00AA0308"/>
    <w:rsid w:val="00AA04CE"/>
    <w:rsid w:val="00AA04DA"/>
    <w:rsid w:val="00AA0708"/>
    <w:rsid w:val="00AA0A43"/>
    <w:rsid w:val="00AA0C58"/>
    <w:rsid w:val="00AA1123"/>
    <w:rsid w:val="00AA175B"/>
    <w:rsid w:val="00AA1B92"/>
    <w:rsid w:val="00AA2047"/>
    <w:rsid w:val="00AA25C6"/>
    <w:rsid w:val="00AA2888"/>
    <w:rsid w:val="00AA28E0"/>
    <w:rsid w:val="00AA2CD6"/>
    <w:rsid w:val="00AA32C8"/>
    <w:rsid w:val="00AA37EB"/>
    <w:rsid w:val="00AA3877"/>
    <w:rsid w:val="00AA3B48"/>
    <w:rsid w:val="00AA3C91"/>
    <w:rsid w:val="00AA3FDB"/>
    <w:rsid w:val="00AA405F"/>
    <w:rsid w:val="00AA4C24"/>
    <w:rsid w:val="00AA5153"/>
    <w:rsid w:val="00AA5312"/>
    <w:rsid w:val="00AA5D59"/>
    <w:rsid w:val="00AA69A0"/>
    <w:rsid w:val="00AA6E07"/>
    <w:rsid w:val="00AA75A9"/>
    <w:rsid w:val="00AA76A4"/>
    <w:rsid w:val="00AB022E"/>
    <w:rsid w:val="00AB06F8"/>
    <w:rsid w:val="00AB0927"/>
    <w:rsid w:val="00AB09AF"/>
    <w:rsid w:val="00AB0B47"/>
    <w:rsid w:val="00AB0B8F"/>
    <w:rsid w:val="00AB0D9A"/>
    <w:rsid w:val="00AB0E62"/>
    <w:rsid w:val="00AB0E6C"/>
    <w:rsid w:val="00AB1442"/>
    <w:rsid w:val="00AB1486"/>
    <w:rsid w:val="00AB15AC"/>
    <w:rsid w:val="00AB19E1"/>
    <w:rsid w:val="00AB1D1E"/>
    <w:rsid w:val="00AB1ED3"/>
    <w:rsid w:val="00AB25C7"/>
    <w:rsid w:val="00AB2633"/>
    <w:rsid w:val="00AB265C"/>
    <w:rsid w:val="00AB2B9C"/>
    <w:rsid w:val="00AB300F"/>
    <w:rsid w:val="00AB3385"/>
    <w:rsid w:val="00AB3AEF"/>
    <w:rsid w:val="00AB3F2E"/>
    <w:rsid w:val="00AB40D0"/>
    <w:rsid w:val="00AB4267"/>
    <w:rsid w:val="00AB464B"/>
    <w:rsid w:val="00AB47F1"/>
    <w:rsid w:val="00AB4E90"/>
    <w:rsid w:val="00AB506B"/>
    <w:rsid w:val="00AB51B4"/>
    <w:rsid w:val="00AB5628"/>
    <w:rsid w:val="00AB562A"/>
    <w:rsid w:val="00AB5867"/>
    <w:rsid w:val="00AB594D"/>
    <w:rsid w:val="00AB5C15"/>
    <w:rsid w:val="00AB5CAB"/>
    <w:rsid w:val="00AB5FAE"/>
    <w:rsid w:val="00AB6896"/>
    <w:rsid w:val="00AB751B"/>
    <w:rsid w:val="00AB7578"/>
    <w:rsid w:val="00AB7BD5"/>
    <w:rsid w:val="00AB7DF4"/>
    <w:rsid w:val="00AC016A"/>
    <w:rsid w:val="00AC044B"/>
    <w:rsid w:val="00AC0562"/>
    <w:rsid w:val="00AC0733"/>
    <w:rsid w:val="00AC0CCD"/>
    <w:rsid w:val="00AC0E36"/>
    <w:rsid w:val="00AC1215"/>
    <w:rsid w:val="00AC1613"/>
    <w:rsid w:val="00AC1623"/>
    <w:rsid w:val="00AC2611"/>
    <w:rsid w:val="00AC2784"/>
    <w:rsid w:val="00AC29C6"/>
    <w:rsid w:val="00AC2FCB"/>
    <w:rsid w:val="00AC34FD"/>
    <w:rsid w:val="00AC3531"/>
    <w:rsid w:val="00AC3940"/>
    <w:rsid w:val="00AC4589"/>
    <w:rsid w:val="00AC472D"/>
    <w:rsid w:val="00AC476A"/>
    <w:rsid w:val="00AC47F7"/>
    <w:rsid w:val="00AC4BA8"/>
    <w:rsid w:val="00AC4CC5"/>
    <w:rsid w:val="00AC4D80"/>
    <w:rsid w:val="00AC4DF8"/>
    <w:rsid w:val="00AC4E23"/>
    <w:rsid w:val="00AC540C"/>
    <w:rsid w:val="00AC570A"/>
    <w:rsid w:val="00AC57E5"/>
    <w:rsid w:val="00AC5EEF"/>
    <w:rsid w:val="00AC60A7"/>
    <w:rsid w:val="00AC65D2"/>
    <w:rsid w:val="00AC6E64"/>
    <w:rsid w:val="00AC73DA"/>
    <w:rsid w:val="00AC76A1"/>
    <w:rsid w:val="00AC7702"/>
    <w:rsid w:val="00AC793F"/>
    <w:rsid w:val="00AC7B46"/>
    <w:rsid w:val="00AC7B68"/>
    <w:rsid w:val="00AC7E65"/>
    <w:rsid w:val="00AD00A3"/>
    <w:rsid w:val="00AD04E7"/>
    <w:rsid w:val="00AD062B"/>
    <w:rsid w:val="00AD0728"/>
    <w:rsid w:val="00AD0B0F"/>
    <w:rsid w:val="00AD1093"/>
    <w:rsid w:val="00AD1599"/>
    <w:rsid w:val="00AD1A23"/>
    <w:rsid w:val="00AD1BEC"/>
    <w:rsid w:val="00AD1C60"/>
    <w:rsid w:val="00AD1D37"/>
    <w:rsid w:val="00AD2021"/>
    <w:rsid w:val="00AD2250"/>
    <w:rsid w:val="00AD24A5"/>
    <w:rsid w:val="00AD2784"/>
    <w:rsid w:val="00AD2B96"/>
    <w:rsid w:val="00AD2D10"/>
    <w:rsid w:val="00AD2EA9"/>
    <w:rsid w:val="00AD3466"/>
    <w:rsid w:val="00AD3D90"/>
    <w:rsid w:val="00AD44AC"/>
    <w:rsid w:val="00AD4B12"/>
    <w:rsid w:val="00AD4C19"/>
    <w:rsid w:val="00AD4EC8"/>
    <w:rsid w:val="00AD5854"/>
    <w:rsid w:val="00AD5867"/>
    <w:rsid w:val="00AD5983"/>
    <w:rsid w:val="00AD6324"/>
    <w:rsid w:val="00AD6C7F"/>
    <w:rsid w:val="00AD6F97"/>
    <w:rsid w:val="00AD730C"/>
    <w:rsid w:val="00AD7360"/>
    <w:rsid w:val="00AD749C"/>
    <w:rsid w:val="00AD74AB"/>
    <w:rsid w:val="00AD7968"/>
    <w:rsid w:val="00AD7E59"/>
    <w:rsid w:val="00AE016C"/>
    <w:rsid w:val="00AE0216"/>
    <w:rsid w:val="00AE0897"/>
    <w:rsid w:val="00AE098B"/>
    <w:rsid w:val="00AE0CDD"/>
    <w:rsid w:val="00AE1300"/>
    <w:rsid w:val="00AE18A5"/>
    <w:rsid w:val="00AE1D22"/>
    <w:rsid w:val="00AE1E2F"/>
    <w:rsid w:val="00AE1E34"/>
    <w:rsid w:val="00AE2F7A"/>
    <w:rsid w:val="00AE3148"/>
    <w:rsid w:val="00AE31CA"/>
    <w:rsid w:val="00AE3317"/>
    <w:rsid w:val="00AE3430"/>
    <w:rsid w:val="00AE34BC"/>
    <w:rsid w:val="00AE3727"/>
    <w:rsid w:val="00AE3787"/>
    <w:rsid w:val="00AE37A5"/>
    <w:rsid w:val="00AE3DC6"/>
    <w:rsid w:val="00AE41DD"/>
    <w:rsid w:val="00AE4582"/>
    <w:rsid w:val="00AE4689"/>
    <w:rsid w:val="00AE479D"/>
    <w:rsid w:val="00AE4A34"/>
    <w:rsid w:val="00AE4A9D"/>
    <w:rsid w:val="00AE4CB1"/>
    <w:rsid w:val="00AE4E61"/>
    <w:rsid w:val="00AE4F03"/>
    <w:rsid w:val="00AE545C"/>
    <w:rsid w:val="00AE54BD"/>
    <w:rsid w:val="00AE5818"/>
    <w:rsid w:val="00AE58D8"/>
    <w:rsid w:val="00AE5900"/>
    <w:rsid w:val="00AE60C0"/>
    <w:rsid w:val="00AE6DBB"/>
    <w:rsid w:val="00AE73CB"/>
    <w:rsid w:val="00AE74E2"/>
    <w:rsid w:val="00AE75A2"/>
    <w:rsid w:val="00AE7839"/>
    <w:rsid w:val="00AE7C24"/>
    <w:rsid w:val="00AE7FFC"/>
    <w:rsid w:val="00AF0806"/>
    <w:rsid w:val="00AF08EA"/>
    <w:rsid w:val="00AF0B6F"/>
    <w:rsid w:val="00AF0C49"/>
    <w:rsid w:val="00AF0C68"/>
    <w:rsid w:val="00AF0D41"/>
    <w:rsid w:val="00AF197C"/>
    <w:rsid w:val="00AF1DB2"/>
    <w:rsid w:val="00AF236F"/>
    <w:rsid w:val="00AF24C3"/>
    <w:rsid w:val="00AF26DD"/>
    <w:rsid w:val="00AF283E"/>
    <w:rsid w:val="00AF2942"/>
    <w:rsid w:val="00AF2B6F"/>
    <w:rsid w:val="00AF2C4E"/>
    <w:rsid w:val="00AF2DE1"/>
    <w:rsid w:val="00AF2E77"/>
    <w:rsid w:val="00AF3183"/>
    <w:rsid w:val="00AF3234"/>
    <w:rsid w:val="00AF3235"/>
    <w:rsid w:val="00AF33AB"/>
    <w:rsid w:val="00AF343B"/>
    <w:rsid w:val="00AF3530"/>
    <w:rsid w:val="00AF35C1"/>
    <w:rsid w:val="00AF375A"/>
    <w:rsid w:val="00AF37B3"/>
    <w:rsid w:val="00AF3866"/>
    <w:rsid w:val="00AF39A8"/>
    <w:rsid w:val="00AF3B84"/>
    <w:rsid w:val="00AF3B9D"/>
    <w:rsid w:val="00AF4148"/>
    <w:rsid w:val="00AF41E5"/>
    <w:rsid w:val="00AF4264"/>
    <w:rsid w:val="00AF4860"/>
    <w:rsid w:val="00AF4B32"/>
    <w:rsid w:val="00AF4C1B"/>
    <w:rsid w:val="00AF4CB9"/>
    <w:rsid w:val="00AF5163"/>
    <w:rsid w:val="00AF52BD"/>
    <w:rsid w:val="00AF589F"/>
    <w:rsid w:val="00AF595B"/>
    <w:rsid w:val="00AF5FE6"/>
    <w:rsid w:val="00AF601A"/>
    <w:rsid w:val="00AF6544"/>
    <w:rsid w:val="00AF6843"/>
    <w:rsid w:val="00AF6875"/>
    <w:rsid w:val="00AF68E5"/>
    <w:rsid w:val="00AF6940"/>
    <w:rsid w:val="00AF69E0"/>
    <w:rsid w:val="00AF6EE9"/>
    <w:rsid w:val="00AF6FA5"/>
    <w:rsid w:val="00AF7058"/>
    <w:rsid w:val="00AF72EA"/>
    <w:rsid w:val="00B005E9"/>
    <w:rsid w:val="00B00CBE"/>
    <w:rsid w:val="00B00F1C"/>
    <w:rsid w:val="00B011D3"/>
    <w:rsid w:val="00B01585"/>
    <w:rsid w:val="00B015A7"/>
    <w:rsid w:val="00B0175C"/>
    <w:rsid w:val="00B01963"/>
    <w:rsid w:val="00B01ADE"/>
    <w:rsid w:val="00B01E39"/>
    <w:rsid w:val="00B0218E"/>
    <w:rsid w:val="00B03020"/>
    <w:rsid w:val="00B030B1"/>
    <w:rsid w:val="00B035E9"/>
    <w:rsid w:val="00B03C22"/>
    <w:rsid w:val="00B03FD5"/>
    <w:rsid w:val="00B0405C"/>
    <w:rsid w:val="00B049C3"/>
    <w:rsid w:val="00B04CFC"/>
    <w:rsid w:val="00B05F99"/>
    <w:rsid w:val="00B06827"/>
    <w:rsid w:val="00B0728A"/>
    <w:rsid w:val="00B0777C"/>
    <w:rsid w:val="00B0781C"/>
    <w:rsid w:val="00B07C88"/>
    <w:rsid w:val="00B103A1"/>
    <w:rsid w:val="00B1046B"/>
    <w:rsid w:val="00B104EE"/>
    <w:rsid w:val="00B10929"/>
    <w:rsid w:val="00B10A78"/>
    <w:rsid w:val="00B10AF7"/>
    <w:rsid w:val="00B10C58"/>
    <w:rsid w:val="00B10C8A"/>
    <w:rsid w:val="00B10CD5"/>
    <w:rsid w:val="00B10D15"/>
    <w:rsid w:val="00B11088"/>
    <w:rsid w:val="00B11C08"/>
    <w:rsid w:val="00B11EE4"/>
    <w:rsid w:val="00B12145"/>
    <w:rsid w:val="00B12174"/>
    <w:rsid w:val="00B1218E"/>
    <w:rsid w:val="00B12E24"/>
    <w:rsid w:val="00B1369D"/>
    <w:rsid w:val="00B1371D"/>
    <w:rsid w:val="00B13A60"/>
    <w:rsid w:val="00B13B58"/>
    <w:rsid w:val="00B13CA1"/>
    <w:rsid w:val="00B14250"/>
    <w:rsid w:val="00B148C1"/>
    <w:rsid w:val="00B14957"/>
    <w:rsid w:val="00B14D33"/>
    <w:rsid w:val="00B14E6B"/>
    <w:rsid w:val="00B14F8B"/>
    <w:rsid w:val="00B1507F"/>
    <w:rsid w:val="00B15A52"/>
    <w:rsid w:val="00B15AC6"/>
    <w:rsid w:val="00B15FC0"/>
    <w:rsid w:val="00B16318"/>
    <w:rsid w:val="00B16668"/>
    <w:rsid w:val="00B16703"/>
    <w:rsid w:val="00B17081"/>
    <w:rsid w:val="00B172C9"/>
    <w:rsid w:val="00B1770A"/>
    <w:rsid w:val="00B178E3"/>
    <w:rsid w:val="00B179D7"/>
    <w:rsid w:val="00B17B77"/>
    <w:rsid w:val="00B201FD"/>
    <w:rsid w:val="00B20242"/>
    <w:rsid w:val="00B20584"/>
    <w:rsid w:val="00B205CC"/>
    <w:rsid w:val="00B21193"/>
    <w:rsid w:val="00B211CB"/>
    <w:rsid w:val="00B217EC"/>
    <w:rsid w:val="00B2191F"/>
    <w:rsid w:val="00B21F61"/>
    <w:rsid w:val="00B222EA"/>
    <w:rsid w:val="00B2272E"/>
    <w:rsid w:val="00B22798"/>
    <w:rsid w:val="00B22CFA"/>
    <w:rsid w:val="00B235D0"/>
    <w:rsid w:val="00B236A3"/>
    <w:rsid w:val="00B23C8B"/>
    <w:rsid w:val="00B23DEC"/>
    <w:rsid w:val="00B2407F"/>
    <w:rsid w:val="00B244CF"/>
    <w:rsid w:val="00B2487B"/>
    <w:rsid w:val="00B24CA0"/>
    <w:rsid w:val="00B24FDD"/>
    <w:rsid w:val="00B251E3"/>
    <w:rsid w:val="00B252C8"/>
    <w:rsid w:val="00B254CA"/>
    <w:rsid w:val="00B255DA"/>
    <w:rsid w:val="00B26123"/>
    <w:rsid w:val="00B2647C"/>
    <w:rsid w:val="00B26568"/>
    <w:rsid w:val="00B267E2"/>
    <w:rsid w:val="00B27093"/>
    <w:rsid w:val="00B270B0"/>
    <w:rsid w:val="00B30597"/>
    <w:rsid w:val="00B3072D"/>
    <w:rsid w:val="00B30E3D"/>
    <w:rsid w:val="00B310D3"/>
    <w:rsid w:val="00B31356"/>
    <w:rsid w:val="00B315F4"/>
    <w:rsid w:val="00B31C7E"/>
    <w:rsid w:val="00B31EAE"/>
    <w:rsid w:val="00B3215E"/>
    <w:rsid w:val="00B322DF"/>
    <w:rsid w:val="00B324DA"/>
    <w:rsid w:val="00B32BB9"/>
    <w:rsid w:val="00B32BE7"/>
    <w:rsid w:val="00B331A1"/>
    <w:rsid w:val="00B3355E"/>
    <w:rsid w:val="00B336C1"/>
    <w:rsid w:val="00B33736"/>
    <w:rsid w:val="00B33B78"/>
    <w:rsid w:val="00B34280"/>
    <w:rsid w:val="00B34663"/>
    <w:rsid w:val="00B34A2E"/>
    <w:rsid w:val="00B34E54"/>
    <w:rsid w:val="00B34EA9"/>
    <w:rsid w:val="00B3536C"/>
    <w:rsid w:val="00B3541D"/>
    <w:rsid w:val="00B354EE"/>
    <w:rsid w:val="00B356C8"/>
    <w:rsid w:val="00B35973"/>
    <w:rsid w:val="00B35E69"/>
    <w:rsid w:val="00B35EB5"/>
    <w:rsid w:val="00B35F8E"/>
    <w:rsid w:val="00B366D6"/>
    <w:rsid w:val="00B368CA"/>
    <w:rsid w:val="00B37478"/>
    <w:rsid w:val="00B377A1"/>
    <w:rsid w:val="00B4008D"/>
    <w:rsid w:val="00B401C5"/>
    <w:rsid w:val="00B404C0"/>
    <w:rsid w:val="00B4078D"/>
    <w:rsid w:val="00B409C4"/>
    <w:rsid w:val="00B40C8A"/>
    <w:rsid w:val="00B40DB8"/>
    <w:rsid w:val="00B40E46"/>
    <w:rsid w:val="00B4119D"/>
    <w:rsid w:val="00B413A9"/>
    <w:rsid w:val="00B413B5"/>
    <w:rsid w:val="00B4166F"/>
    <w:rsid w:val="00B41DF1"/>
    <w:rsid w:val="00B42417"/>
    <w:rsid w:val="00B42E41"/>
    <w:rsid w:val="00B42E74"/>
    <w:rsid w:val="00B43079"/>
    <w:rsid w:val="00B4397A"/>
    <w:rsid w:val="00B43C8D"/>
    <w:rsid w:val="00B43DD7"/>
    <w:rsid w:val="00B43EE1"/>
    <w:rsid w:val="00B4453B"/>
    <w:rsid w:val="00B448CB"/>
    <w:rsid w:val="00B44945"/>
    <w:rsid w:val="00B45012"/>
    <w:rsid w:val="00B45348"/>
    <w:rsid w:val="00B4534B"/>
    <w:rsid w:val="00B45485"/>
    <w:rsid w:val="00B45810"/>
    <w:rsid w:val="00B4613A"/>
    <w:rsid w:val="00B465D5"/>
    <w:rsid w:val="00B46763"/>
    <w:rsid w:val="00B467B4"/>
    <w:rsid w:val="00B46B60"/>
    <w:rsid w:val="00B47000"/>
    <w:rsid w:val="00B47A93"/>
    <w:rsid w:val="00B47B9C"/>
    <w:rsid w:val="00B47BD4"/>
    <w:rsid w:val="00B47F62"/>
    <w:rsid w:val="00B504A1"/>
    <w:rsid w:val="00B50E20"/>
    <w:rsid w:val="00B50F92"/>
    <w:rsid w:val="00B5106B"/>
    <w:rsid w:val="00B51332"/>
    <w:rsid w:val="00B514D2"/>
    <w:rsid w:val="00B51774"/>
    <w:rsid w:val="00B51CA4"/>
    <w:rsid w:val="00B5243F"/>
    <w:rsid w:val="00B5282F"/>
    <w:rsid w:val="00B52ED6"/>
    <w:rsid w:val="00B530C7"/>
    <w:rsid w:val="00B53786"/>
    <w:rsid w:val="00B53BE3"/>
    <w:rsid w:val="00B53C43"/>
    <w:rsid w:val="00B53E94"/>
    <w:rsid w:val="00B547C0"/>
    <w:rsid w:val="00B54DFB"/>
    <w:rsid w:val="00B55000"/>
    <w:rsid w:val="00B551B5"/>
    <w:rsid w:val="00B55294"/>
    <w:rsid w:val="00B5529F"/>
    <w:rsid w:val="00B558B9"/>
    <w:rsid w:val="00B55C55"/>
    <w:rsid w:val="00B56557"/>
    <w:rsid w:val="00B56615"/>
    <w:rsid w:val="00B56B80"/>
    <w:rsid w:val="00B56E63"/>
    <w:rsid w:val="00B56F58"/>
    <w:rsid w:val="00B5720B"/>
    <w:rsid w:val="00B57285"/>
    <w:rsid w:val="00B57436"/>
    <w:rsid w:val="00B574D1"/>
    <w:rsid w:val="00B575DB"/>
    <w:rsid w:val="00B57998"/>
    <w:rsid w:val="00B57B12"/>
    <w:rsid w:val="00B57F6C"/>
    <w:rsid w:val="00B60020"/>
    <w:rsid w:val="00B603ED"/>
    <w:rsid w:val="00B61591"/>
    <w:rsid w:val="00B619EE"/>
    <w:rsid w:val="00B61A73"/>
    <w:rsid w:val="00B61F06"/>
    <w:rsid w:val="00B62067"/>
    <w:rsid w:val="00B620DE"/>
    <w:rsid w:val="00B62133"/>
    <w:rsid w:val="00B625BD"/>
    <w:rsid w:val="00B6289D"/>
    <w:rsid w:val="00B62F85"/>
    <w:rsid w:val="00B634AC"/>
    <w:rsid w:val="00B63599"/>
    <w:rsid w:val="00B63717"/>
    <w:rsid w:val="00B639C1"/>
    <w:rsid w:val="00B63C69"/>
    <w:rsid w:val="00B63F62"/>
    <w:rsid w:val="00B6475F"/>
    <w:rsid w:val="00B64989"/>
    <w:rsid w:val="00B64A5A"/>
    <w:rsid w:val="00B64C0E"/>
    <w:rsid w:val="00B64C17"/>
    <w:rsid w:val="00B64EBF"/>
    <w:rsid w:val="00B64EEC"/>
    <w:rsid w:val="00B650E4"/>
    <w:rsid w:val="00B651BB"/>
    <w:rsid w:val="00B65414"/>
    <w:rsid w:val="00B65C37"/>
    <w:rsid w:val="00B66202"/>
    <w:rsid w:val="00B66204"/>
    <w:rsid w:val="00B6620A"/>
    <w:rsid w:val="00B6628A"/>
    <w:rsid w:val="00B66E0B"/>
    <w:rsid w:val="00B670B6"/>
    <w:rsid w:val="00B67A61"/>
    <w:rsid w:val="00B7008A"/>
    <w:rsid w:val="00B705E3"/>
    <w:rsid w:val="00B70E53"/>
    <w:rsid w:val="00B712FA"/>
    <w:rsid w:val="00B7132E"/>
    <w:rsid w:val="00B718FF"/>
    <w:rsid w:val="00B72148"/>
    <w:rsid w:val="00B72172"/>
    <w:rsid w:val="00B72261"/>
    <w:rsid w:val="00B72425"/>
    <w:rsid w:val="00B724AA"/>
    <w:rsid w:val="00B727EB"/>
    <w:rsid w:val="00B72C2C"/>
    <w:rsid w:val="00B73887"/>
    <w:rsid w:val="00B73910"/>
    <w:rsid w:val="00B739A6"/>
    <w:rsid w:val="00B73A13"/>
    <w:rsid w:val="00B73F0D"/>
    <w:rsid w:val="00B7407C"/>
    <w:rsid w:val="00B7412A"/>
    <w:rsid w:val="00B7413F"/>
    <w:rsid w:val="00B74158"/>
    <w:rsid w:val="00B741B8"/>
    <w:rsid w:val="00B7454F"/>
    <w:rsid w:val="00B748F6"/>
    <w:rsid w:val="00B7492E"/>
    <w:rsid w:val="00B74E90"/>
    <w:rsid w:val="00B754DF"/>
    <w:rsid w:val="00B7578F"/>
    <w:rsid w:val="00B75907"/>
    <w:rsid w:val="00B75E12"/>
    <w:rsid w:val="00B76053"/>
    <w:rsid w:val="00B76C48"/>
    <w:rsid w:val="00B776D8"/>
    <w:rsid w:val="00B7774D"/>
    <w:rsid w:val="00B77936"/>
    <w:rsid w:val="00B779B5"/>
    <w:rsid w:val="00B77CA6"/>
    <w:rsid w:val="00B77E33"/>
    <w:rsid w:val="00B8009D"/>
    <w:rsid w:val="00B8030D"/>
    <w:rsid w:val="00B8033D"/>
    <w:rsid w:val="00B803A8"/>
    <w:rsid w:val="00B805AF"/>
    <w:rsid w:val="00B805FD"/>
    <w:rsid w:val="00B80DB4"/>
    <w:rsid w:val="00B81B53"/>
    <w:rsid w:val="00B81DBC"/>
    <w:rsid w:val="00B82191"/>
    <w:rsid w:val="00B822CE"/>
    <w:rsid w:val="00B8254D"/>
    <w:rsid w:val="00B82B56"/>
    <w:rsid w:val="00B82CB6"/>
    <w:rsid w:val="00B82DFC"/>
    <w:rsid w:val="00B83286"/>
    <w:rsid w:val="00B8398D"/>
    <w:rsid w:val="00B839C9"/>
    <w:rsid w:val="00B83C2F"/>
    <w:rsid w:val="00B83D13"/>
    <w:rsid w:val="00B83E08"/>
    <w:rsid w:val="00B83EF3"/>
    <w:rsid w:val="00B84141"/>
    <w:rsid w:val="00B8450B"/>
    <w:rsid w:val="00B845D2"/>
    <w:rsid w:val="00B848D6"/>
    <w:rsid w:val="00B849FD"/>
    <w:rsid w:val="00B85518"/>
    <w:rsid w:val="00B8581A"/>
    <w:rsid w:val="00B86D07"/>
    <w:rsid w:val="00B8711B"/>
    <w:rsid w:val="00B875B4"/>
    <w:rsid w:val="00B87E1D"/>
    <w:rsid w:val="00B87FBF"/>
    <w:rsid w:val="00B9053F"/>
    <w:rsid w:val="00B90FD5"/>
    <w:rsid w:val="00B91282"/>
    <w:rsid w:val="00B91721"/>
    <w:rsid w:val="00B91D89"/>
    <w:rsid w:val="00B9277E"/>
    <w:rsid w:val="00B93024"/>
    <w:rsid w:val="00B930F8"/>
    <w:rsid w:val="00B932D8"/>
    <w:rsid w:val="00B93385"/>
    <w:rsid w:val="00B93549"/>
    <w:rsid w:val="00B93FBB"/>
    <w:rsid w:val="00B93FD1"/>
    <w:rsid w:val="00B947E9"/>
    <w:rsid w:val="00B94A0B"/>
    <w:rsid w:val="00B94A3E"/>
    <w:rsid w:val="00B94A9F"/>
    <w:rsid w:val="00B94F4B"/>
    <w:rsid w:val="00B9527E"/>
    <w:rsid w:val="00B955C8"/>
    <w:rsid w:val="00B95A2D"/>
    <w:rsid w:val="00B9646E"/>
    <w:rsid w:val="00B966B2"/>
    <w:rsid w:val="00B96898"/>
    <w:rsid w:val="00B96936"/>
    <w:rsid w:val="00B96958"/>
    <w:rsid w:val="00B969A5"/>
    <w:rsid w:val="00B96C08"/>
    <w:rsid w:val="00B96CD8"/>
    <w:rsid w:val="00B971EB"/>
    <w:rsid w:val="00B972BA"/>
    <w:rsid w:val="00B973A2"/>
    <w:rsid w:val="00B97526"/>
    <w:rsid w:val="00B97883"/>
    <w:rsid w:val="00BA079D"/>
    <w:rsid w:val="00BA09F9"/>
    <w:rsid w:val="00BA0B37"/>
    <w:rsid w:val="00BA0DD4"/>
    <w:rsid w:val="00BA104A"/>
    <w:rsid w:val="00BA13B1"/>
    <w:rsid w:val="00BA191F"/>
    <w:rsid w:val="00BA1B94"/>
    <w:rsid w:val="00BA1D0F"/>
    <w:rsid w:val="00BA2093"/>
    <w:rsid w:val="00BA2287"/>
    <w:rsid w:val="00BA29AF"/>
    <w:rsid w:val="00BA2AC2"/>
    <w:rsid w:val="00BA2F99"/>
    <w:rsid w:val="00BA306A"/>
    <w:rsid w:val="00BA3234"/>
    <w:rsid w:val="00BA34B7"/>
    <w:rsid w:val="00BA371F"/>
    <w:rsid w:val="00BA474C"/>
    <w:rsid w:val="00BA479A"/>
    <w:rsid w:val="00BA4C1D"/>
    <w:rsid w:val="00BA4C43"/>
    <w:rsid w:val="00BA4CB2"/>
    <w:rsid w:val="00BA5048"/>
    <w:rsid w:val="00BA524B"/>
    <w:rsid w:val="00BA5470"/>
    <w:rsid w:val="00BA5805"/>
    <w:rsid w:val="00BA5C01"/>
    <w:rsid w:val="00BA5CC4"/>
    <w:rsid w:val="00BA5F77"/>
    <w:rsid w:val="00BA605C"/>
    <w:rsid w:val="00BA62B9"/>
    <w:rsid w:val="00BA6312"/>
    <w:rsid w:val="00BA6338"/>
    <w:rsid w:val="00BA6523"/>
    <w:rsid w:val="00BA6647"/>
    <w:rsid w:val="00BA682A"/>
    <w:rsid w:val="00BA6910"/>
    <w:rsid w:val="00BA69BD"/>
    <w:rsid w:val="00BA6B56"/>
    <w:rsid w:val="00BA6B86"/>
    <w:rsid w:val="00BA6D43"/>
    <w:rsid w:val="00BA6DA2"/>
    <w:rsid w:val="00BA7504"/>
    <w:rsid w:val="00BB0695"/>
    <w:rsid w:val="00BB0CE5"/>
    <w:rsid w:val="00BB108B"/>
    <w:rsid w:val="00BB1450"/>
    <w:rsid w:val="00BB1639"/>
    <w:rsid w:val="00BB18B0"/>
    <w:rsid w:val="00BB1B82"/>
    <w:rsid w:val="00BB1F81"/>
    <w:rsid w:val="00BB265E"/>
    <w:rsid w:val="00BB26BF"/>
    <w:rsid w:val="00BB3092"/>
    <w:rsid w:val="00BB30BC"/>
    <w:rsid w:val="00BB37B0"/>
    <w:rsid w:val="00BB38E9"/>
    <w:rsid w:val="00BB3AC7"/>
    <w:rsid w:val="00BB3C0D"/>
    <w:rsid w:val="00BB3C76"/>
    <w:rsid w:val="00BB41F0"/>
    <w:rsid w:val="00BB45F7"/>
    <w:rsid w:val="00BB480E"/>
    <w:rsid w:val="00BB4949"/>
    <w:rsid w:val="00BB4C4A"/>
    <w:rsid w:val="00BB540D"/>
    <w:rsid w:val="00BB6067"/>
    <w:rsid w:val="00BB6081"/>
    <w:rsid w:val="00BB643B"/>
    <w:rsid w:val="00BB67EC"/>
    <w:rsid w:val="00BB69BB"/>
    <w:rsid w:val="00BB6A0F"/>
    <w:rsid w:val="00BB6F3A"/>
    <w:rsid w:val="00BB7503"/>
    <w:rsid w:val="00BB77BD"/>
    <w:rsid w:val="00BB79A8"/>
    <w:rsid w:val="00BB7BA8"/>
    <w:rsid w:val="00BB7C01"/>
    <w:rsid w:val="00BC0879"/>
    <w:rsid w:val="00BC09F0"/>
    <w:rsid w:val="00BC0DD5"/>
    <w:rsid w:val="00BC1123"/>
    <w:rsid w:val="00BC1278"/>
    <w:rsid w:val="00BC139D"/>
    <w:rsid w:val="00BC15A5"/>
    <w:rsid w:val="00BC19BB"/>
    <w:rsid w:val="00BC1BC5"/>
    <w:rsid w:val="00BC1BF8"/>
    <w:rsid w:val="00BC1D34"/>
    <w:rsid w:val="00BC1E5E"/>
    <w:rsid w:val="00BC2346"/>
    <w:rsid w:val="00BC2347"/>
    <w:rsid w:val="00BC252F"/>
    <w:rsid w:val="00BC2A9F"/>
    <w:rsid w:val="00BC2F6D"/>
    <w:rsid w:val="00BC3343"/>
    <w:rsid w:val="00BC33AC"/>
    <w:rsid w:val="00BC33F7"/>
    <w:rsid w:val="00BC343B"/>
    <w:rsid w:val="00BC39EE"/>
    <w:rsid w:val="00BC3A3E"/>
    <w:rsid w:val="00BC3CD4"/>
    <w:rsid w:val="00BC3E02"/>
    <w:rsid w:val="00BC4008"/>
    <w:rsid w:val="00BC4413"/>
    <w:rsid w:val="00BC46C8"/>
    <w:rsid w:val="00BC476E"/>
    <w:rsid w:val="00BC47D2"/>
    <w:rsid w:val="00BC49D5"/>
    <w:rsid w:val="00BC4B88"/>
    <w:rsid w:val="00BC53EA"/>
    <w:rsid w:val="00BC541A"/>
    <w:rsid w:val="00BC5600"/>
    <w:rsid w:val="00BC5741"/>
    <w:rsid w:val="00BC5751"/>
    <w:rsid w:val="00BC5D0D"/>
    <w:rsid w:val="00BC623B"/>
    <w:rsid w:val="00BC664B"/>
    <w:rsid w:val="00BC69DE"/>
    <w:rsid w:val="00BC6FCB"/>
    <w:rsid w:val="00BC7393"/>
    <w:rsid w:val="00BC7854"/>
    <w:rsid w:val="00BC7A40"/>
    <w:rsid w:val="00BD0786"/>
    <w:rsid w:val="00BD0797"/>
    <w:rsid w:val="00BD07A5"/>
    <w:rsid w:val="00BD088D"/>
    <w:rsid w:val="00BD0D03"/>
    <w:rsid w:val="00BD0F0F"/>
    <w:rsid w:val="00BD12EE"/>
    <w:rsid w:val="00BD19F6"/>
    <w:rsid w:val="00BD1A13"/>
    <w:rsid w:val="00BD1EB7"/>
    <w:rsid w:val="00BD2111"/>
    <w:rsid w:val="00BD2884"/>
    <w:rsid w:val="00BD29AF"/>
    <w:rsid w:val="00BD2D87"/>
    <w:rsid w:val="00BD3074"/>
    <w:rsid w:val="00BD36CF"/>
    <w:rsid w:val="00BD38E7"/>
    <w:rsid w:val="00BD3C60"/>
    <w:rsid w:val="00BD3D6E"/>
    <w:rsid w:val="00BD436D"/>
    <w:rsid w:val="00BD48CC"/>
    <w:rsid w:val="00BD4CA3"/>
    <w:rsid w:val="00BD50E2"/>
    <w:rsid w:val="00BD5497"/>
    <w:rsid w:val="00BD57D4"/>
    <w:rsid w:val="00BD5AD0"/>
    <w:rsid w:val="00BD5C8B"/>
    <w:rsid w:val="00BD6116"/>
    <w:rsid w:val="00BD64A2"/>
    <w:rsid w:val="00BD64B4"/>
    <w:rsid w:val="00BD651E"/>
    <w:rsid w:val="00BD67E9"/>
    <w:rsid w:val="00BD688F"/>
    <w:rsid w:val="00BD6A5D"/>
    <w:rsid w:val="00BD6B92"/>
    <w:rsid w:val="00BD70B8"/>
    <w:rsid w:val="00BD7225"/>
    <w:rsid w:val="00BD76F2"/>
    <w:rsid w:val="00BD7C65"/>
    <w:rsid w:val="00BE0407"/>
    <w:rsid w:val="00BE0BED"/>
    <w:rsid w:val="00BE0E6B"/>
    <w:rsid w:val="00BE12FB"/>
    <w:rsid w:val="00BE1303"/>
    <w:rsid w:val="00BE15C9"/>
    <w:rsid w:val="00BE1882"/>
    <w:rsid w:val="00BE18E3"/>
    <w:rsid w:val="00BE1A0A"/>
    <w:rsid w:val="00BE21B1"/>
    <w:rsid w:val="00BE2278"/>
    <w:rsid w:val="00BE2D10"/>
    <w:rsid w:val="00BE2E78"/>
    <w:rsid w:val="00BE2ED3"/>
    <w:rsid w:val="00BE2F95"/>
    <w:rsid w:val="00BE3003"/>
    <w:rsid w:val="00BE322A"/>
    <w:rsid w:val="00BE3664"/>
    <w:rsid w:val="00BE3A10"/>
    <w:rsid w:val="00BE4418"/>
    <w:rsid w:val="00BE47AE"/>
    <w:rsid w:val="00BE47F8"/>
    <w:rsid w:val="00BE4D4B"/>
    <w:rsid w:val="00BE4F40"/>
    <w:rsid w:val="00BE53B3"/>
    <w:rsid w:val="00BE5613"/>
    <w:rsid w:val="00BE5817"/>
    <w:rsid w:val="00BE5A5F"/>
    <w:rsid w:val="00BE5F84"/>
    <w:rsid w:val="00BE6146"/>
    <w:rsid w:val="00BE662F"/>
    <w:rsid w:val="00BE679F"/>
    <w:rsid w:val="00BE67C9"/>
    <w:rsid w:val="00BE681C"/>
    <w:rsid w:val="00BE7203"/>
    <w:rsid w:val="00BE7451"/>
    <w:rsid w:val="00BE796D"/>
    <w:rsid w:val="00BE7A18"/>
    <w:rsid w:val="00BE7FDF"/>
    <w:rsid w:val="00BF0570"/>
    <w:rsid w:val="00BF0661"/>
    <w:rsid w:val="00BF07CF"/>
    <w:rsid w:val="00BF0822"/>
    <w:rsid w:val="00BF08AE"/>
    <w:rsid w:val="00BF0ADC"/>
    <w:rsid w:val="00BF0C86"/>
    <w:rsid w:val="00BF0CC3"/>
    <w:rsid w:val="00BF0F35"/>
    <w:rsid w:val="00BF0F9C"/>
    <w:rsid w:val="00BF102B"/>
    <w:rsid w:val="00BF1096"/>
    <w:rsid w:val="00BF1158"/>
    <w:rsid w:val="00BF12BC"/>
    <w:rsid w:val="00BF1930"/>
    <w:rsid w:val="00BF1A30"/>
    <w:rsid w:val="00BF1BE3"/>
    <w:rsid w:val="00BF2163"/>
    <w:rsid w:val="00BF21A0"/>
    <w:rsid w:val="00BF27CD"/>
    <w:rsid w:val="00BF336A"/>
    <w:rsid w:val="00BF3619"/>
    <w:rsid w:val="00BF38D6"/>
    <w:rsid w:val="00BF3A0D"/>
    <w:rsid w:val="00BF3CA2"/>
    <w:rsid w:val="00BF3EA5"/>
    <w:rsid w:val="00BF4566"/>
    <w:rsid w:val="00BF4628"/>
    <w:rsid w:val="00BF468A"/>
    <w:rsid w:val="00BF46F8"/>
    <w:rsid w:val="00BF4BCC"/>
    <w:rsid w:val="00BF5378"/>
    <w:rsid w:val="00BF5828"/>
    <w:rsid w:val="00BF60F1"/>
    <w:rsid w:val="00BF64A3"/>
    <w:rsid w:val="00BF65D4"/>
    <w:rsid w:val="00BF6669"/>
    <w:rsid w:val="00BF6BA9"/>
    <w:rsid w:val="00BF6DA9"/>
    <w:rsid w:val="00BF7080"/>
    <w:rsid w:val="00BF7FCE"/>
    <w:rsid w:val="00BF7FED"/>
    <w:rsid w:val="00C00521"/>
    <w:rsid w:val="00C00A3E"/>
    <w:rsid w:val="00C00CC0"/>
    <w:rsid w:val="00C00CF1"/>
    <w:rsid w:val="00C00D3B"/>
    <w:rsid w:val="00C00D87"/>
    <w:rsid w:val="00C01239"/>
    <w:rsid w:val="00C01667"/>
    <w:rsid w:val="00C02642"/>
    <w:rsid w:val="00C02AEB"/>
    <w:rsid w:val="00C02D3E"/>
    <w:rsid w:val="00C02FD5"/>
    <w:rsid w:val="00C02FEE"/>
    <w:rsid w:val="00C03086"/>
    <w:rsid w:val="00C033E3"/>
    <w:rsid w:val="00C034AA"/>
    <w:rsid w:val="00C03C30"/>
    <w:rsid w:val="00C03E18"/>
    <w:rsid w:val="00C03E98"/>
    <w:rsid w:val="00C0406E"/>
    <w:rsid w:val="00C04149"/>
    <w:rsid w:val="00C0457C"/>
    <w:rsid w:val="00C0467A"/>
    <w:rsid w:val="00C04C22"/>
    <w:rsid w:val="00C04D81"/>
    <w:rsid w:val="00C04EA7"/>
    <w:rsid w:val="00C0530F"/>
    <w:rsid w:val="00C05433"/>
    <w:rsid w:val="00C05905"/>
    <w:rsid w:val="00C05C34"/>
    <w:rsid w:val="00C05FE6"/>
    <w:rsid w:val="00C06F80"/>
    <w:rsid w:val="00C07086"/>
    <w:rsid w:val="00C0750A"/>
    <w:rsid w:val="00C10B28"/>
    <w:rsid w:val="00C10B64"/>
    <w:rsid w:val="00C10D71"/>
    <w:rsid w:val="00C115BD"/>
    <w:rsid w:val="00C11881"/>
    <w:rsid w:val="00C1192A"/>
    <w:rsid w:val="00C11BB4"/>
    <w:rsid w:val="00C11E0C"/>
    <w:rsid w:val="00C12323"/>
    <w:rsid w:val="00C12485"/>
    <w:rsid w:val="00C13196"/>
    <w:rsid w:val="00C135F6"/>
    <w:rsid w:val="00C13754"/>
    <w:rsid w:val="00C13827"/>
    <w:rsid w:val="00C13912"/>
    <w:rsid w:val="00C13E16"/>
    <w:rsid w:val="00C13EBF"/>
    <w:rsid w:val="00C141AC"/>
    <w:rsid w:val="00C14DEB"/>
    <w:rsid w:val="00C14FD2"/>
    <w:rsid w:val="00C15879"/>
    <w:rsid w:val="00C15B38"/>
    <w:rsid w:val="00C15B74"/>
    <w:rsid w:val="00C16DB1"/>
    <w:rsid w:val="00C1704A"/>
    <w:rsid w:val="00C17605"/>
    <w:rsid w:val="00C176C8"/>
    <w:rsid w:val="00C17C7A"/>
    <w:rsid w:val="00C202E4"/>
    <w:rsid w:val="00C2038B"/>
    <w:rsid w:val="00C205EA"/>
    <w:rsid w:val="00C206F4"/>
    <w:rsid w:val="00C20F3C"/>
    <w:rsid w:val="00C212ED"/>
    <w:rsid w:val="00C21329"/>
    <w:rsid w:val="00C21ABF"/>
    <w:rsid w:val="00C21F87"/>
    <w:rsid w:val="00C2215B"/>
    <w:rsid w:val="00C223E7"/>
    <w:rsid w:val="00C22686"/>
    <w:rsid w:val="00C22AB2"/>
    <w:rsid w:val="00C22AC3"/>
    <w:rsid w:val="00C22B50"/>
    <w:rsid w:val="00C22F1D"/>
    <w:rsid w:val="00C2317F"/>
    <w:rsid w:val="00C2323D"/>
    <w:rsid w:val="00C23312"/>
    <w:rsid w:val="00C23A0B"/>
    <w:rsid w:val="00C23C4E"/>
    <w:rsid w:val="00C24571"/>
    <w:rsid w:val="00C24837"/>
    <w:rsid w:val="00C24909"/>
    <w:rsid w:val="00C24C49"/>
    <w:rsid w:val="00C25054"/>
    <w:rsid w:val="00C25206"/>
    <w:rsid w:val="00C254AB"/>
    <w:rsid w:val="00C2574B"/>
    <w:rsid w:val="00C25CEF"/>
    <w:rsid w:val="00C25E76"/>
    <w:rsid w:val="00C25F48"/>
    <w:rsid w:val="00C26141"/>
    <w:rsid w:val="00C26475"/>
    <w:rsid w:val="00C2654F"/>
    <w:rsid w:val="00C26CE8"/>
    <w:rsid w:val="00C26D4F"/>
    <w:rsid w:val="00C26D64"/>
    <w:rsid w:val="00C26F4E"/>
    <w:rsid w:val="00C2716F"/>
    <w:rsid w:val="00C273F6"/>
    <w:rsid w:val="00C2764B"/>
    <w:rsid w:val="00C276BE"/>
    <w:rsid w:val="00C30072"/>
    <w:rsid w:val="00C30522"/>
    <w:rsid w:val="00C307F6"/>
    <w:rsid w:val="00C30801"/>
    <w:rsid w:val="00C30BD4"/>
    <w:rsid w:val="00C31021"/>
    <w:rsid w:val="00C31319"/>
    <w:rsid w:val="00C3147E"/>
    <w:rsid w:val="00C314C0"/>
    <w:rsid w:val="00C3151B"/>
    <w:rsid w:val="00C316F9"/>
    <w:rsid w:val="00C317E9"/>
    <w:rsid w:val="00C31A6D"/>
    <w:rsid w:val="00C31D69"/>
    <w:rsid w:val="00C31F30"/>
    <w:rsid w:val="00C3293F"/>
    <w:rsid w:val="00C3351C"/>
    <w:rsid w:val="00C33529"/>
    <w:rsid w:val="00C335DE"/>
    <w:rsid w:val="00C3394C"/>
    <w:rsid w:val="00C33A80"/>
    <w:rsid w:val="00C33B91"/>
    <w:rsid w:val="00C33BD7"/>
    <w:rsid w:val="00C33F8E"/>
    <w:rsid w:val="00C3416C"/>
    <w:rsid w:val="00C341D2"/>
    <w:rsid w:val="00C34225"/>
    <w:rsid w:val="00C34281"/>
    <w:rsid w:val="00C34A50"/>
    <w:rsid w:val="00C34A94"/>
    <w:rsid w:val="00C34B6A"/>
    <w:rsid w:val="00C3559D"/>
    <w:rsid w:val="00C3599A"/>
    <w:rsid w:val="00C36258"/>
    <w:rsid w:val="00C37022"/>
    <w:rsid w:val="00C37146"/>
    <w:rsid w:val="00C37423"/>
    <w:rsid w:val="00C4034D"/>
    <w:rsid w:val="00C4057D"/>
    <w:rsid w:val="00C405BF"/>
    <w:rsid w:val="00C407B8"/>
    <w:rsid w:val="00C40877"/>
    <w:rsid w:val="00C40A10"/>
    <w:rsid w:val="00C410C1"/>
    <w:rsid w:val="00C41424"/>
    <w:rsid w:val="00C41588"/>
    <w:rsid w:val="00C41874"/>
    <w:rsid w:val="00C41A29"/>
    <w:rsid w:val="00C41C98"/>
    <w:rsid w:val="00C42138"/>
    <w:rsid w:val="00C42365"/>
    <w:rsid w:val="00C42401"/>
    <w:rsid w:val="00C4243C"/>
    <w:rsid w:val="00C42713"/>
    <w:rsid w:val="00C42BFE"/>
    <w:rsid w:val="00C438F4"/>
    <w:rsid w:val="00C438F9"/>
    <w:rsid w:val="00C4397C"/>
    <w:rsid w:val="00C444F7"/>
    <w:rsid w:val="00C44C1A"/>
    <w:rsid w:val="00C44CFA"/>
    <w:rsid w:val="00C44DED"/>
    <w:rsid w:val="00C4562C"/>
    <w:rsid w:val="00C4589A"/>
    <w:rsid w:val="00C45CB5"/>
    <w:rsid w:val="00C460A1"/>
    <w:rsid w:val="00C461DC"/>
    <w:rsid w:val="00C46826"/>
    <w:rsid w:val="00C46846"/>
    <w:rsid w:val="00C46A8E"/>
    <w:rsid w:val="00C46E6E"/>
    <w:rsid w:val="00C46F90"/>
    <w:rsid w:val="00C47064"/>
    <w:rsid w:val="00C475F3"/>
    <w:rsid w:val="00C47D13"/>
    <w:rsid w:val="00C47FCF"/>
    <w:rsid w:val="00C503C0"/>
    <w:rsid w:val="00C504A8"/>
    <w:rsid w:val="00C50B64"/>
    <w:rsid w:val="00C50FB5"/>
    <w:rsid w:val="00C5150E"/>
    <w:rsid w:val="00C5188D"/>
    <w:rsid w:val="00C51929"/>
    <w:rsid w:val="00C52628"/>
    <w:rsid w:val="00C52CBC"/>
    <w:rsid w:val="00C52CDA"/>
    <w:rsid w:val="00C530A3"/>
    <w:rsid w:val="00C5364F"/>
    <w:rsid w:val="00C5384A"/>
    <w:rsid w:val="00C53B80"/>
    <w:rsid w:val="00C53BA7"/>
    <w:rsid w:val="00C53D5B"/>
    <w:rsid w:val="00C53ECF"/>
    <w:rsid w:val="00C53FCE"/>
    <w:rsid w:val="00C543F1"/>
    <w:rsid w:val="00C544C0"/>
    <w:rsid w:val="00C54583"/>
    <w:rsid w:val="00C54D69"/>
    <w:rsid w:val="00C54EC0"/>
    <w:rsid w:val="00C5514A"/>
    <w:rsid w:val="00C55AD8"/>
    <w:rsid w:val="00C55FF4"/>
    <w:rsid w:val="00C55FFD"/>
    <w:rsid w:val="00C5600A"/>
    <w:rsid w:val="00C56166"/>
    <w:rsid w:val="00C565C2"/>
    <w:rsid w:val="00C57102"/>
    <w:rsid w:val="00C5744B"/>
    <w:rsid w:val="00C57CF8"/>
    <w:rsid w:val="00C57DF4"/>
    <w:rsid w:val="00C60134"/>
    <w:rsid w:val="00C6039E"/>
    <w:rsid w:val="00C605B3"/>
    <w:rsid w:val="00C60A96"/>
    <w:rsid w:val="00C60E00"/>
    <w:rsid w:val="00C60F32"/>
    <w:rsid w:val="00C6116E"/>
    <w:rsid w:val="00C61423"/>
    <w:rsid w:val="00C614AB"/>
    <w:rsid w:val="00C617B7"/>
    <w:rsid w:val="00C61841"/>
    <w:rsid w:val="00C61F8E"/>
    <w:rsid w:val="00C62156"/>
    <w:rsid w:val="00C623A0"/>
    <w:rsid w:val="00C62404"/>
    <w:rsid w:val="00C62AA2"/>
    <w:rsid w:val="00C62E54"/>
    <w:rsid w:val="00C632D4"/>
    <w:rsid w:val="00C6331E"/>
    <w:rsid w:val="00C63904"/>
    <w:rsid w:val="00C63B8A"/>
    <w:rsid w:val="00C63E50"/>
    <w:rsid w:val="00C6446E"/>
    <w:rsid w:val="00C645AE"/>
    <w:rsid w:val="00C64926"/>
    <w:rsid w:val="00C64A55"/>
    <w:rsid w:val="00C64BA6"/>
    <w:rsid w:val="00C64C80"/>
    <w:rsid w:val="00C65055"/>
    <w:rsid w:val="00C6545D"/>
    <w:rsid w:val="00C6550B"/>
    <w:rsid w:val="00C65534"/>
    <w:rsid w:val="00C655C2"/>
    <w:rsid w:val="00C658F1"/>
    <w:rsid w:val="00C65E85"/>
    <w:rsid w:val="00C65EE0"/>
    <w:rsid w:val="00C65FF4"/>
    <w:rsid w:val="00C661AE"/>
    <w:rsid w:val="00C66D7C"/>
    <w:rsid w:val="00C66D8A"/>
    <w:rsid w:val="00C6783E"/>
    <w:rsid w:val="00C678F9"/>
    <w:rsid w:val="00C67C9C"/>
    <w:rsid w:val="00C67CEA"/>
    <w:rsid w:val="00C67D35"/>
    <w:rsid w:val="00C701AC"/>
    <w:rsid w:val="00C703C8"/>
    <w:rsid w:val="00C708E6"/>
    <w:rsid w:val="00C70A05"/>
    <w:rsid w:val="00C70B0F"/>
    <w:rsid w:val="00C714E5"/>
    <w:rsid w:val="00C716AC"/>
    <w:rsid w:val="00C71950"/>
    <w:rsid w:val="00C719DD"/>
    <w:rsid w:val="00C71B7F"/>
    <w:rsid w:val="00C71BE7"/>
    <w:rsid w:val="00C71D58"/>
    <w:rsid w:val="00C71F35"/>
    <w:rsid w:val="00C72C93"/>
    <w:rsid w:val="00C7301F"/>
    <w:rsid w:val="00C7314A"/>
    <w:rsid w:val="00C742F8"/>
    <w:rsid w:val="00C745A2"/>
    <w:rsid w:val="00C748D0"/>
    <w:rsid w:val="00C74A7F"/>
    <w:rsid w:val="00C7532F"/>
    <w:rsid w:val="00C760CF"/>
    <w:rsid w:val="00C764EF"/>
    <w:rsid w:val="00C76B65"/>
    <w:rsid w:val="00C76F89"/>
    <w:rsid w:val="00C7750B"/>
    <w:rsid w:val="00C7753C"/>
    <w:rsid w:val="00C7759E"/>
    <w:rsid w:val="00C77F99"/>
    <w:rsid w:val="00C804AF"/>
    <w:rsid w:val="00C80676"/>
    <w:rsid w:val="00C808FA"/>
    <w:rsid w:val="00C8108B"/>
    <w:rsid w:val="00C816A8"/>
    <w:rsid w:val="00C81A58"/>
    <w:rsid w:val="00C81B50"/>
    <w:rsid w:val="00C821AB"/>
    <w:rsid w:val="00C824E2"/>
    <w:rsid w:val="00C82561"/>
    <w:rsid w:val="00C826D1"/>
    <w:rsid w:val="00C82A3A"/>
    <w:rsid w:val="00C82A62"/>
    <w:rsid w:val="00C82C69"/>
    <w:rsid w:val="00C82CF1"/>
    <w:rsid w:val="00C82D1C"/>
    <w:rsid w:val="00C83010"/>
    <w:rsid w:val="00C83052"/>
    <w:rsid w:val="00C83EDC"/>
    <w:rsid w:val="00C84139"/>
    <w:rsid w:val="00C84B96"/>
    <w:rsid w:val="00C84FAB"/>
    <w:rsid w:val="00C852F0"/>
    <w:rsid w:val="00C85954"/>
    <w:rsid w:val="00C85AF2"/>
    <w:rsid w:val="00C85BE3"/>
    <w:rsid w:val="00C85C65"/>
    <w:rsid w:val="00C85CCF"/>
    <w:rsid w:val="00C86460"/>
    <w:rsid w:val="00C8661C"/>
    <w:rsid w:val="00C86F34"/>
    <w:rsid w:val="00C870A9"/>
    <w:rsid w:val="00C8747A"/>
    <w:rsid w:val="00C87530"/>
    <w:rsid w:val="00C87545"/>
    <w:rsid w:val="00C878E5"/>
    <w:rsid w:val="00C87905"/>
    <w:rsid w:val="00C87FFB"/>
    <w:rsid w:val="00C905D2"/>
    <w:rsid w:val="00C90617"/>
    <w:rsid w:val="00C90735"/>
    <w:rsid w:val="00C90915"/>
    <w:rsid w:val="00C90C1A"/>
    <w:rsid w:val="00C9118F"/>
    <w:rsid w:val="00C912C7"/>
    <w:rsid w:val="00C91CF3"/>
    <w:rsid w:val="00C91EEE"/>
    <w:rsid w:val="00C922D0"/>
    <w:rsid w:val="00C923B0"/>
    <w:rsid w:val="00C925D8"/>
    <w:rsid w:val="00C92719"/>
    <w:rsid w:val="00C92722"/>
    <w:rsid w:val="00C92BB0"/>
    <w:rsid w:val="00C92E04"/>
    <w:rsid w:val="00C92E33"/>
    <w:rsid w:val="00C93308"/>
    <w:rsid w:val="00C93404"/>
    <w:rsid w:val="00C93431"/>
    <w:rsid w:val="00C9349A"/>
    <w:rsid w:val="00C93A12"/>
    <w:rsid w:val="00C93BE9"/>
    <w:rsid w:val="00C93ED6"/>
    <w:rsid w:val="00C94453"/>
    <w:rsid w:val="00C94773"/>
    <w:rsid w:val="00C947AE"/>
    <w:rsid w:val="00C94B43"/>
    <w:rsid w:val="00C9519F"/>
    <w:rsid w:val="00C95CB8"/>
    <w:rsid w:val="00C9617C"/>
    <w:rsid w:val="00C961F8"/>
    <w:rsid w:val="00C962D0"/>
    <w:rsid w:val="00C9686E"/>
    <w:rsid w:val="00C96B08"/>
    <w:rsid w:val="00C97224"/>
    <w:rsid w:val="00C9748D"/>
    <w:rsid w:val="00C97F9E"/>
    <w:rsid w:val="00CA0257"/>
    <w:rsid w:val="00CA0441"/>
    <w:rsid w:val="00CA0A86"/>
    <w:rsid w:val="00CA0D51"/>
    <w:rsid w:val="00CA10A6"/>
    <w:rsid w:val="00CA1377"/>
    <w:rsid w:val="00CA16CA"/>
    <w:rsid w:val="00CA1A04"/>
    <w:rsid w:val="00CA22B8"/>
    <w:rsid w:val="00CA27DA"/>
    <w:rsid w:val="00CA2BAB"/>
    <w:rsid w:val="00CA2D8D"/>
    <w:rsid w:val="00CA2FC7"/>
    <w:rsid w:val="00CA3612"/>
    <w:rsid w:val="00CA3E88"/>
    <w:rsid w:val="00CA3EF0"/>
    <w:rsid w:val="00CA3F25"/>
    <w:rsid w:val="00CA4030"/>
    <w:rsid w:val="00CA404D"/>
    <w:rsid w:val="00CA4375"/>
    <w:rsid w:val="00CA4631"/>
    <w:rsid w:val="00CA466E"/>
    <w:rsid w:val="00CA46C1"/>
    <w:rsid w:val="00CA4977"/>
    <w:rsid w:val="00CA5455"/>
    <w:rsid w:val="00CA54A5"/>
    <w:rsid w:val="00CA5799"/>
    <w:rsid w:val="00CA5A77"/>
    <w:rsid w:val="00CA5B53"/>
    <w:rsid w:val="00CA5D59"/>
    <w:rsid w:val="00CA673F"/>
    <w:rsid w:val="00CA674D"/>
    <w:rsid w:val="00CA674F"/>
    <w:rsid w:val="00CA67BC"/>
    <w:rsid w:val="00CA68AB"/>
    <w:rsid w:val="00CA68EC"/>
    <w:rsid w:val="00CA6E9E"/>
    <w:rsid w:val="00CA7171"/>
    <w:rsid w:val="00CA7842"/>
    <w:rsid w:val="00CA7866"/>
    <w:rsid w:val="00CA7A8F"/>
    <w:rsid w:val="00CA7BEA"/>
    <w:rsid w:val="00CA7F76"/>
    <w:rsid w:val="00CB04B2"/>
    <w:rsid w:val="00CB0AAB"/>
    <w:rsid w:val="00CB0BEF"/>
    <w:rsid w:val="00CB0E73"/>
    <w:rsid w:val="00CB0F40"/>
    <w:rsid w:val="00CB10CF"/>
    <w:rsid w:val="00CB1831"/>
    <w:rsid w:val="00CB1B65"/>
    <w:rsid w:val="00CB23CB"/>
    <w:rsid w:val="00CB2501"/>
    <w:rsid w:val="00CB270C"/>
    <w:rsid w:val="00CB2920"/>
    <w:rsid w:val="00CB2B04"/>
    <w:rsid w:val="00CB2CCB"/>
    <w:rsid w:val="00CB2CE6"/>
    <w:rsid w:val="00CB3143"/>
    <w:rsid w:val="00CB35DA"/>
    <w:rsid w:val="00CB3936"/>
    <w:rsid w:val="00CB3CBD"/>
    <w:rsid w:val="00CB3EC8"/>
    <w:rsid w:val="00CB403D"/>
    <w:rsid w:val="00CB4492"/>
    <w:rsid w:val="00CB4512"/>
    <w:rsid w:val="00CB484E"/>
    <w:rsid w:val="00CB4894"/>
    <w:rsid w:val="00CB4B7A"/>
    <w:rsid w:val="00CB4BD3"/>
    <w:rsid w:val="00CB4C33"/>
    <w:rsid w:val="00CB4D5F"/>
    <w:rsid w:val="00CB5638"/>
    <w:rsid w:val="00CB58F4"/>
    <w:rsid w:val="00CB5AB5"/>
    <w:rsid w:val="00CB5E23"/>
    <w:rsid w:val="00CB5E4E"/>
    <w:rsid w:val="00CB5E66"/>
    <w:rsid w:val="00CB6368"/>
    <w:rsid w:val="00CB686A"/>
    <w:rsid w:val="00CB6A75"/>
    <w:rsid w:val="00CB758C"/>
    <w:rsid w:val="00CB771A"/>
    <w:rsid w:val="00CB7DC3"/>
    <w:rsid w:val="00CC01D8"/>
    <w:rsid w:val="00CC07AD"/>
    <w:rsid w:val="00CC0B17"/>
    <w:rsid w:val="00CC0CC6"/>
    <w:rsid w:val="00CC0D4B"/>
    <w:rsid w:val="00CC0E22"/>
    <w:rsid w:val="00CC0E54"/>
    <w:rsid w:val="00CC10DE"/>
    <w:rsid w:val="00CC137C"/>
    <w:rsid w:val="00CC15FE"/>
    <w:rsid w:val="00CC19B5"/>
    <w:rsid w:val="00CC19D7"/>
    <w:rsid w:val="00CC1FD4"/>
    <w:rsid w:val="00CC207A"/>
    <w:rsid w:val="00CC2335"/>
    <w:rsid w:val="00CC2499"/>
    <w:rsid w:val="00CC26AC"/>
    <w:rsid w:val="00CC28FE"/>
    <w:rsid w:val="00CC35E4"/>
    <w:rsid w:val="00CC3D40"/>
    <w:rsid w:val="00CC45FE"/>
    <w:rsid w:val="00CC4C72"/>
    <w:rsid w:val="00CC4EFB"/>
    <w:rsid w:val="00CC4EFF"/>
    <w:rsid w:val="00CC50CE"/>
    <w:rsid w:val="00CC5719"/>
    <w:rsid w:val="00CC5847"/>
    <w:rsid w:val="00CC5C35"/>
    <w:rsid w:val="00CC5C5A"/>
    <w:rsid w:val="00CC64FE"/>
    <w:rsid w:val="00CC6AAC"/>
    <w:rsid w:val="00CC6D4F"/>
    <w:rsid w:val="00CC76E6"/>
    <w:rsid w:val="00CC7CF4"/>
    <w:rsid w:val="00CC7F58"/>
    <w:rsid w:val="00CD0250"/>
    <w:rsid w:val="00CD029E"/>
    <w:rsid w:val="00CD04A1"/>
    <w:rsid w:val="00CD0895"/>
    <w:rsid w:val="00CD09B9"/>
    <w:rsid w:val="00CD0B75"/>
    <w:rsid w:val="00CD0CA9"/>
    <w:rsid w:val="00CD12F5"/>
    <w:rsid w:val="00CD16F9"/>
    <w:rsid w:val="00CD1B98"/>
    <w:rsid w:val="00CD1C3E"/>
    <w:rsid w:val="00CD1F22"/>
    <w:rsid w:val="00CD1F60"/>
    <w:rsid w:val="00CD2688"/>
    <w:rsid w:val="00CD27EA"/>
    <w:rsid w:val="00CD30AF"/>
    <w:rsid w:val="00CD32F8"/>
    <w:rsid w:val="00CD3340"/>
    <w:rsid w:val="00CD343D"/>
    <w:rsid w:val="00CD45EE"/>
    <w:rsid w:val="00CD485A"/>
    <w:rsid w:val="00CD49FC"/>
    <w:rsid w:val="00CD4DFB"/>
    <w:rsid w:val="00CD51D6"/>
    <w:rsid w:val="00CD5335"/>
    <w:rsid w:val="00CD5357"/>
    <w:rsid w:val="00CD5CAF"/>
    <w:rsid w:val="00CD5CBA"/>
    <w:rsid w:val="00CD5F32"/>
    <w:rsid w:val="00CD63CD"/>
    <w:rsid w:val="00CD697C"/>
    <w:rsid w:val="00CD6B58"/>
    <w:rsid w:val="00CD7330"/>
    <w:rsid w:val="00CD73BA"/>
    <w:rsid w:val="00CD75A2"/>
    <w:rsid w:val="00CD76F8"/>
    <w:rsid w:val="00CD774D"/>
    <w:rsid w:val="00CD7998"/>
    <w:rsid w:val="00CD7C1A"/>
    <w:rsid w:val="00CD7EE4"/>
    <w:rsid w:val="00CE00E5"/>
    <w:rsid w:val="00CE010D"/>
    <w:rsid w:val="00CE0909"/>
    <w:rsid w:val="00CE11BE"/>
    <w:rsid w:val="00CE1219"/>
    <w:rsid w:val="00CE1495"/>
    <w:rsid w:val="00CE1762"/>
    <w:rsid w:val="00CE179E"/>
    <w:rsid w:val="00CE1966"/>
    <w:rsid w:val="00CE2296"/>
    <w:rsid w:val="00CE23AE"/>
    <w:rsid w:val="00CE2529"/>
    <w:rsid w:val="00CE29B9"/>
    <w:rsid w:val="00CE2C47"/>
    <w:rsid w:val="00CE2C6E"/>
    <w:rsid w:val="00CE2EE6"/>
    <w:rsid w:val="00CE315E"/>
    <w:rsid w:val="00CE319E"/>
    <w:rsid w:val="00CE326B"/>
    <w:rsid w:val="00CE3313"/>
    <w:rsid w:val="00CE348F"/>
    <w:rsid w:val="00CE3786"/>
    <w:rsid w:val="00CE3B1B"/>
    <w:rsid w:val="00CE3C42"/>
    <w:rsid w:val="00CE3EDE"/>
    <w:rsid w:val="00CE3F7C"/>
    <w:rsid w:val="00CE3FE1"/>
    <w:rsid w:val="00CE474C"/>
    <w:rsid w:val="00CE4C16"/>
    <w:rsid w:val="00CE54CA"/>
    <w:rsid w:val="00CE5558"/>
    <w:rsid w:val="00CE55D4"/>
    <w:rsid w:val="00CE58CB"/>
    <w:rsid w:val="00CE5CD2"/>
    <w:rsid w:val="00CE5D49"/>
    <w:rsid w:val="00CE6045"/>
    <w:rsid w:val="00CE60F0"/>
    <w:rsid w:val="00CE616C"/>
    <w:rsid w:val="00CE61CC"/>
    <w:rsid w:val="00CE66BF"/>
    <w:rsid w:val="00CE6931"/>
    <w:rsid w:val="00CE6FAF"/>
    <w:rsid w:val="00CE70BE"/>
    <w:rsid w:val="00CE76D2"/>
    <w:rsid w:val="00CE78C2"/>
    <w:rsid w:val="00CE7A60"/>
    <w:rsid w:val="00CF013B"/>
    <w:rsid w:val="00CF02AD"/>
    <w:rsid w:val="00CF040D"/>
    <w:rsid w:val="00CF0550"/>
    <w:rsid w:val="00CF0962"/>
    <w:rsid w:val="00CF0D1C"/>
    <w:rsid w:val="00CF0DDD"/>
    <w:rsid w:val="00CF1B00"/>
    <w:rsid w:val="00CF1F2F"/>
    <w:rsid w:val="00CF2353"/>
    <w:rsid w:val="00CF3902"/>
    <w:rsid w:val="00CF3DE2"/>
    <w:rsid w:val="00CF3E1D"/>
    <w:rsid w:val="00CF4366"/>
    <w:rsid w:val="00CF483D"/>
    <w:rsid w:val="00CF4F98"/>
    <w:rsid w:val="00CF50AA"/>
    <w:rsid w:val="00CF5390"/>
    <w:rsid w:val="00CF53FC"/>
    <w:rsid w:val="00CF5A8D"/>
    <w:rsid w:val="00CF6066"/>
    <w:rsid w:val="00CF61B9"/>
    <w:rsid w:val="00CF621A"/>
    <w:rsid w:val="00CF6666"/>
    <w:rsid w:val="00CF6915"/>
    <w:rsid w:val="00CF6C7D"/>
    <w:rsid w:val="00CF70DB"/>
    <w:rsid w:val="00CF75EF"/>
    <w:rsid w:val="00CF780C"/>
    <w:rsid w:val="00CF7B34"/>
    <w:rsid w:val="00CF7C3B"/>
    <w:rsid w:val="00CF7DC5"/>
    <w:rsid w:val="00CF7DF8"/>
    <w:rsid w:val="00CF7F92"/>
    <w:rsid w:val="00D00D84"/>
    <w:rsid w:val="00D0101D"/>
    <w:rsid w:val="00D01061"/>
    <w:rsid w:val="00D01110"/>
    <w:rsid w:val="00D0131F"/>
    <w:rsid w:val="00D0140D"/>
    <w:rsid w:val="00D01533"/>
    <w:rsid w:val="00D019D2"/>
    <w:rsid w:val="00D01A8E"/>
    <w:rsid w:val="00D01D4C"/>
    <w:rsid w:val="00D01DC7"/>
    <w:rsid w:val="00D01DCA"/>
    <w:rsid w:val="00D01E97"/>
    <w:rsid w:val="00D01EED"/>
    <w:rsid w:val="00D0209B"/>
    <w:rsid w:val="00D021FE"/>
    <w:rsid w:val="00D022F2"/>
    <w:rsid w:val="00D02726"/>
    <w:rsid w:val="00D02772"/>
    <w:rsid w:val="00D02B92"/>
    <w:rsid w:val="00D02C72"/>
    <w:rsid w:val="00D03180"/>
    <w:rsid w:val="00D031C2"/>
    <w:rsid w:val="00D0323D"/>
    <w:rsid w:val="00D032FB"/>
    <w:rsid w:val="00D03539"/>
    <w:rsid w:val="00D03542"/>
    <w:rsid w:val="00D035B4"/>
    <w:rsid w:val="00D04080"/>
    <w:rsid w:val="00D04676"/>
    <w:rsid w:val="00D047BD"/>
    <w:rsid w:val="00D04B26"/>
    <w:rsid w:val="00D04D09"/>
    <w:rsid w:val="00D05028"/>
    <w:rsid w:val="00D05118"/>
    <w:rsid w:val="00D05196"/>
    <w:rsid w:val="00D051A0"/>
    <w:rsid w:val="00D05BE1"/>
    <w:rsid w:val="00D05C22"/>
    <w:rsid w:val="00D05F0B"/>
    <w:rsid w:val="00D061DA"/>
    <w:rsid w:val="00D063E3"/>
    <w:rsid w:val="00D069AB"/>
    <w:rsid w:val="00D06B55"/>
    <w:rsid w:val="00D06E9A"/>
    <w:rsid w:val="00D06EDA"/>
    <w:rsid w:val="00D06FDD"/>
    <w:rsid w:val="00D072B1"/>
    <w:rsid w:val="00D07401"/>
    <w:rsid w:val="00D077A8"/>
    <w:rsid w:val="00D078D1"/>
    <w:rsid w:val="00D07A58"/>
    <w:rsid w:val="00D07A73"/>
    <w:rsid w:val="00D10865"/>
    <w:rsid w:val="00D10C66"/>
    <w:rsid w:val="00D10E37"/>
    <w:rsid w:val="00D10ECA"/>
    <w:rsid w:val="00D10EFE"/>
    <w:rsid w:val="00D11473"/>
    <w:rsid w:val="00D1164C"/>
    <w:rsid w:val="00D1199E"/>
    <w:rsid w:val="00D11C10"/>
    <w:rsid w:val="00D12A09"/>
    <w:rsid w:val="00D12C2E"/>
    <w:rsid w:val="00D12DC2"/>
    <w:rsid w:val="00D1310B"/>
    <w:rsid w:val="00D13216"/>
    <w:rsid w:val="00D138AF"/>
    <w:rsid w:val="00D138FB"/>
    <w:rsid w:val="00D13A2C"/>
    <w:rsid w:val="00D13D75"/>
    <w:rsid w:val="00D13D79"/>
    <w:rsid w:val="00D14029"/>
    <w:rsid w:val="00D142EC"/>
    <w:rsid w:val="00D1455F"/>
    <w:rsid w:val="00D14787"/>
    <w:rsid w:val="00D14BC2"/>
    <w:rsid w:val="00D14FC1"/>
    <w:rsid w:val="00D1597F"/>
    <w:rsid w:val="00D15984"/>
    <w:rsid w:val="00D159AA"/>
    <w:rsid w:val="00D15AC8"/>
    <w:rsid w:val="00D15DBE"/>
    <w:rsid w:val="00D15FB5"/>
    <w:rsid w:val="00D16286"/>
    <w:rsid w:val="00D165BD"/>
    <w:rsid w:val="00D16786"/>
    <w:rsid w:val="00D167CB"/>
    <w:rsid w:val="00D167FA"/>
    <w:rsid w:val="00D16B18"/>
    <w:rsid w:val="00D16FAB"/>
    <w:rsid w:val="00D172CC"/>
    <w:rsid w:val="00D17325"/>
    <w:rsid w:val="00D17A69"/>
    <w:rsid w:val="00D17C6F"/>
    <w:rsid w:val="00D17D68"/>
    <w:rsid w:val="00D17DBE"/>
    <w:rsid w:val="00D20289"/>
    <w:rsid w:val="00D20764"/>
    <w:rsid w:val="00D207CB"/>
    <w:rsid w:val="00D20F6F"/>
    <w:rsid w:val="00D21270"/>
    <w:rsid w:val="00D213C2"/>
    <w:rsid w:val="00D21500"/>
    <w:rsid w:val="00D21671"/>
    <w:rsid w:val="00D22380"/>
    <w:rsid w:val="00D2349A"/>
    <w:rsid w:val="00D23844"/>
    <w:rsid w:val="00D238BA"/>
    <w:rsid w:val="00D23A8F"/>
    <w:rsid w:val="00D23C59"/>
    <w:rsid w:val="00D24268"/>
    <w:rsid w:val="00D24354"/>
    <w:rsid w:val="00D247DA"/>
    <w:rsid w:val="00D249D3"/>
    <w:rsid w:val="00D24A66"/>
    <w:rsid w:val="00D24E7D"/>
    <w:rsid w:val="00D2523D"/>
    <w:rsid w:val="00D256F4"/>
    <w:rsid w:val="00D25B1B"/>
    <w:rsid w:val="00D268E9"/>
    <w:rsid w:val="00D26A04"/>
    <w:rsid w:val="00D26D1E"/>
    <w:rsid w:val="00D26D30"/>
    <w:rsid w:val="00D27467"/>
    <w:rsid w:val="00D27689"/>
    <w:rsid w:val="00D27B17"/>
    <w:rsid w:val="00D27BCF"/>
    <w:rsid w:val="00D27D70"/>
    <w:rsid w:val="00D30434"/>
    <w:rsid w:val="00D3081E"/>
    <w:rsid w:val="00D30A76"/>
    <w:rsid w:val="00D30EB8"/>
    <w:rsid w:val="00D31180"/>
    <w:rsid w:val="00D3146E"/>
    <w:rsid w:val="00D31758"/>
    <w:rsid w:val="00D31828"/>
    <w:rsid w:val="00D31C10"/>
    <w:rsid w:val="00D31D5B"/>
    <w:rsid w:val="00D31E3B"/>
    <w:rsid w:val="00D32B84"/>
    <w:rsid w:val="00D32CE8"/>
    <w:rsid w:val="00D3318F"/>
    <w:rsid w:val="00D331CB"/>
    <w:rsid w:val="00D33210"/>
    <w:rsid w:val="00D3350D"/>
    <w:rsid w:val="00D339DC"/>
    <w:rsid w:val="00D33B0F"/>
    <w:rsid w:val="00D33BD6"/>
    <w:rsid w:val="00D33D03"/>
    <w:rsid w:val="00D347FB"/>
    <w:rsid w:val="00D34AA8"/>
    <w:rsid w:val="00D35056"/>
    <w:rsid w:val="00D3524D"/>
    <w:rsid w:val="00D355D9"/>
    <w:rsid w:val="00D3561B"/>
    <w:rsid w:val="00D356BD"/>
    <w:rsid w:val="00D363F8"/>
    <w:rsid w:val="00D36679"/>
    <w:rsid w:val="00D3667F"/>
    <w:rsid w:val="00D36E5B"/>
    <w:rsid w:val="00D372DD"/>
    <w:rsid w:val="00D37888"/>
    <w:rsid w:val="00D37A6F"/>
    <w:rsid w:val="00D37B64"/>
    <w:rsid w:val="00D402A9"/>
    <w:rsid w:val="00D404C9"/>
    <w:rsid w:val="00D407A5"/>
    <w:rsid w:val="00D409D0"/>
    <w:rsid w:val="00D40AC3"/>
    <w:rsid w:val="00D40CEE"/>
    <w:rsid w:val="00D40ECD"/>
    <w:rsid w:val="00D411E4"/>
    <w:rsid w:val="00D41391"/>
    <w:rsid w:val="00D4189A"/>
    <w:rsid w:val="00D41C80"/>
    <w:rsid w:val="00D423F6"/>
    <w:rsid w:val="00D42552"/>
    <w:rsid w:val="00D42656"/>
    <w:rsid w:val="00D4280B"/>
    <w:rsid w:val="00D42F82"/>
    <w:rsid w:val="00D43467"/>
    <w:rsid w:val="00D43F84"/>
    <w:rsid w:val="00D43FDE"/>
    <w:rsid w:val="00D44264"/>
    <w:rsid w:val="00D446E5"/>
    <w:rsid w:val="00D44862"/>
    <w:rsid w:val="00D44D8C"/>
    <w:rsid w:val="00D44ECE"/>
    <w:rsid w:val="00D44FC4"/>
    <w:rsid w:val="00D450CE"/>
    <w:rsid w:val="00D4567B"/>
    <w:rsid w:val="00D45820"/>
    <w:rsid w:val="00D45AE3"/>
    <w:rsid w:val="00D45C66"/>
    <w:rsid w:val="00D46067"/>
    <w:rsid w:val="00D4622D"/>
    <w:rsid w:val="00D4637B"/>
    <w:rsid w:val="00D46636"/>
    <w:rsid w:val="00D46812"/>
    <w:rsid w:val="00D46E50"/>
    <w:rsid w:val="00D47071"/>
    <w:rsid w:val="00D470BB"/>
    <w:rsid w:val="00D471A2"/>
    <w:rsid w:val="00D476BA"/>
    <w:rsid w:val="00D47A77"/>
    <w:rsid w:val="00D500D7"/>
    <w:rsid w:val="00D503B7"/>
    <w:rsid w:val="00D508A2"/>
    <w:rsid w:val="00D50CAF"/>
    <w:rsid w:val="00D51109"/>
    <w:rsid w:val="00D5160C"/>
    <w:rsid w:val="00D5176C"/>
    <w:rsid w:val="00D51BCC"/>
    <w:rsid w:val="00D52A91"/>
    <w:rsid w:val="00D5374F"/>
    <w:rsid w:val="00D53B31"/>
    <w:rsid w:val="00D53D68"/>
    <w:rsid w:val="00D54313"/>
    <w:rsid w:val="00D548ED"/>
    <w:rsid w:val="00D54967"/>
    <w:rsid w:val="00D54B06"/>
    <w:rsid w:val="00D54F59"/>
    <w:rsid w:val="00D5672A"/>
    <w:rsid w:val="00D56A89"/>
    <w:rsid w:val="00D57475"/>
    <w:rsid w:val="00D575F3"/>
    <w:rsid w:val="00D57718"/>
    <w:rsid w:val="00D57986"/>
    <w:rsid w:val="00D57C73"/>
    <w:rsid w:val="00D60179"/>
    <w:rsid w:val="00D6022F"/>
    <w:rsid w:val="00D60487"/>
    <w:rsid w:val="00D6048C"/>
    <w:rsid w:val="00D60663"/>
    <w:rsid w:val="00D60797"/>
    <w:rsid w:val="00D60820"/>
    <w:rsid w:val="00D60C84"/>
    <w:rsid w:val="00D60DE9"/>
    <w:rsid w:val="00D61088"/>
    <w:rsid w:val="00D615AE"/>
    <w:rsid w:val="00D61610"/>
    <w:rsid w:val="00D6198C"/>
    <w:rsid w:val="00D61EE3"/>
    <w:rsid w:val="00D622A5"/>
    <w:rsid w:val="00D62422"/>
    <w:rsid w:val="00D624D7"/>
    <w:rsid w:val="00D626C3"/>
    <w:rsid w:val="00D62E79"/>
    <w:rsid w:val="00D62ECF"/>
    <w:rsid w:val="00D6328C"/>
    <w:rsid w:val="00D63394"/>
    <w:rsid w:val="00D637A3"/>
    <w:rsid w:val="00D63A51"/>
    <w:rsid w:val="00D63C36"/>
    <w:rsid w:val="00D644C2"/>
    <w:rsid w:val="00D644D1"/>
    <w:rsid w:val="00D659AA"/>
    <w:rsid w:val="00D65DF3"/>
    <w:rsid w:val="00D65F8F"/>
    <w:rsid w:val="00D660D8"/>
    <w:rsid w:val="00D66309"/>
    <w:rsid w:val="00D66806"/>
    <w:rsid w:val="00D6688B"/>
    <w:rsid w:val="00D6696B"/>
    <w:rsid w:val="00D66A54"/>
    <w:rsid w:val="00D66C68"/>
    <w:rsid w:val="00D66CB2"/>
    <w:rsid w:val="00D66CE4"/>
    <w:rsid w:val="00D67070"/>
    <w:rsid w:val="00D671B0"/>
    <w:rsid w:val="00D67335"/>
    <w:rsid w:val="00D676F3"/>
    <w:rsid w:val="00D678FE"/>
    <w:rsid w:val="00D67DEF"/>
    <w:rsid w:val="00D67EF3"/>
    <w:rsid w:val="00D70068"/>
    <w:rsid w:val="00D70122"/>
    <w:rsid w:val="00D705E3"/>
    <w:rsid w:val="00D70777"/>
    <w:rsid w:val="00D708AF"/>
    <w:rsid w:val="00D709F1"/>
    <w:rsid w:val="00D70A6B"/>
    <w:rsid w:val="00D70AD3"/>
    <w:rsid w:val="00D70C6B"/>
    <w:rsid w:val="00D70D08"/>
    <w:rsid w:val="00D70F41"/>
    <w:rsid w:val="00D71144"/>
    <w:rsid w:val="00D714EF"/>
    <w:rsid w:val="00D71560"/>
    <w:rsid w:val="00D7195F"/>
    <w:rsid w:val="00D71CFB"/>
    <w:rsid w:val="00D71EA4"/>
    <w:rsid w:val="00D7217D"/>
    <w:rsid w:val="00D72426"/>
    <w:rsid w:val="00D72448"/>
    <w:rsid w:val="00D72916"/>
    <w:rsid w:val="00D7337A"/>
    <w:rsid w:val="00D734D1"/>
    <w:rsid w:val="00D736FB"/>
    <w:rsid w:val="00D73742"/>
    <w:rsid w:val="00D73751"/>
    <w:rsid w:val="00D73C30"/>
    <w:rsid w:val="00D74131"/>
    <w:rsid w:val="00D74E91"/>
    <w:rsid w:val="00D75186"/>
    <w:rsid w:val="00D751D0"/>
    <w:rsid w:val="00D752C1"/>
    <w:rsid w:val="00D75780"/>
    <w:rsid w:val="00D7587B"/>
    <w:rsid w:val="00D7587F"/>
    <w:rsid w:val="00D75D42"/>
    <w:rsid w:val="00D75EB5"/>
    <w:rsid w:val="00D7629E"/>
    <w:rsid w:val="00D77247"/>
    <w:rsid w:val="00D773A7"/>
    <w:rsid w:val="00D7748B"/>
    <w:rsid w:val="00D7754B"/>
    <w:rsid w:val="00D777BB"/>
    <w:rsid w:val="00D77836"/>
    <w:rsid w:val="00D77930"/>
    <w:rsid w:val="00D77B3A"/>
    <w:rsid w:val="00D77B92"/>
    <w:rsid w:val="00D77BFF"/>
    <w:rsid w:val="00D77D11"/>
    <w:rsid w:val="00D802F0"/>
    <w:rsid w:val="00D80510"/>
    <w:rsid w:val="00D805C9"/>
    <w:rsid w:val="00D80885"/>
    <w:rsid w:val="00D80C18"/>
    <w:rsid w:val="00D81B33"/>
    <w:rsid w:val="00D81BAD"/>
    <w:rsid w:val="00D81D0D"/>
    <w:rsid w:val="00D81D8E"/>
    <w:rsid w:val="00D81F81"/>
    <w:rsid w:val="00D81FA2"/>
    <w:rsid w:val="00D82B06"/>
    <w:rsid w:val="00D82D6E"/>
    <w:rsid w:val="00D82F3A"/>
    <w:rsid w:val="00D833AE"/>
    <w:rsid w:val="00D83691"/>
    <w:rsid w:val="00D838CF"/>
    <w:rsid w:val="00D83EDB"/>
    <w:rsid w:val="00D84160"/>
    <w:rsid w:val="00D844A4"/>
    <w:rsid w:val="00D845DF"/>
    <w:rsid w:val="00D84787"/>
    <w:rsid w:val="00D848B2"/>
    <w:rsid w:val="00D84F34"/>
    <w:rsid w:val="00D8501C"/>
    <w:rsid w:val="00D85555"/>
    <w:rsid w:val="00D85B13"/>
    <w:rsid w:val="00D86463"/>
    <w:rsid w:val="00D865E5"/>
    <w:rsid w:val="00D8686E"/>
    <w:rsid w:val="00D86D11"/>
    <w:rsid w:val="00D87016"/>
    <w:rsid w:val="00D87368"/>
    <w:rsid w:val="00D8744A"/>
    <w:rsid w:val="00D87486"/>
    <w:rsid w:val="00D8760C"/>
    <w:rsid w:val="00D87AFA"/>
    <w:rsid w:val="00D87C52"/>
    <w:rsid w:val="00D87D3D"/>
    <w:rsid w:val="00D87EB1"/>
    <w:rsid w:val="00D87FAA"/>
    <w:rsid w:val="00D90106"/>
    <w:rsid w:val="00D90469"/>
    <w:rsid w:val="00D90DDF"/>
    <w:rsid w:val="00D910CE"/>
    <w:rsid w:val="00D915D6"/>
    <w:rsid w:val="00D91681"/>
    <w:rsid w:val="00D91BCD"/>
    <w:rsid w:val="00D91E53"/>
    <w:rsid w:val="00D922A5"/>
    <w:rsid w:val="00D923B2"/>
    <w:rsid w:val="00D923CF"/>
    <w:rsid w:val="00D924FD"/>
    <w:rsid w:val="00D9265C"/>
    <w:rsid w:val="00D92F2F"/>
    <w:rsid w:val="00D92F5F"/>
    <w:rsid w:val="00D93707"/>
    <w:rsid w:val="00D939F2"/>
    <w:rsid w:val="00D93E30"/>
    <w:rsid w:val="00D93FEC"/>
    <w:rsid w:val="00D941F8"/>
    <w:rsid w:val="00D943FE"/>
    <w:rsid w:val="00D948DF"/>
    <w:rsid w:val="00D95165"/>
    <w:rsid w:val="00D953F0"/>
    <w:rsid w:val="00D95884"/>
    <w:rsid w:val="00D95B10"/>
    <w:rsid w:val="00D95BF8"/>
    <w:rsid w:val="00D96361"/>
    <w:rsid w:val="00D963B6"/>
    <w:rsid w:val="00D96598"/>
    <w:rsid w:val="00D96EA8"/>
    <w:rsid w:val="00D96F69"/>
    <w:rsid w:val="00D97376"/>
    <w:rsid w:val="00D97A52"/>
    <w:rsid w:val="00D97CA0"/>
    <w:rsid w:val="00DA003B"/>
    <w:rsid w:val="00DA0286"/>
    <w:rsid w:val="00DA0465"/>
    <w:rsid w:val="00DA0A91"/>
    <w:rsid w:val="00DA0DE8"/>
    <w:rsid w:val="00DA0FFA"/>
    <w:rsid w:val="00DA162A"/>
    <w:rsid w:val="00DA1EC2"/>
    <w:rsid w:val="00DA2137"/>
    <w:rsid w:val="00DA21E4"/>
    <w:rsid w:val="00DA23FA"/>
    <w:rsid w:val="00DA2421"/>
    <w:rsid w:val="00DA2F94"/>
    <w:rsid w:val="00DA3E47"/>
    <w:rsid w:val="00DA56E7"/>
    <w:rsid w:val="00DA57BF"/>
    <w:rsid w:val="00DA57C0"/>
    <w:rsid w:val="00DA59D1"/>
    <w:rsid w:val="00DA5D9B"/>
    <w:rsid w:val="00DA5ED6"/>
    <w:rsid w:val="00DA5FBD"/>
    <w:rsid w:val="00DA6207"/>
    <w:rsid w:val="00DA64EF"/>
    <w:rsid w:val="00DA664B"/>
    <w:rsid w:val="00DA682B"/>
    <w:rsid w:val="00DA6984"/>
    <w:rsid w:val="00DA6A90"/>
    <w:rsid w:val="00DA6C8C"/>
    <w:rsid w:val="00DA6F78"/>
    <w:rsid w:val="00DA7169"/>
    <w:rsid w:val="00DA7555"/>
    <w:rsid w:val="00DA77F2"/>
    <w:rsid w:val="00DA7A8D"/>
    <w:rsid w:val="00DA7D18"/>
    <w:rsid w:val="00DB03F4"/>
    <w:rsid w:val="00DB063D"/>
    <w:rsid w:val="00DB0A57"/>
    <w:rsid w:val="00DB123A"/>
    <w:rsid w:val="00DB16E4"/>
    <w:rsid w:val="00DB1AC9"/>
    <w:rsid w:val="00DB1BC5"/>
    <w:rsid w:val="00DB1CE7"/>
    <w:rsid w:val="00DB25A8"/>
    <w:rsid w:val="00DB2D8C"/>
    <w:rsid w:val="00DB3898"/>
    <w:rsid w:val="00DB3E2A"/>
    <w:rsid w:val="00DB4265"/>
    <w:rsid w:val="00DB43A9"/>
    <w:rsid w:val="00DB448F"/>
    <w:rsid w:val="00DB46E1"/>
    <w:rsid w:val="00DB49DD"/>
    <w:rsid w:val="00DB4DB3"/>
    <w:rsid w:val="00DB5995"/>
    <w:rsid w:val="00DB5BC4"/>
    <w:rsid w:val="00DB5C7E"/>
    <w:rsid w:val="00DB5F01"/>
    <w:rsid w:val="00DB610E"/>
    <w:rsid w:val="00DB61C2"/>
    <w:rsid w:val="00DB667F"/>
    <w:rsid w:val="00DB68F2"/>
    <w:rsid w:val="00DB698C"/>
    <w:rsid w:val="00DB6AD7"/>
    <w:rsid w:val="00DB6F3F"/>
    <w:rsid w:val="00DB7182"/>
    <w:rsid w:val="00DB7261"/>
    <w:rsid w:val="00DB7283"/>
    <w:rsid w:val="00DB7DF7"/>
    <w:rsid w:val="00DC0164"/>
    <w:rsid w:val="00DC0210"/>
    <w:rsid w:val="00DC05C8"/>
    <w:rsid w:val="00DC0695"/>
    <w:rsid w:val="00DC0A7E"/>
    <w:rsid w:val="00DC10D6"/>
    <w:rsid w:val="00DC1147"/>
    <w:rsid w:val="00DC146B"/>
    <w:rsid w:val="00DC15B2"/>
    <w:rsid w:val="00DC1894"/>
    <w:rsid w:val="00DC19F1"/>
    <w:rsid w:val="00DC21EA"/>
    <w:rsid w:val="00DC250A"/>
    <w:rsid w:val="00DC2520"/>
    <w:rsid w:val="00DC25E3"/>
    <w:rsid w:val="00DC278C"/>
    <w:rsid w:val="00DC2827"/>
    <w:rsid w:val="00DC2944"/>
    <w:rsid w:val="00DC2E1B"/>
    <w:rsid w:val="00DC3313"/>
    <w:rsid w:val="00DC33F4"/>
    <w:rsid w:val="00DC34F1"/>
    <w:rsid w:val="00DC3503"/>
    <w:rsid w:val="00DC3656"/>
    <w:rsid w:val="00DC37B7"/>
    <w:rsid w:val="00DC3DAD"/>
    <w:rsid w:val="00DC403F"/>
    <w:rsid w:val="00DC408F"/>
    <w:rsid w:val="00DC4246"/>
    <w:rsid w:val="00DC428C"/>
    <w:rsid w:val="00DC4700"/>
    <w:rsid w:val="00DC5016"/>
    <w:rsid w:val="00DC540D"/>
    <w:rsid w:val="00DC5410"/>
    <w:rsid w:val="00DC5651"/>
    <w:rsid w:val="00DC56CF"/>
    <w:rsid w:val="00DC5799"/>
    <w:rsid w:val="00DC5F25"/>
    <w:rsid w:val="00DC6236"/>
    <w:rsid w:val="00DC64D1"/>
    <w:rsid w:val="00DC6AF6"/>
    <w:rsid w:val="00DC7049"/>
    <w:rsid w:val="00DC730F"/>
    <w:rsid w:val="00DC749C"/>
    <w:rsid w:val="00DC78F6"/>
    <w:rsid w:val="00DC7B6F"/>
    <w:rsid w:val="00DC7D61"/>
    <w:rsid w:val="00DC7DC8"/>
    <w:rsid w:val="00DD0069"/>
    <w:rsid w:val="00DD093D"/>
    <w:rsid w:val="00DD0A81"/>
    <w:rsid w:val="00DD0D42"/>
    <w:rsid w:val="00DD0D4C"/>
    <w:rsid w:val="00DD0E19"/>
    <w:rsid w:val="00DD0EB0"/>
    <w:rsid w:val="00DD15CA"/>
    <w:rsid w:val="00DD1954"/>
    <w:rsid w:val="00DD1D5A"/>
    <w:rsid w:val="00DD1EB5"/>
    <w:rsid w:val="00DD2129"/>
    <w:rsid w:val="00DD24E1"/>
    <w:rsid w:val="00DD2A99"/>
    <w:rsid w:val="00DD2E05"/>
    <w:rsid w:val="00DD2FFD"/>
    <w:rsid w:val="00DD301B"/>
    <w:rsid w:val="00DD3679"/>
    <w:rsid w:val="00DD377D"/>
    <w:rsid w:val="00DD442E"/>
    <w:rsid w:val="00DD4A17"/>
    <w:rsid w:val="00DD4E30"/>
    <w:rsid w:val="00DD4F1D"/>
    <w:rsid w:val="00DD507A"/>
    <w:rsid w:val="00DD5089"/>
    <w:rsid w:val="00DD5794"/>
    <w:rsid w:val="00DD5C29"/>
    <w:rsid w:val="00DD5C8E"/>
    <w:rsid w:val="00DD6776"/>
    <w:rsid w:val="00DD696C"/>
    <w:rsid w:val="00DD6A1E"/>
    <w:rsid w:val="00DD6A90"/>
    <w:rsid w:val="00DD6C5B"/>
    <w:rsid w:val="00DD6F77"/>
    <w:rsid w:val="00DD6FEB"/>
    <w:rsid w:val="00DD70AF"/>
    <w:rsid w:val="00DD7357"/>
    <w:rsid w:val="00DD7DFF"/>
    <w:rsid w:val="00DE03E7"/>
    <w:rsid w:val="00DE065C"/>
    <w:rsid w:val="00DE0784"/>
    <w:rsid w:val="00DE07BB"/>
    <w:rsid w:val="00DE0BE6"/>
    <w:rsid w:val="00DE0CFA"/>
    <w:rsid w:val="00DE0D28"/>
    <w:rsid w:val="00DE0DCF"/>
    <w:rsid w:val="00DE113A"/>
    <w:rsid w:val="00DE1807"/>
    <w:rsid w:val="00DE1972"/>
    <w:rsid w:val="00DE1B86"/>
    <w:rsid w:val="00DE21F2"/>
    <w:rsid w:val="00DE2583"/>
    <w:rsid w:val="00DE275B"/>
    <w:rsid w:val="00DE2DD4"/>
    <w:rsid w:val="00DE378C"/>
    <w:rsid w:val="00DE38DC"/>
    <w:rsid w:val="00DE3AFC"/>
    <w:rsid w:val="00DE3B62"/>
    <w:rsid w:val="00DE3EDF"/>
    <w:rsid w:val="00DE3FDD"/>
    <w:rsid w:val="00DE449E"/>
    <w:rsid w:val="00DE449F"/>
    <w:rsid w:val="00DE4AC2"/>
    <w:rsid w:val="00DE4B4D"/>
    <w:rsid w:val="00DE4E40"/>
    <w:rsid w:val="00DE4EBB"/>
    <w:rsid w:val="00DE522E"/>
    <w:rsid w:val="00DE5418"/>
    <w:rsid w:val="00DE542D"/>
    <w:rsid w:val="00DE5EBD"/>
    <w:rsid w:val="00DE64BA"/>
    <w:rsid w:val="00DE6860"/>
    <w:rsid w:val="00DE6ADB"/>
    <w:rsid w:val="00DE736D"/>
    <w:rsid w:val="00DE75D1"/>
    <w:rsid w:val="00DE7A9A"/>
    <w:rsid w:val="00DE7CF3"/>
    <w:rsid w:val="00DE7EFF"/>
    <w:rsid w:val="00DF0010"/>
    <w:rsid w:val="00DF04CD"/>
    <w:rsid w:val="00DF096F"/>
    <w:rsid w:val="00DF0BF7"/>
    <w:rsid w:val="00DF0C12"/>
    <w:rsid w:val="00DF0E4A"/>
    <w:rsid w:val="00DF14EE"/>
    <w:rsid w:val="00DF1906"/>
    <w:rsid w:val="00DF2116"/>
    <w:rsid w:val="00DF223E"/>
    <w:rsid w:val="00DF235E"/>
    <w:rsid w:val="00DF346E"/>
    <w:rsid w:val="00DF370B"/>
    <w:rsid w:val="00DF376B"/>
    <w:rsid w:val="00DF3BB8"/>
    <w:rsid w:val="00DF3C64"/>
    <w:rsid w:val="00DF4E96"/>
    <w:rsid w:val="00DF53DE"/>
    <w:rsid w:val="00DF5546"/>
    <w:rsid w:val="00DF5F9A"/>
    <w:rsid w:val="00DF66D7"/>
    <w:rsid w:val="00DF6720"/>
    <w:rsid w:val="00DF6B5D"/>
    <w:rsid w:val="00DF6E9C"/>
    <w:rsid w:val="00DF6F8B"/>
    <w:rsid w:val="00DF6FBD"/>
    <w:rsid w:val="00DF6FEC"/>
    <w:rsid w:val="00DF7018"/>
    <w:rsid w:val="00DF7127"/>
    <w:rsid w:val="00DF7225"/>
    <w:rsid w:val="00DF7564"/>
    <w:rsid w:val="00DF75C9"/>
    <w:rsid w:val="00DF77D6"/>
    <w:rsid w:val="00DF77FA"/>
    <w:rsid w:val="00DF7884"/>
    <w:rsid w:val="00DF79BF"/>
    <w:rsid w:val="00E0003D"/>
    <w:rsid w:val="00E003C7"/>
    <w:rsid w:val="00E005C8"/>
    <w:rsid w:val="00E007E1"/>
    <w:rsid w:val="00E0084B"/>
    <w:rsid w:val="00E00865"/>
    <w:rsid w:val="00E009CC"/>
    <w:rsid w:val="00E00AE9"/>
    <w:rsid w:val="00E00E69"/>
    <w:rsid w:val="00E00F60"/>
    <w:rsid w:val="00E012B8"/>
    <w:rsid w:val="00E012EF"/>
    <w:rsid w:val="00E0151E"/>
    <w:rsid w:val="00E016B4"/>
    <w:rsid w:val="00E0189A"/>
    <w:rsid w:val="00E01E39"/>
    <w:rsid w:val="00E0210F"/>
    <w:rsid w:val="00E02114"/>
    <w:rsid w:val="00E021E2"/>
    <w:rsid w:val="00E02557"/>
    <w:rsid w:val="00E02756"/>
    <w:rsid w:val="00E0285E"/>
    <w:rsid w:val="00E02F70"/>
    <w:rsid w:val="00E03086"/>
    <w:rsid w:val="00E0331D"/>
    <w:rsid w:val="00E04450"/>
    <w:rsid w:val="00E04736"/>
    <w:rsid w:val="00E04A6D"/>
    <w:rsid w:val="00E04A78"/>
    <w:rsid w:val="00E04C2A"/>
    <w:rsid w:val="00E053D0"/>
    <w:rsid w:val="00E059A2"/>
    <w:rsid w:val="00E05F96"/>
    <w:rsid w:val="00E0645B"/>
    <w:rsid w:val="00E065E8"/>
    <w:rsid w:val="00E06665"/>
    <w:rsid w:val="00E06744"/>
    <w:rsid w:val="00E06CE3"/>
    <w:rsid w:val="00E06E8A"/>
    <w:rsid w:val="00E072C7"/>
    <w:rsid w:val="00E074DF"/>
    <w:rsid w:val="00E07A28"/>
    <w:rsid w:val="00E07A32"/>
    <w:rsid w:val="00E07B4C"/>
    <w:rsid w:val="00E10111"/>
    <w:rsid w:val="00E10169"/>
    <w:rsid w:val="00E1036B"/>
    <w:rsid w:val="00E10459"/>
    <w:rsid w:val="00E10725"/>
    <w:rsid w:val="00E10922"/>
    <w:rsid w:val="00E10D7D"/>
    <w:rsid w:val="00E10EE0"/>
    <w:rsid w:val="00E11273"/>
    <w:rsid w:val="00E116B2"/>
    <w:rsid w:val="00E116C0"/>
    <w:rsid w:val="00E11881"/>
    <w:rsid w:val="00E11891"/>
    <w:rsid w:val="00E11E24"/>
    <w:rsid w:val="00E11E9E"/>
    <w:rsid w:val="00E12001"/>
    <w:rsid w:val="00E120E5"/>
    <w:rsid w:val="00E123BC"/>
    <w:rsid w:val="00E129EE"/>
    <w:rsid w:val="00E129F2"/>
    <w:rsid w:val="00E13691"/>
    <w:rsid w:val="00E13D9B"/>
    <w:rsid w:val="00E14044"/>
    <w:rsid w:val="00E1425D"/>
    <w:rsid w:val="00E144B7"/>
    <w:rsid w:val="00E145A8"/>
    <w:rsid w:val="00E152D4"/>
    <w:rsid w:val="00E15315"/>
    <w:rsid w:val="00E15E54"/>
    <w:rsid w:val="00E15FAC"/>
    <w:rsid w:val="00E1657A"/>
    <w:rsid w:val="00E169EB"/>
    <w:rsid w:val="00E16E2F"/>
    <w:rsid w:val="00E173AB"/>
    <w:rsid w:val="00E17599"/>
    <w:rsid w:val="00E1763F"/>
    <w:rsid w:val="00E17900"/>
    <w:rsid w:val="00E17BCE"/>
    <w:rsid w:val="00E17FDF"/>
    <w:rsid w:val="00E20337"/>
    <w:rsid w:val="00E203AC"/>
    <w:rsid w:val="00E20934"/>
    <w:rsid w:val="00E20E4A"/>
    <w:rsid w:val="00E21124"/>
    <w:rsid w:val="00E2126A"/>
    <w:rsid w:val="00E21472"/>
    <w:rsid w:val="00E2194E"/>
    <w:rsid w:val="00E21D4E"/>
    <w:rsid w:val="00E21E7B"/>
    <w:rsid w:val="00E21EF9"/>
    <w:rsid w:val="00E22336"/>
    <w:rsid w:val="00E2249E"/>
    <w:rsid w:val="00E2294D"/>
    <w:rsid w:val="00E22B06"/>
    <w:rsid w:val="00E22C68"/>
    <w:rsid w:val="00E23347"/>
    <w:rsid w:val="00E23398"/>
    <w:rsid w:val="00E23DBC"/>
    <w:rsid w:val="00E23F82"/>
    <w:rsid w:val="00E24A68"/>
    <w:rsid w:val="00E24B45"/>
    <w:rsid w:val="00E24E42"/>
    <w:rsid w:val="00E2506C"/>
    <w:rsid w:val="00E255CB"/>
    <w:rsid w:val="00E257EA"/>
    <w:rsid w:val="00E2591C"/>
    <w:rsid w:val="00E25E5F"/>
    <w:rsid w:val="00E2648B"/>
    <w:rsid w:val="00E26855"/>
    <w:rsid w:val="00E270FC"/>
    <w:rsid w:val="00E27BD2"/>
    <w:rsid w:val="00E27D5D"/>
    <w:rsid w:val="00E300CF"/>
    <w:rsid w:val="00E301F4"/>
    <w:rsid w:val="00E3033C"/>
    <w:rsid w:val="00E3086B"/>
    <w:rsid w:val="00E31167"/>
    <w:rsid w:val="00E31609"/>
    <w:rsid w:val="00E31679"/>
    <w:rsid w:val="00E31BFE"/>
    <w:rsid w:val="00E31D38"/>
    <w:rsid w:val="00E31DFA"/>
    <w:rsid w:val="00E31E8C"/>
    <w:rsid w:val="00E322E9"/>
    <w:rsid w:val="00E323DD"/>
    <w:rsid w:val="00E323FB"/>
    <w:rsid w:val="00E32984"/>
    <w:rsid w:val="00E32A5B"/>
    <w:rsid w:val="00E33156"/>
    <w:rsid w:val="00E3349C"/>
    <w:rsid w:val="00E335F6"/>
    <w:rsid w:val="00E33898"/>
    <w:rsid w:val="00E33A1E"/>
    <w:rsid w:val="00E33E83"/>
    <w:rsid w:val="00E341C9"/>
    <w:rsid w:val="00E343DB"/>
    <w:rsid w:val="00E343F0"/>
    <w:rsid w:val="00E3450F"/>
    <w:rsid w:val="00E345E6"/>
    <w:rsid w:val="00E34B51"/>
    <w:rsid w:val="00E34CA6"/>
    <w:rsid w:val="00E34EA0"/>
    <w:rsid w:val="00E34F4E"/>
    <w:rsid w:val="00E350F9"/>
    <w:rsid w:val="00E35136"/>
    <w:rsid w:val="00E351A9"/>
    <w:rsid w:val="00E35673"/>
    <w:rsid w:val="00E35C9C"/>
    <w:rsid w:val="00E36BAF"/>
    <w:rsid w:val="00E36D88"/>
    <w:rsid w:val="00E36E0E"/>
    <w:rsid w:val="00E37212"/>
    <w:rsid w:val="00E3734B"/>
    <w:rsid w:val="00E37402"/>
    <w:rsid w:val="00E377AF"/>
    <w:rsid w:val="00E37973"/>
    <w:rsid w:val="00E37CE5"/>
    <w:rsid w:val="00E37FD2"/>
    <w:rsid w:val="00E40471"/>
    <w:rsid w:val="00E4057E"/>
    <w:rsid w:val="00E4074C"/>
    <w:rsid w:val="00E40EC8"/>
    <w:rsid w:val="00E4100F"/>
    <w:rsid w:val="00E410CA"/>
    <w:rsid w:val="00E411E2"/>
    <w:rsid w:val="00E413CA"/>
    <w:rsid w:val="00E415E2"/>
    <w:rsid w:val="00E4174A"/>
    <w:rsid w:val="00E41AA8"/>
    <w:rsid w:val="00E41BFE"/>
    <w:rsid w:val="00E41FA5"/>
    <w:rsid w:val="00E4286A"/>
    <w:rsid w:val="00E4305F"/>
    <w:rsid w:val="00E430AB"/>
    <w:rsid w:val="00E430D8"/>
    <w:rsid w:val="00E435C8"/>
    <w:rsid w:val="00E43C61"/>
    <w:rsid w:val="00E4405F"/>
    <w:rsid w:val="00E440B7"/>
    <w:rsid w:val="00E44A74"/>
    <w:rsid w:val="00E44DE3"/>
    <w:rsid w:val="00E44E31"/>
    <w:rsid w:val="00E45596"/>
    <w:rsid w:val="00E455FC"/>
    <w:rsid w:val="00E45AC2"/>
    <w:rsid w:val="00E45AE9"/>
    <w:rsid w:val="00E45B64"/>
    <w:rsid w:val="00E45D6C"/>
    <w:rsid w:val="00E45E99"/>
    <w:rsid w:val="00E46244"/>
    <w:rsid w:val="00E463BB"/>
    <w:rsid w:val="00E464E1"/>
    <w:rsid w:val="00E464FA"/>
    <w:rsid w:val="00E46805"/>
    <w:rsid w:val="00E469EF"/>
    <w:rsid w:val="00E46B2D"/>
    <w:rsid w:val="00E46BDB"/>
    <w:rsid w:val="00E46D99"/>
    <w:rsid w:val="00E46E94"/>
    <w:rsid w:val="00E46EAD"/>
    <w:rsid w:val="00E470BD"/>
    <w:rsid w:val="00E4712D"/>
    <w:rsid w:val="00E4784F"/>
    <w:rsid w:val="00E47CD3"/>
    <w:rsid w:val="00E47EBB"/>
    <w:rsid w:val="00E50249"/>
    <w:rsid w:val="00E50501"/>
    <w:rsid w:val="00E506E4"/>
    <w:rsid w:val="00E50C22"/>
    <w:rsid w:val="00E50E7B"/>
    <w:rsid w:val="00E51165"/>
    <w:rsid w:val="00E514AB"/>
    <w:rsid w:val="00E51E5B"/>
    <w:rsid w:val="00E51EC2"/>
    <w:rsid w:val="00E52022"/>
    <w:rsid w:val="00E520AF"/>
    <w:rsid w:val="00E52314"/>
    <w:rsid w:val="00E5231A"/>
    <w:rsid w:val="00E52462"/>
    <w:rsid w:val="00E52527"/>
    <w:rsid w:val="00E52725"/>
    <w:rsid w:val="00E52C23"/>
    <w:rsid w:val="00E5312A"/>
    <w:rsid w:val="00E5322E"/>
    <w:rsid w:val="00E53255"/>
    <w:rsid w:val="00E535AF"/>
    <w:rsid w:val="00E53BF8"/>
    <w:rsid w:val="00E540B8"/>
    <w:rsid w:val="00E547D4"/>
    <w:rsid w:val="00E54874"/>
    <w:rsid w:val="00E54A51"/>
    <w:rsid w:val="00E54B42"/>
    <w:rsid w:val="00E54DB1"/>
    <w:rsid w:val="00E55294"/>
    <w:rsid w:val="00E55495"/>
    <w:rsid w:val="00E554DD"/>
    <w:rsid w:val="00E5559E"/>
    <w:rsid w:val="00E558C8"/>
    <w:rsid w:val="00E55B18"/>
    <w:rsid w:val="00E55D53"/>
    <w:rsid w:val="00E55FE3"/>
    <w:rsid w:val="00E56354"/>
    <w:rsid w:val="00E563F9"/>
    <w:rsid w:val="00E57481"/>
    <w:rsid w:val="00E575F1"/>
    <w:rsid w:val="00E5769D"/>
    <w:rsid w:val="00E60151"/>
    <w:rsid w:val="00E60278"/>
    <w:rsid w:val="00E607B9"/>
    <w:rsid w:val="00E608EC"/>
    <w:rsid w:val="00E60925"/>
    <w:rsid w:val="00E6092F"/>
    <w:rsid w:val="00E6097C"/>
    <w:rsid w:val="00E61140"/>
    <w:rsid w:val="00E61471"/>
    <w:rsid w:val="00E61CB1"/>
    <w:rsid w:val="00E61CE8"/>
    <w:rsid w:val="00E6238B"/>
    <w:rsid w:val="00E62478"/>
    <w:rsid w:val="00E628FA"/>
    <w:rsid w:val="00E631AF"/>
    <w:rsid w:val="00E63203"/>
    <w:rsid w:val="00E640FF"/>
    <w:rsid w:val="00E64C62"/>
    <w:rsid w:val="00E6537F"/>
    <w:rsid w:val="00E6574D"/>
    <w:rsid w:val="00E65F38"/>
    <w:rsid w:val="00E66611"/>
    <w:rsid w:val="00E66763"/>
    <w:rsid w:val="00E67BB0"/>
    <w:rsid w:val="00E67DD9"/>
    <w:rsid w:val="00E702DA"/>
    <w:rsid w:val="00E70336"/>
    <w:rsid w:val="00E707FC"/>
    <w:rsid w:val="00E70A19"/>
    <w:rsid w:val="00E70D6F"/>
    <w:rsid w:val="00E710E4"/>
    <w:rsid w:val="00E715DA"/>
    <w:rsid w:val="00E7199E"/>
    <w:rsid w:val="00E71E5A"/>
    <w:rsid w:val="00E728E3"/>
    <w:rsid w:val="00E72C22"/>
    <w:rsid w:val="00E72F24"/>
    <w:rsid w:val="00E73043"/>
    <w:rsid w:val="00E73320"/>
    <w:rsid w:val="00E73381"/>
    <w:rsid w:val="00E73854"/>
    <w:rsid w:val="00E73AEC"/>
    <w:rsid w:val="00E743EF"/>
    <w:rsid w:val="00E74573"/>
    <w:rsid w:val="00E745CE"/>
    <w:rsid w:val="00E7492D"/>
    <w:rsid w:val="00E74BC4"/>
    <w:rsid w:val="00E74F5A"/>
    <w:rsid w:val="00E753D3"/>
    <w:rsid w:val="00E75490"/>
    <w:rsid w:val="00E755CF"/>
    <w:rsid w:val="00E76E59"/>
    <w:rsid w:val="00E7752F"/>
    <w:rsid w:val="00E77FE3"/>
    <w:rsid w:val="00E809EB"/>
    <w:rsid w:val="00E80B76"/>
    <w:rsid w:val="00E80EBC"/>
    <w:rsid w:val="00E812D6"/>
    <w:rsid w:val="00E813DD"/>
    <w:rsid w:val="00E81BD7"/>
    <w:rsid w:val="00E81D6F"/>
    <w:rsid w:val="00E81F1E"/>
    <w:rsid w:val="00E81F2A"/>
    <w:rsid w:val="00E820D7"/>
    <w:rsid w:val="00E8219D"/>
    <w:rsid w:val="00E82253"/>
    <w:rsid w:val="00E82569"/>
    <w:rsid w:val="00E825FC"/>
    <w:rsid w:val="00E827F3"/>
    <w:rsid w:val="00E8317B"/>
    <w:rsid w:val="00E8321E"/>
    <w:rsid w:val="00E83264"/>
    <w:rsid w:val="00E8336C"/>
    <w:rsid w:val="00E8364D"/>
    <w:rsid w:val="00E83962"/>
    <w:rsid w:val="00E83B11"/>
    <w:rsid w:val="00E83DCF"/>
    <w:rsid w:val="00E83E6D"/>
    <w:rsid w:val="00E84083"/>
    <w:rsid w:val="00E84300"/>
    <w:rsid w:val="00E84FA6"/>
    <w:rsid w:val="00E85434"/>
    <w:rsid w:val="00E8567C"/>
    <w:rsid w:val="00E856AC"/>
    <w:rsid w:val="00E8578D"/>
    <w:rsid w:val="00E85B42"/>
    <w:rsid w:val="00E85D8C"/>
    <w:rsid w:val="00E86149"/>
    <w:rsid w:val="00E8686D"/>
    <w:rsid w:val="00E868CE"/>
    <w:rsid w:val="00E87524"/>
    <w:rsid w:val="00E8775A"/>
    <w:rsid w:val="00E877D4"/>
    <w:rsid w:val="00E878BF"/>
    <w:rsid w:val="00E87AA6"/>
    <w:rsid w:val="00E87ACA"/>
    <w:rsid w:val="00E87B06"/>
    <w:rsid w:val="00E87CE3"/>
    <w:rsid w:val="00E87DFC"/>
    <w:rsid w:val="00E87F89"/>
    <w:rsid w:val="00E901AA"/>
    <w:rsid w:val="00E907F1"/>
    <w:rsid w:val="00E90880"/>
    <w:rsid w:val="00E90A78"/>
    <w:rsid w:val="00E90BA4"/>
    <w:rsid w:val="00E90BF7"/>
    <w:rsid w:val="00E90F67"/>
    <w:rsid w:val="00E9125A"/>
    <w:rsid w:val="00E91CA4"/>
    <w:rsid w:val="00E92440"/>
    <w:rsid w:val="00E92778"/>
    <w:rsid w:val="00E92D8E"/>
    <w:rsid w:val="00E93078"/>
    <w:rsid w:val="00E93793"/>
    <w:rsid w:val="00E93A6B"/>
    <w:rsid w:val="00E9444B"/>
    <w:rsid w:val="00E94969"/>
    <w:rsid w:val="00E949E1"/>
    <w:rsid w:val="00E94B4F"/>
    <w:rsid w:val="00E94D56"/>
    <w:rsid w:val="00E9503D"/>
    <w:rsid w:val="00E951C4"/>
    <w:rsid w:val="00E95797"/>
    <w:rsid w:val="00E95A8E"/>
    <w:rsid w:val="00E95A9A"/>
    <w:rsid w:val="00E95BDB"/>
    <w:rsid w:val="00E95CF0"/>
    <w:rsid w:val="00E95F88"/>
    <w:rsid w:val="00E96EF9"/>
    <w:rsid w:val="00E96F7F"/>
    <w:rsid w:val="00E96FCE"/>
    <w:rsid w:val="00E97016"/>
    <w:rsid w:val="00E970A2"/>
    <w:rsid w:val="00E970AA"/>
    <w:rsid w:val="00E9757B"/>
    <w:rsid w:val="00E9757C"/>
    <w:rsid w:val="00E97828"/>
    <w:rsid w:val="00E97A71"/>
    <w:rsid w:val="00E97B0E"/>
    <w:rsid w:val="00E97CAC"/>
    <w:rsid w:val="00E97F55"/>
    <w:rsid w:val="00EA0031"/>
    <w:rsid w:val="00EA0155"/>
    <w:rsid w:val="00EA02AD"/>
    <w:rsid w:val="00EA03D3"/>
    <w:rsid w:val="00EA08DC"/>
    <w:rsid w:val="00EA0B16"/>
    <w:rsid w:val="00EA0B26"/>
    <w:rsid w:val="00EA123A"/>
    <w:rsid w:val="00EA1306"/>
    <w:rsid w:val="00EA141C"/>
    <w:rsid w:val="00EA1592"/>
    <w:rsid w:val="00EA1A15"/>
    <w:rsid w:val="00EA1CB4"/>
    <w:rsid w:val="00EA1EDD"/>
    <w:rsid w:val="00EA20A6"/>
    <w:rsid w:val="00EA24DB"/>
    <w:rsid w:val="00EA24DE"/>
    <w:rsid w:val="00EA2B91"/>
    <w:rsid w:val="00EA2BCD"/>
    <w:rsid w:val="00EA2E03"/>
    <w:rsid w:val="00EA3488"/>
    <w:rsid w:val="00EA349F"/>
    <w:rsid w:val="00EA37DF"/>
    <w:rsid w:val="00EA382C"/>
    <w:rsid w:val="00EA39C6"/>
    <w:rsid w:val="00EA446E"/>
    <w:rsid w:val="00EA4562"/>
    <w:rsid w:val="00EA468B"/>
    <w:rsid w:val="00EA4C63"/>
    <w:rsid w:val="00EA5309"/>
    <w:rsid w:val="00EA53D6"/>
    <w:rsid w:val="00EA550A"/>
    <w:rsid w:val="00EA5CAA"/>
    <w:rsid w:val="00EA62C4"/>
    <w:rsid w:val="00EA6577"/>
    <w:rsid w:val="00EA69FC"/>
    <w:rsid w:val="00EA6A6F"/>
    <w:rsid w:val="00EA6B8C"/>
    <w:rsid w:val="00EA6CF6"/>
    <w:rsid w:val="00EA6E07"/>
    <w:rsid w:val="00EA7182"/>
    <w:rsid w:val="00EA71FE"/>
    <w:rsid w:val="00EA7DE5"/>
    <w:rsid w:val="00EB03E7"/>
    <w:rsid w:val="00EB0456"/>
    <w:rsid w:val="00EB0DD0"/>
    <w:rsid w:val="00EB17A6"/>
    <w:rsid w:val="00EB1A2C"/>
    <w:rsid w:val="00EB1D8F"/>
    <w:rsid w:val="00EB1EF1"/>
    <w:rsid w:val="00EB2056"/>
    <w:rsid w:val="00EB2601"/>
    <w:rsid w:val="00EB29A1"/>
    <w:rsid w:val="00EB3185"/>
    <w:rsid w:val="00EB3525"/>
    <w:rsid w:val="00EB3586"/>
    <w:rsid w:val="00EB35FB"/>
    <w:rsid w:val="00EB3682"/>
    <w:rsid w:val="00EB37F6"/>
    <w:rsid w:val="00EB3866"/>
    <w:rsid w:val="00EB3E38"/>
    <w:rsid w:val="00EB44DD"/>
    <w:rsid w:val="00EB4918"/>
    <w:rsid w:val="00EB4B42"/>
    <w:rsid w:val="00EB4CBB"/>
    <w:rsid w:val="00EB4D2C"/>
    <w:rsid w:val="00EB4D6E"/>
    <w:rsid w:val="00EB4EA2"/>
    <w:rsid w:val="00EB53AF"/>
    <w:rsid w:val="00EB54E6"/>
    <w:rsid w:val="00EB5789"/>
    <w:rsid w:val="00EB5791"/>
    <w:rsid w:val="00EB589C"/>
    <w:rsid w:val="00EB63CF"/>
    <w:rsid w:val="00EB68A9"/>
    <w:rsid w:val="00EB6A63"/>
    <w:rsid w:val="00EB6CAF"/>
    <w:rsid w:val="00EB6DF0"/>
    <w:rsid w:val="00EB7150"/>
    <w:rsid w:val="00EB747E"/>
    <w:rsid w:val="00EB7A2E"/>
    <w:rsid w:val="00EC01E1"/>
    <w:rsid w:val="00EC0644"/>
    <w:rsid w:val="00EC1A27"/>
    <w:rsid w:val="00EC256D"/>
    <w:rsid w:val="00EC2A5E"/>
    <w:rsid w:val="00EC2AFA"/>
    <w:rsid w:val="00EC2E6F"/>
    <w:rsid w:val="00EC2EEE"/>
    <w:rsid w:val="00EC31C1"/>
    <w:rsid w:val="00EC3254"/>
    <w:rsid w:val="00EC32B4"/>
    <w:rsid w:val="00EC352F"/>
    <w:rsid w:val="00EC3692"/>
    <w:rsid w:val="00EC37D0"/>
    <w:rsid w:val="00EC3C3D"/>
    <w:rsid w:val="00EC3D1A"/>
    <w:rsid w:val="00EC3FD2"/>
    <w:rsid w:val="00EC42C3"/>
    <w:rsid w:val="00EC42CE"/>
    <w:rsid w:val="00EC448A"/>
    <w:rsid w:val="00EC4CA0"/>
    <w:rsid w:val="00EC4FE0"/>
    <w:rsid w:val="00EC5550"/>
    <w:rsid w:val="00EC5C00"/>
    <w:rsid w:val="00EC5E69"/>
    <w:rsid w:val="00EC631D"/>
    <w:rsid w:val="00EC7415"/>
    <w:rsid w:val="00EC7499"/>
    <w:rsid w:val="00EC7B9C"/>
    <w:rsid w:val="00EC7D04"/>
    <w:rsid w:val="00ED002F"/>
    <w:rsid w:val="00ED005E"/>
    <w:rsid w:val="00ED01FE"/>
    <w:rsid w:val="00ED077E"/>
    <w:rsid w:val="00ED0791"/>
    <w:rsid w:val="00ED07C1"/>
    <w:rsid w:val="00ED0870"/>
    <w:rsid w:val="00ED08DA"/>
    <w:rsid w:val="00ED0C54"/>
    <w:rsid w:val="00ED0C7A"/>
    <w:rsid w:val="00ED0EFC"/>
    <w:rsid w:val="00ED0F9F"/>
    <w:rsid w:val="00ED1518"/>
    <w:rsid w:val="00ED1E80"/>
    <w:rsid w:val="00ED218C"/>
    <w:rsid w:val="00ED24EF"/>
    <w:rsid w:val="00ED26E6"/>
    <w:rsid w:val="00ED2A5F"/>
    <w:rsid w:val="00ED32F4"/>
    <w:rsid w:val="00ED340B"/>
    <w:rsid w:val="00ED3CE0"/>
    <w:rsid w:val="00ED4183"/>
    <w:rsid w:val="00ED41FA"/>
    <w:rsid w:val="00ED4C00"/>
    <w:rsid w:val="00ED4C52"/>
    <w:rsid w:val="00ED4EAE"/>
    <w:rsid w:val="00ED56C0"/>
    <w:rsid w:val="00ED6229"/>
    <w:rsid w:val="00ED6247"/>
    <w:rsid w:val="00ED6748"/>
    <w:rsid w:val="00ED6A9C"/>
    <w:rsid w:val="00ED6DE8"/>
    <w:rsid w:val="00ED700E"/>
    <w:rsid w:val="00ED73A6"/>
    <w:rsid w:val="00ED754D"/>
    <w:rsid w:val="00ED77EA"/>
    <w:rsid w:val="00EE02BD"/>
    <w:rsid w:val="00EE05D3"/>
    <w:rsid w:val="00EE0ADE"/>
    <w:rsid w:val="00EE0DDE"/>
    <w:rsid w:val="00EE16E5"/>
    <w:rsid w:val="00EE1948"/>
    <w:rsid w:val="00EE19E6"/>
    <w:rsid w:val="00EE1F7D"/>
    <w:rsid w:val="00EE210B"/>
    <w:rsid w:val="00EE256E"/>
    <w:rsid w:val="00EE25A9"/>
    <w:rsid w:val="00EE28D5"/>
    <w:rsid w:val="00EE2E3D"/>
    <w:rsid w:val="00EE32D7"/>
    <w:rsid w:val="00EE32E4"/>
    <w:rsid w:val="00EE33B8"/>
    <w:rsid w:val="00EE33FB"/>
    <w:rsid w:val="00EE3BD7"/>
    <w:rsid w:val="00EE3C11"/>
    <w:rsid w:val="00EE40C2"/>
    <w:rsid w:val="00EE46C6"/>
    <w:rsid w:val="00EE487D"/>
    <w:rsid w:val="00EE4A83"/>
    <w:rsid w:val="00EE4C50"/>
    <w:rsid w:val="00EE4D6A"/>
    <w:rsid w:val="00EE536B"/>
    <w:rsid w:val="00EE5D01"/>
    <w:rsid w:val="00EE5D13"/>
    <w:rsid w:val="00EE61F2"/>
    <w:rsid w:val="00EE636E"/>
    <w:rsid w:val="00EE68F0"/>
    <w:rsid w:val="00EE7399"/>
    <w:rsid w:val="00EE792F"/>
    <w:rsid w:val="00EE7A62"/>
    <w:rsid w:val="00EE7AD5"/>
    <w:rsid w:val="00EE7ED7"/>
    <w:rsid w:val="00EF056D"/>
    <w:rsid w:val="00EF06B0"/>
    <w:rsid w:val="00EF0891"/>
    <w:rsid w:val="00EF08D6"/>
    <w:rsid w:val="00EF0BE6"/>
    <w:rsid w:val="00EF0E22"/>
    <w:rsid w:val="00EF0EA9"/>
    <w:rsid w:val="00EF0ED8"/>
    <w:rsid w:val="00EF0F53"/>
    <w:rsid w:val="00EF118C"/>
    <w:rsid w:val="00EF1329"/>
    <w:rsid w:val="00EF13A8"/>
    <w:rsid w:val="00EF168B"/>
    <w:rsid w:val="00EF18AC"/>
    <w:rsid w:val="00EF1C2F"/>
    <w:rsid w:val="00EF200D"/>
    <w:rsid w:val="00EF2061"/>
    <w:rsid w:val="00EF2550"/>
    <w:rsid w:val="00EF279F"/>
    <w:rsid w:val="00EF3270"/>
    <w:rsid w:val="00EF3C8D"/>
    <w:rsid w:val="00EF3E51"/>
    <w:rsid w:val="00EF3E75"/>
    <w:rsid w:val="00EF3EBF"/>
    <w:rsid w:val="00EF3F8D"/>
    <w:rsid w:val="00EF45F7"/>
    <w:rsid w:val="00EF4D2D"/>
    <w:rsid w:val="00EF4D70"/>
    <w:rsid w:val="00EF4E66"/>
    <w:rsid w:val="00EF4EC6"/>
    <w:rsid w:val="00EF5406"/>
    <w:rsid w:val="00EF5A89"/>
    <w:rsid w:val="00EF5C7C"/>
    <w:rsid w:val="00EF5EA6"/>
    <w:rsid w:val="00EF6070"/>
    <w:rsid w:val="00EF6250"/>
    <w:rsid w:val="00EF6AD1"/>
    <w:rsid w:val="00EF6C70"/>
    <w:rsid w:val="00EF6D69"/>
    <w:rsid w:val="00EF6E65"/>
    <w:rsid w:val="00EF7401"/>
    <w:rsid w:val="00EF7E3A"/>
    <w:rsid w:val="00F00F61"/>
    <w:rsid w:val="00F01170"/>
    <w:rsid w:val="00F01554"/>
    <w:rsid w:val="00F01926"/>
    <w:rsid w:val="00F01B3F"/>
    <w:rsid w:val="00F01FE4"/>
    <w:rsid w:val="00F02201"/>
    <w:rsid w:val="00F022A7"/>
    <w:rsid w:val="00F027F5"/>
    <w:rsid w:val="00F03289"/>
    <w:rsid w:val="00F035A7"/>
    <w:rsid w:val="00F03EE9"/>
    <w:rsid w:val="00F03F3B"/>
    <w:rsid w:val="00F0449C"/>
    <w:rsid w:val="00F04799"/>
    <w:rsid w:val="00F04906"/>
    <w:rsid w:val="00F04968"/>
    <w:rsid w:val="00F04CD0"/>
    <w:rsid w:val="00F04D1C"/>
    <w:rsid w:val="00F04D73"/>
    <w:rsid w:val="00F04DD1"/>
    <w:rsid w:val="00F05045"/>
    <w:rsid w:val="00F05162"/>
    <w:rsid w:val="00F052E9"/>
    <w:rsid w:val="00F055B7"/>
    <w:rsid w:val="00F0575F"/>
    <w:rsid w:val="00F05F46"/>
    <w:rsid w:val="00F06018"/>
    <w:rsid w:val="00F0605F"/>
    <w:rsid w:val="00F06189"/>
    <w:rsid w:val="00F06375"/>
    <w:rsid w:val="00F06812"/>
    <w:rsid w:val="00F070EF"/>
    <w:rsid w:val="00F0712D"/>
    <w:rsid w:val="00F07197"/>
    <w:rsid w:val="00F0740B"/>
    <w:rsid w:val="00F0742D"/>
    <w:rsid w:val="00F07499"/>
    <w:rsid w:val="00F07746"/>
    <w:rsid w:val="00F07907"/>
    <w:rsid w:val="00F07930"/>
    <w:rsid w:val="00F07C90"/>
    <w:rsid w:val="00F10F1F"/>
    <w:rsid w:val="00F10F37"/>
    <w:rsid w:val="00F110C6"/>
    <w:rsid w:val="00F117A5"/>
    <w:rsid w:val="00F1183A"/>
    <w:rsid w:val="00F11DBD"/>
    <w:rsid w:val="00F11F36"/>
    <w:rsid w:val="00F12054"/>
    <w:rsid w:val="00F127F3"/>
    <w:rsid w:val="00F12892"/>
    <w:rsid w:val="00F12DC3"/>
    <w:rsid w:val="00F12E28"/>
    <w:rsid w:val="00F1302E"/>
    <w:rsid w:val="00F1330C"/>
    <w:rsid w:val="00F1336F"/>
    <w:rsid w:val="00F133AF"/>
    <w:rsid w:val="00F13751"/>
    <w:rsid w:val="00F13861"/>
    <w:rsid w:val="00F138A0"/>
    <w:rsid w:val="00F13B75"/>
    <w:rsid w:val="00F13CB4"/>
    <w:rsid w:val="00F14006"/>
    <w:rsid w:val="00F1592C"/>
    <w:rsid w:val="00F1620F"/>
    <w:rsid w:val="00F16ACE"/>
    <w:rsid w:val="00F172DD"/>
    <w:rsid w:val="00F17454"/>
    <w:rsid w:val="00F1746C"/>
    <w:rsid w:val="00F17B7F"/>
    <w:rsid w:val="00F17DF1"/>
    <w:rsid w:val="00F20117"/>
    <w:rsid w:val="00F20406"/>
    <w:rsid w:val="00F20904"/>
    <w:rsid w:val="00F2091D"/>
    <w:rsid w:val="00F209FE"/>
    <w:rsid w:val="00F211E8"/>
    <w:rsid w:val="00F2174F"/>
    <w:rsid w:val="00F22310"/>
    <w:rsid w:val="00F22374"/>
    <w:rsid w:val="00F22881"/>
    <w:rsid w:val="00F22DF2"/>
    <w:rsid w:val="00F22E9F"/>
    <w:rsid w:val="00F23360"/>
    <w:rsid w:val="00F235AA"/>
    <w:rsid w:val="00F2378E"/>
    <w:rsid w:val="00F23825"/>
    <w:rsid w:val="00F23878"/>
    <w:rsid w:val="00F23E25"/>
    <w:rsid w:val="00F23FE5"/>
    <w:rsid w:val="00F2424A"/>
    <w:rsid w:val="00F24493"/>
    <w:rsid w:val="00F2453A"/>
    <w:rsid w:val="00F246AF"/>
    <w:rsid w:val="00F2486A"/>
    <w:rsid w:val="00F24CC2"/>
    <w:rsid w:val="00F259FD"/>
    <w:rsid w:val="00F25A9B"/>
    <w:rsid w:val="00F26260"/>
    <w:rsid w:val="00F26329"/>
    <w:rsid w:val="00F266E1"/>
    <w:rsid w:val="00F26703"/>
    <w:rsid w:val="00F267C5"/>
    <w:rsid w:val="00F271D7"/>
    <w:rsid w:val="00F27731"/>
    <w:rsid w:val="00F27CC7"/>
    <w:rsid w:val="00F27F3A"/>
    <w:rsid w:val="00F312C4"/>
    <w:rsid w:val="00F313B2"/>
    <w:rsid w:val="00F314E9"/>
    <w:rsid w:val="00F315EF"/>
    <w:rsid w:val="00F31C19"/>
    <w:rsid w:val="00F3221C"/>
    <w:rsid w:val="00F327A7"/>
    <w:rsid w:val="00F328F1"/>
    <w:rsid w:val="00F333AF"/>
    <w:rsid w:val="00F333FC"/>
    <w:rsid w:val="00F336A7"/>
    <w:rsid w:val="00F33935"/>
    <w:rsid w:val="00F33CF1"/>
    <w:rsid w:val="00F34532"/>
    <w:rsid w:val="00F34B3B"/>
    <w:rsid w:val="00F35001"/>
    <w:rsid w:val="00F3517C"/>
    <w:rsid w:val="00F35587"/>
    <w:rsid w:val="00F35894"/>
    <w:rsid w:val="00F359C6"/>
    <w:rsid w:val="00F359DD"/>
    <w:rsid w:val="00F35A07"/>
    <w:rsid w:val="00F35A92"/>
    <w:rsid w:val="00F35BD7"/>
    <w:rsid w:val="00F35FA2"/>
    <w:rsid w:val="00F3620C"/>
    <w:rsid w:val="00F362AE"/>
    <w:rsid w:val="00F364FD"/>
    <w:rsid w:val="00F367C7"/>
    <w:rsid w:val="00F36D2D"/>
    <w:rsid w:val="00F36F90"/>
    <w:rsid w:val="00F373DC"/>
    <w:rsid w:val="00F37A26"/>
    <w:rsid w:val="00F37D0F"/>
    <w:rsid w:val="00F37F77"/>
    <w:rsid w:val="00F37F91"/>
    <w:rsid w:val="00F4023B"/>
    <w:rsid w:val="00F405CC"/>
    <w:rsid w:val="00F415A0"/>
    <w:rsid w:val="00F417AB"/>
    <w:rsid w:val="00F41810"/>
    <w:rsid w:val="00F41A60"/>
    <w:rsid w:val="00F41AEA"/>
    <w:rsid w:val="00F41BC2"/>
    <w:rsid w:val="00F41D63"/>
    <w:rsid w:val="00F41DB2"/>
    <w:rsid w:val="00F421CE"/>
    <w:rsid w:val="00F4220D"/>
    <w:rsid w:val="00F428ED"/>
    <w:rsid w:val="00F42A01"/>
    <w:rsid w:val="00F4308D"/>
    <w:rsid w:val="00F43278"/>
    <w:rsid w:val="00F43830"/>
    <w:rsid w:val="00F4392C"/>
    <w:rsid w:val="00F43E5F"/>
    <w:rsid w:val="00F4427E"/>
    <w:rsid w:val="00F44887"/>
    <w:rsid w:val="00F449CD"/>
    <w:rsid w:val="00F44E95"/>
    <w:rsid w:val="00F450E8"/>
    <w:rsid w:val="00F4658D"/>
    <w:rsid w:val="00F467DD"/>
    <w:rsid w:val="00F468D3"/>
    <w:rsid w:val="00F46B6F"/>
    <w:rsid w:val="00F4714A"/>
    <w:rsid w:val="00F47280"/>
    <w:rsid w:val="00F479FE"/>
    <w:rsid w:val="00F47F4D"/>
    <w:rsid w:val="00F50947"/>
    <w:rsid w:val="00F50C2A"/>
    <w:rsid w:val="00F50E43"/>
    <w:rsid w:val="00F50EF8"/>
    <w:rsid w:val="00F51013"/>
    <w:rsid w:val="00F513D4"/>
    <w:rsid w:val="00F51696"/>
    <w:rsid w:val="00F517E1"/>
    <w:rsid w:val="00F5190F"/>
    <w:rsid w:val="00F5192D"/>
    <w:rsid w:val="00F51C17"/>
    <w:rsid w:val="00F522BD"/>
    <w:rsid w:val="00F522DD"/>
    <w:rsid w:val="00F52704"/>
    <w:rsid w:val="00F527F8"/>
    <w:rsid w:val="00F5290C"/>
    <w:rsid w:val="00F52A9F"/>
    <w:rsid w:val="00F52ED0"/>
    <w:rsid w:val="00F53296"/>
    <w:rsid w:val="00F5330F"/>
    <w:rsid w:val="00F535FA"/>
    <w:rsid w:val="00F53657"/>
    <w:rsid w:val="00F53E2E"/>
    <w:rsid w:val="00F5410E"/>
    <w:rsid w:val="00F542A9"/>
    <w:rsid w:val="00F543D9"/>
    <w:rsid w:val="00F547C5"/>
    <w:rsid w:val="00F5496A"/>
    <w:rsid w:val="00F550C5"/>
    <w:rsid w:val="00F552CA"/>
    <w:rsid w:val="00F55865"/>
    <w:rsid w:val="00F55958"/>
    <w:rsid w:val="00F5597B"/>
    <w:rsid w:val="00F559BF"/>
    <w:rsid w:val="00F55A54"/>
    <w:rsid w:val="00F55F83"/>
    <w:rsid w:val="00F561F9"/>
    <w:rsid w:val="00F5623D"/>
    <w:rsid w:val="00F565A6"/>
    <w:rsid w:val="00F56672"/>
    <w:rsid w:val="00F56927"/>
    <w:rsid w:val="00F569D5"/>
    <w:rsid w:val="00F56AD3"/>
    <w:rsid w:val="00F5758C"/>
    <w:rsid w:val="00F57706"/>
    <w:rsid w:val="00F57F65"/>
    <w:rsid w:val="00F602F8"/>
    <w:rsid w:val="00F60382"/>
    <w:rsid w:val="00F60550"/>
    <w:rsid w:val="00F6082B"/>
    <w:rsid w:val="00F609E8"/>
    <w:rsid w:val="00F610BC"/>
    <w:rsid w:val="00F6164D"/>
    <w:rsid w:val="00F629E2"/>
    <w:rsid w:val="00F62B45"/>
    <w:rsid w:val="00F62D59"/>
    <w:rsid w:val="00F63043"/>
    <w:rsid w:val="00F636FD"/>
    <w:rsid w:val="00F63B14"/>
    <w:rsid w:val="00F63B9B"/>
    <w:rsid w:val="00F63F66"/>
    <w:rsid w:val="00F640A9"/>
    <w:rsid w:val="00F641C8"/>
    <w:rsid w:val="00F645DB"/>
    <w:rsid w:val="00F64970"/>
    <w:rsid w:val="00F64B7A"/>
    <w:rsid w:val="00F64CE0"/>
    <w:rsid w:val="00F64E01"/>
    <w:rsid w:val="00F64F90"/>
    <w:rsid w:val="00F6529C"/>
    <w:rsid w:val="00F65524"/>
    <w:rsid w:val="00F655AE"/>
    <w:rsid w:val="00F65686"/>
    <w:rsid w:val="00F6581F"/>
    <w:rsid w:val="00F6621B"/>
    <w:rsid w:val="00F66224"/>
    <w:rsid w:val="00F6636A"/>
    <w:rsid w:val="00F66561"/>
    <w:rsid w:val="00F6675C"/>
    <w:rsid w:val="00F66798"/>
    <w:rsid w:val="00F66A4B"/>
    <w:rsid w:val="00F66C2F"/>
    <w:rsid w:val="00F66DD5"/>
    <w:rsid w:val="00F66EBD"/>
    <w:rsid w:val="00F66FA5"/>
    <w:rsid w:val="00F6715E"/>
    <w:rsid w:val="00F6725E"/>
    <w:rsid w:val="00F67989"/>
    <w:rsid w:val="00F67B50"/>
    <w:rsid w:val="00F67D93"/>
    <w:rsid w:val="00F70238"/>
    <w:rsid w:val="00F702A6"/>
    <w:rsid w:val="00F7042F"/>
    <w:rsid w:val="00F70571"/>
    <w:rsid w:val="00F70A80"/>
    <w:rsid w:val="00F70EE9"/>
    <w:rsid w:val="00F70EF7"/>
    <w:rsid w:val="00F70FA9"/>
    <w:rsid w:val="00F72337"/>
    <w:rsid w:val="00F7272D"/>
    <w:rsid w:val="00F729FD"/>
    <w:rsid w:val="00F733F7"/>
    <w:rsid w:val="00F735FD"/>
    <w:rsid w:val="00F738BA"/>
    <w:rsid w:val="00F73F95"/>
    <w:rsid w:val="00F74349"/>
    <w:rsid w:val="00F744F6"/>
    <w:rsid w:val="00F747B6"/>
    <w:rsid w:val="00F74861"/>
    <w:rsid w:val="00F74AAA"/>
    <w:rsid w:val="00F750C8"/>
    <w:rsid w:val="00F75BBD"/>
    <w:rsid w:val="00F75CCF"/>
    <w:rsid w:val="00F76498"/>
    <w:rsid w:val="00F7686B"/>
    <w:rsid w:val="00F7692F"/>
    <w:rsid w:val="00F77090"/>
    <w:rsid w:val="00F7719F"/>
    <w:rsid w:val="00F77380"/>
    <w:rsid w:val="00F773E4"/>
    <w:rsid w:val="00F77919"/>
    <w:rsid w:val="00F77D1B"/>
    <w:rsid w:val="00F807E5"/>
    <w:rsid w:val="00F8088B"/>
    <w:rsid w:val="00F808D8"/>
    <w:rsid w:val="00F80B96"/>
    <w:rsid w:val="00F80FC7"/>
    <w:rsid w:val="00F81186"/>
    <w:rsid w:val="00F81542"/>
    <w:rsid w:val="00F8168E"/>
    <w:rsid w:val="00F816F2"/>
    <w:rsid w:val="00F81AF3"/>
    <w:rsid w:val="00F81CFB"/>
    <w:rsid w:val="00F81F5B"/>
    <w:rsid w:val="00F824E8"/>
    <w:rsid w:val="00F82C3C"/>
    <w:rsid w:val="00F83601"/>
    <w:rsid w:val="00F83AEF"/>
    <w:rsid w:val="00F84330"/>
    <w:rsid w:val="00F857A1"/>
    <w:rsid w:val="00F85A91"/>
    <w:rsid w:val="00F860FE"/>
    <w:rsid w:val="00F863FA"/>
    <w:rsid w:val="00F86636"/>
    <w:rsid w:val="00F867C8"/>
    <w:rsid w:val="00F86890"/>
    <w:rsid w:val="00F868AC"/>
    <w:rsid w:val="00F86932"/>
    <w:rsid w:val="00F86A07"/>
    <w:rsid w:val="00F872C6"/>
    <w:rsid w:val="00F873B2"/>
    <w:rsid w:val="00F876BE"/>
    <w:rsid w:val="00F876C5"/>
    <w:rsid w:val="00F876F2"/>
    <w:rsid w:val="00F87763"/>
    <w:rsid w:val="00F87AC6"/>
    <w:rsid w:val="00F87C12"/>
    <w:rsid w:val="00F90136"/>
    <w:rsid w:val="00F90227"/>
    <w:rsid w:val="00F902E9"/>
    <w:rsid w:val="00F90869"/>
    <w:rsid w:val="00F90AFA"/>
    <w:rsid w:val="00F90BE2"/>
    <w:rsid w:val="00F90EDB"/>
    <w:rsid w:val="00F912EE"/>
    <w:rsid w:val="00F9183D"/>
    <w:rsid w:val="00F9267E"/>
    <w:rsid w:val="00F926BB"/>
    <w:rsid w:val="00F926BD"/>
    <w:rsid w:val="00F92717"/>
    <w:rsid w:val="00F92916"/>
    <w:rsid w:val="00F92917"/>
    <w:rsid w:val="00F92D1C"/>
    <w:rsid w:val="00F930FD"/>
    <w:rsid w:val="00F93399"/>
    <w:rsid w:val="00F93662"/>
    <w:rsid w:val="00F9379A"/>
    <w:rsid w:val="00F9386C"/>
    <w:rsid w:val="00F93D2A"/>
    <w:rsid w:val="00F93E03"/>
    <w:rsid w:val="00F93EFA"/>
    <w:rsid w:val="00F93FF2"/>
    <w:rsid w:val="00F94268"/>
    <w:rsid w:val="00F94327"/>
    <w:rsid w:val="00F94969"/>
    <w:rsid w:val="00F950DC"/>
    <w:rsid w:val="00F952AF"/>
    <w:rsid w:val="00F95421"/>
    <w:rsid w:val="00F9587F"/>
    <w:rsid w:val="00F95902"/>
    <w:rsid w:val="00F95906"/>
    <w:rsid w:val="00F95968"/>
    <w:rsid w:val="00F95AE3"/>
    <w:rsid w:val="00F95BB3"/>
    <w:rsid w:val="00F95BC5"/>
    <w:rsid w:val="00F95E53"/>
    <w:rsid w:val="00F95FED"/>
    <w:rsid w:val="00F9654A"/>
    <w:rsid w:val="00F967F8"/>
    <w:rsid w:val="00F96D63"/>
    <w:rsid w:val="00F96DDA"/>
    <w:rsid w:val="00F972BB"/>
    <w:rsid w:val="00F97CC6"/>
    <w:rsid w:val="00F97CD3"/>
    <w:rsid w:val="00F97F96"/>
    <w:rsid w:val="00FA00EA"/>
    <w:rsid w:val="00FA018C"/>
    <w:rsid w:val="00FA0448"/>
    <w:rsid w:val="00FA0AF6"/>
    <w:rsid w:val="00FA1086"/>
    <w:rsid w:val="00FA1161"/>
    <w:rsid w:val="00FA1284"/>
    <w:rsid w:val="00FA1AA3"/>
    <w:rsid w:val="00FA1D46"/>
    <w:rsid w:val="00FA1DF6"/>
    <w:rsid w:val="00FA1E7B"/>
    <w:rsid w:val="00FA1F4B"/>
    <w:rsid w:val="00FA2694"/>
    <w:rsid w:val="00FA28F5"/>
    <w:rsid w:val="00FA31F6"/>
    <w:rsid w:val="00FA337F"/>
    <w:rsid w:val="00FA373B"/>
    <w:rsid w:val="00FA3876"/>
    <w:rsid w:val="00FA398E"/>
    <w:rsid w:val="00FA3D8E"/>
    <w:rsid w:val="00FA415A"/>
    <w:rsid w:val="00FA434E"/>
    <w:rsid w:val="00FA434F"/>
    <w:rsid w:val="00FA448B"/>
    <w:rsid w:val="00FA4710"/>
    <w:rsid w:val="00FA55B9"/>
    <w:rsid w:val="00FA55EB"/>
    <w:rsid w:val="00FA57B0"/>
    <w:rsid w:val="00FA5A32"/>
    <w:rsid w:val="00FA5DDF"/>
    <w:rsid w:val="00FA5E26"/>
    <w:rsid w:val="00FA5EFC"/>
    <w:rsid w:val="00FA6318"/>
    <w:rsid w:val="00FA63EB"/>
    <w:rsid w:val="00FA6562"/>
    <w:rsid w:val="00FA6A66"/>
    <w:rsid w:val="00FA7447"/>
    <w:rsid w:val="00FA7489"/>
    <w:rsid w:val="00FB00A7"/>
    <w:rsid w:val="00FB04DA"/>
    <w:rsid w:val="00FB070A"/>
    <w:rsid w:val="00FB0D18"/>
    <w:rsid w:val="00FB0D81"/>
    <w:rsid w:val="00FB1173"/>
    <w:rsid w:val="00FB1946"/>
    <w:rsid w:val="00FB20A1"/>
    <w:rsid w:val="00FB23A2"/>
    <w:rsid w:val="00FB2812"/>
    <w:rsid w:val="00FB288E"/>
    <w:rsid w:val="00FB2AA0"/>
    <w:rsid w:val="00FB317C"/>
    <w:rsid w:val="00FB36A6"/>
    <w:rsid w:val="00FB3961"/>
    <w:rsid w:val="00FB3C82"/>
    <w:rsid w:val="00FB3CC8"/>
    <w:rsid w:val="00FB468D"/>
    <w:rsid w:val="00FB495C"/>
    <w:rsid w:val="00FB4C6B"/>
    <w:rsid w:val="00FB5064"/>
    <w:rsid w:val="00FB556A"/>
    <w:rsid w:val="00FB55D5"/>
    <w:rsid w:val="00FB5A94"/>
    <w:rsid w:val="00FB5B66"/>
    <w:rsid w:val="00FB615D"/>
    <w:rsid w:val="00FB62E6"/>
    <w:rsid w:val="00FB64D1"/>
    <w:rsid w:val="00FB6B11"/>
    <w:rsid w:val="00FB6D14"/>
    <w:rsid w:val="00FB6D7D"/>
    <w:rsid w:val="00FB6DBB"/>
    <w:rsid w:val="00FB732F"/>
    <w:rsid w:val="00FB77B5"/>
    <w:rsid w:val="00FB7CC3"/>
    <w:rsid w:val="00FB7CF0"/>
    <w:rsid w:val="00FB7D83"/>
    <w:rsid w:val="00FB7E28"/>
    <w:rsid w:val="00FC00CC"/>
    <w:rsid w:val="00FC03B7"/>
    <w:rsid w:val="00FC070C"/>
    <w:rsid w:val="00FC078F"/>
    <w:rsid w:val="00FC0833"/>
    <w:rsid w:val="00FC0AD6"/>
    <w:rsid w:val="00FC1293"/>
    <w:rsid w:val="00FC1699"/>
    <w:rsid w:val="00FC19C1"/>
    <w:rsid w:val="00FC1D56"/>
    <w:rsid w:val="00FC1DF5"/>
    <w:rsid w:val="00FC20C3"/>
    <w:rsid w:val="00FC22EB"/>
    <w:rsid w:val="00FC2A2F"/>
    <w:rsid w:val="00FC2B4B"/>
    <w:rsid w:val="00FC3799"/>
    <w:rsid w:val="00FC381D"/>
    <w:rsid w:val="00FC3BBC"/>
    <w:rsid w:val="00FC3BD2"/>
    <w:rsid w:val="00FC3D47"/>
    <w:rsid w:val="00FC3E30"/>
    <w:rsid w:val="00FC3FD9"/>
    <w:rsid w:val="00FC4191"/>
    <w:rsid w:val="00FC4572"/>
    <w:rsid w:val="00FC45B5"/>
    <w:rsid w:val="00FC4865"/>
    <w:rsid w:val="00FC4A47"/>
    <w:rsid w:val="00FC504C"/>
    <w:rsid w:val="00FC50F3"/>
    <w:rsid w:val="00FC5619"/>
    <w:rsid w:val="00FC56CB"/>
    <w:rsid w:val="00FC62E0"/>
    <w:rsid w:val="00FC645F"/>
    <w:rsid w:val="00FC66B1"/>
    <w:rsid w:val="00FC670A"/>
    <w:rsid w:val="00FC68D7"/>
    <w:rsid w:val="00FC6DA8"/>
    <w:rsid w:val="00FC6F4C"/>
    <w:rsid w:val="00FC6F9A"/>
    <w:rsid w:val="00FC7031"/>
    <w:rsid w:val="00FC70AB"/>
    <w:rsid w:val="00FC7424"/>
    <w:rsid w:val="00FC74C6"/>
    <w:rsid w:val="00FC79CF"/>
    <w:rsid w:val="00FC7A3F"/>
    <w:rsid w:val="00FC7EF9"/>
    <w:rsid w:val="00FD00C9"/>
    <w:rsid w:val="00FD08C1"/>
    <w:rsid w:val="00FD09E1"/>
    <w:rsid w:val="00FD0B11"/>
    <w:rsid w:val="00FD0FCB"/>
    <w:rsid w:val="00FD13AE"/>
    <w:rsid w:val="00FD1C2C"/>
    <w:rsid w:val="00FD1C6E"/>
    <w:rsid w:val="00FD248E"/>
    <w:rsid w:val="00FD27A7"/>
    <w:rsid w:val="00FD28C5"/>
    <w:rsid w:val="00FD28C9"/>
    <w:rsid w:val="00FD28F9"/>
    <w:rsid w:val="00FD29B9"/>
    <w:rsid w:val="00FD2B44"/>
    <w:rsid w:val="00FD2EF1"/>
    <w:rsid w:val="00FD32F6"/>
    <w:rsid w:val="00FD36E5"/>
    <w:rsid w:val="00FD3952"/>
    <w:rsid w:val="00FD3AC8"/>
    <w:rsid w:val="00FD3E05"/>
    <w:rsid w:val="00FD3F0A"/>
    <w:rsid w:val="00FD400A"/>
    <w:rsid w:val="00FD41F0"/>
    <w:rsid w:val="00FD4577"/>
    <w:rsid w:val="00FD4B05"/>
    <w:rsid w:val="00FD4E9B"/>
    <w:rsid w:val="00FD6018"/>
    <w:rsid w:val="00FD6206"/>
    <w:rsid w:val="00FD6485"/>
    <w:rsid w:val="00FD6F8D"/>
    <w:rsid w:val="00FD7185"/>
    <w:rsid w:val="00FD744E"/>
    <w:rsid w:val="00FD7464"/>
    <w:rsid w:val="00FD7ABB"/>
    <w:rsid w:val="00FE04BB"/>
    <w:rsid w:val="00FE0D6A"/>
    <w:rsid w:val="00FE0FF5"/>
    <w:rsid w:val="00FE12F6"/>
    <w:rsid w:val="00FE1447"/>
    <w:rsid w:val="00FE1564"/>
    <w:rsid w:val="00FE1B24"/>
    <w:rsid w:val="00FE20C9"/>
    <w:rsid w:val="00FE2116"/>
    <w:rsid w:val="00FE22C8"/>
    <w:rsid w:val="00FE251E"/>
    <w:rsid w:val="00FE2573"/>
    <w:rsid w:val="00FE297F"/>
    <w:rsid w:val="00FE2D5A"/>
    <w:rsid w:val="00FE367A"/>
    <w:rsid w:val="00FE397D"/>
    <w:rsid w:val="00FE4745"/>
    <w:rsid w:val="00FE4746"/>
    <w:rsid w:val="00FE48C9"/>
    <w:rsid w:val="00FE4AA6"/>
    <w:rsid w:val="00FE4D32"/>
    <w:rsid w:val="00FE4EDC"/>
    <w:rsid w:val="00FE4FC2"/>
    <w:rsid w:val="00FE5399"/>
    <w:rsid w:val="00FE53AA"/>
    <w:rsid w:val="00FE547A"/>
    <w:rsid w:val="00FE551E"/>
    <w:rsid w:val="00FE5E34"/>
    <w:rsid w:val="00FE602D"/>
    <w:rsid w:val="00FE6111"/>
    <w:rsid w:val="00FE686D"/>
    <w:rsid w:val="00FE6A19"/>
    <w:rsid w:val="00FE6AFD"/>
    <w:rsid w:val="00FE6C46"/>
    <w:rsid w:val="00FE6F0C"/>
    <w:rsid w:val="00FE71E5"/>
    <w:rsid w:val="00FE7694"/>
    <w:rsid w:val="00FE7A27"/>
    <w:rsid w:val="00FE7E41"/>
    <w:rsid w:val="00FE7F99"/>
    <w:rsid w:val="00FE7FB5"/>
    <w:rsid w:val="00FF01AE"/>
    <w:rsid w:val="00FF0920"/>
    <w:rsid w:val="00FF0F44"/>
    <w:rsid w:val="00FF0FB3"/>
    <w:rsid w:val="00FF11D1"/>
    <w:rsid w:val="00FF17B0"/>
    <w:rsid w:val="00FF180B"/>
    <w:rsid w:val="00FF1CCA"/>
    <w:rsid w:val="00FF1FBC"/>
    <w:rsid w:val="00FF244C"/>
    <w:rsid w:val="00FF26ED"/>
    <w:rsid w:val="00FF2A17"/>
    <w:rsid w:val="00FF2DEC"/>
    <w:rsid w:val="00FF2FD2"/>
    <w:rsid w:val="00FF344F"/>
    <w:rsid w:val="00FF35F0"/>
    <w:rsid w:val="00FF38FF"/>
    <w:rsid w:val="00FF393E"/>
    <w:rsid w:val="00FF3CCA"/>
    <w:rsid w:val="00FF3DC6"/>
    <w:rsid w:val="00FF3E26"/>
    <w:rsid w:val="00FF4326"/>
    <w:rsid w:val="00FF43D4"/>
    <w:rsid w:val="00FF46BF"/>
    <w:rsid w:val="00FF47AF"/>
    <w:rsid w:val="00FF481E"/>
    <w:rsid w:val="00FF4D14"/>
    <w:rsid w:val="00FF4FFD"/>
    <w:rsid w:val="00FF54B1"/>
    <w:rsid w:val="00FF5512"/>
    <w:rsid w:val="00FF5571"/>
    <w:rsid w:val="00FF56CC"/>
    <w:rsid w:val="00FF586B"/>
    <w:rsid w:val="00FF6BBF"/>
    <w:rsid w:val="00FF6C66"/>
    <w:rsid w:val="00FF7771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3CB886-CC9B-4160-BE3D-CC9B767D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BA"/>
    <w:pPr>
      <w:spacing w:after="200" w:line="276" w:lineRule="auto"/>
      <w:ind w:firstLine="0"/>
      <w:jc w:val="left"/>
    </w:pPr>
    <w:rPr>
      <w:rFonts w:ascii="Calibri" w:hAnsi="Calibri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5102"/>
    <w:pPr>
      <w:keepNext/>
      <w:jc w:val="center"/>
      <w:outlineLvl w:val="0"/>
    </w:pPr>
    <w:rPr>
      <w:rFonts w:eastAsiaTheme="majorEastAsia" w:cstheme="majorBidi"/>
      <w:bCs/>
      <w:caps/>
      <w:kern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102"/>
    <w:rPr>
      <w:rFonts w:ascii="Times New Roman" w:eastAsiaTheme="majorEastAsia" w:hAnsi="Times New Roman" w:cstheme="majorBidi"/>
      <w:bCs/>
      <w:caps/>
      <w:kern w:val="32"/>
      <w:sz w:val="28"/>
      <w:szCs w:val="32"/>
      <w:lang w:eastAsia="en-US"/>
    </w:rPr>
  </w:style>
  <w:style w:type="paragraph" w:styleId="a3">
    <w:name w:val="List Paragraph"/>
    <w:basedOn w:val="a"/>
    <w:uiPriority w:val="34"/>
    <w:qFormat/>
    <w:rsid w:val="008701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7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01B3"/>
    <w:rPr>
      <w:rFonts w:ascii="Tahoma" w:hAnsi="Tahoma" w:cs="Tahoma"/>
      <w:sz w:val="16"/>
      <w:szCs w:val="16"/>
      <w:lang w:val="uk-UA"/>
    </w:rPr>
  </w:style>
  <w:style w:type="character" w:customStyle="1" w:styleId="fontstyle01">
    <w:name w:val="fontstyle01"/>
    <w:basedOn w:val="a0"/>
    <w:rsid w:val="005F015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F015B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5F015B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5F015B"/>
    <w:rPr>
      <w:rFonts w:ascii="TimesNewRomanPS-ItalicMT" w:hAnsi="TimesNewRomanPS-ItalicMT" w:hint="default"/>
      <w:b w:val="0"/>
      <w:bCs w:val="0"/>
      <w:i/>
      <w:iCs/>
      <w:color w:val="C00000"/>
      <w:sz w:val="22"/>
      <w:szCs w:val="22"/>
    </w:rPr>
  </w:style>
  <w:style w:type="character" w:customStyle="1" w:styleId="fontstyle51">
    <w:name w:val="fontstyle51"/>
    <w:basedOn w:val="a0"/>
    <w:rsid w:val="005F015B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rsid w:val="00967A3F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paragraph" w:styleId="a6">
    <w:name w:val="Normal (Web)"/>
    <w:basedOn w:val="a"/>
    <w:uiPriority w:val="99"/>
    <w:semiHidden/>
    <w:unhideWhenUsed/>
    <w:rsid w:val="00967A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67A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96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rsid w:val="00967A3F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javacolor">
    <w:name w:val="javacolor"/>
    <w:basedOn w:val="a0"/>
    <w:rsid w:val="00AC0733"/>
  </w:style>
  <w:style w:type="character" w:customStyle="1" w:styleId="javakeywordcolor">
    <w:name w:val="javakeywordcolor"/>
    <w:basedOn w:val="a0"/>
    <w:rsid w:val="00AC0733"/>
  </w:style>
  <w:style w:type="character" w:styleId="a7">
    <w:name w:val="Emphasis"/>
    <w:basedOn w:val="a0"/>
    <w:uiPriority w:val="20"/>
    <w:qFormat/>
    <w:rsid w:val="00AC0733"/>
    <w:rPr>
      <w:i/>
      <w:iCs/>
    </w:rPr>
  </w:style>
  <w:style w:type="character" w:customStyle="1" w:styleId="commentcolor">
    <w:name w:val="commentcolor"/>
    <w:basedOn w:val="a0"/>
    <w:rsid w:val="00AC0733"/>
  </w:style>
  <w:style w:type="character" w:customStyle="1" w:styleId="javanumbercolor">
    <w:name w:val="javanumbercolor"/>
    <w:basedOn w:val="a0"/>
    <w:rsid w:val="00AC0733"/>
  </w:style>
  <w:style w:type="character" w:customStyle="1" w:styleId="javapropertycolor">
    <w:name w:val="javapropertycolor"/>
    <w:basedOn w:val="a0"/>
    <w:rsid w:val="00AC0733"/>
  </w:style>
  <w:style w:type="character" w:customStyle="1" w:styleId="javastringcolor">
    <w:name w:val="javastringcolor"/>
    <w:basedOn w:val="a0"/>
    <w:rsid w:val="00AC0733"/>
  </w:style>
  <w:style w:type="table" w:styleId="a8">
    <w:name w:val="Table Grid"/>
    <w:basedOn w:val="a1"/>
    <w:uiPriority w:val="59"/>
    <w:rsid w:val="00AC07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FF11D1"/>
    <w:rPr>
      <w:b/>
      <w:bCs/>
    </w:rPr>
  </w:style>
  <w:style w:type="character" w:styleId="aa">
    <w:name w:val="Placeholder Text"/>
    <w:basedOn w:val="a0"/>
    <w:uiPriority w:val="99"/>
    <w:semiHidden/>
    <w:rsid w:val="00E140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21" Type="http://schemas.openxmlformats.org/officeDocument/2006/relationships/oleObject" Target="embeddings/oleObject5.bin"/><Relationship Id="rId34" Type="http://schemas.openxmlformats.org/officeDocument/2006/relationships/image" Target="media/image17.wmf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hyperlink" Target="https://www.bestprog.net/uk/2017/04/28/%d0%be%d0%bf%d0%b5%d1%80%d0%b0%d1%82%d0%be%d1%80-%d1%83%d0%bc%d0%be%d0%b2%d0%bd%d0%be%d0%b3%d0%be-%d0%bf%d0%b5%d1%80%d0%b5%d1%85%d0%be%d0%b4%d1%83-if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theme" Target="theme/theme1.xml"/><Relationship Id="rId5" Type="http://schemas.openxmlformats.org/officeDocument/2006/relationships/hyperlink" Target="https://www.bestprog.net/uk/2017/04/28/%d0%be%d0%bf%d0%b5%d1%80%d0%b0%d1%82%d0%be%d1%80-%d1%83%d0%bc%d0%be%d0%b2%d0%bd%d0%be%d0%b3%d0%be-%d0%bf%d0%b5%d1%80%d0%b5%d1%85%d0%be%d0%b4%d1%83-if/" TargetMode="Externa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2.bin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1494</Words>
  <Characters>8519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MultiDVD Team</Company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І</dc:creator>
  <cp:lastModifiedBy>Alex</cp:lastModifiedBy>
  <cp:revision>16</cp:revision>
  <cp:lastPrinted>2018-06-20T11:51:00Z</cp:lastPrinted>
  <dcterms:created xsi:type="dcterms:W3CDTF">2021-02-10T14:08:00Z</dcterms:created>
  <dcterms:modified xsi:type="dcterms:W3CDTF">2021-02-10T16:28:00Z</dcterms:modified>
</cp:coreProperties>
</file>