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A9F0586" w14:textId="28B670D6" w:rsidR="007671BA" w:rsidRPr="00FE74E0" w:rsidRDefault="00296A11" w:rsidP="007671BA">
      <w:pPr>
        <w:spacing w:after="0"/>
        <w:jc w:val="center"/>
        <w:rPr>
          <w:rFonts w:ascii="Times New Roman" w:hAnsi="Times New Roman"/>
          <w:b/>
          <w:noProof/>
          <w:sz w:val="32"/>
          <w:szCs w:val="32"/>
          <w:lang w:val="en-US" w:eastAsia="uk-UA"/>
        </w:rPr>
      </w:pPr>
      <w:r>
        <w:rPr>
          <w:rFonts w:ascii="Times New Roman" w:hAnsi="Times New Roman"/>
          <w:b/>
          <w:noProof/>
          <w:sz w:val="32"/>
          <w:szCs w:val="32"/>
          <w:lang w:eastAsia="uk-UA"/>
        </w:rPr>
        <w:t xml:space="preserve">Лабораторна робота </w:t>
      </w:r>
      <w:r w:rsidR="00FE74E0">
        <w:rPr>
          <w:rFonts w:ascii="Times New Roman" w:hAnsi="Times New Roman"/>
          <w:b/>
          <w:noProof/>
          <w:sz w:val="32"/>
          <w:szCs w:val="32"/>
          <w:lang w:val="en-US" w:eastAsia="uk-UA"/>
        </w:rPr>
        <w:t>8</w:t>
      </w:r>
      <w:bookmarkStart w:id="0" w:name="_GoBack"/>
      <w:bookmarkEnd w:id="0"/>
    </w:p>
    <w:p w14:paraId="01A3C990" w14:textId="77777777" w:rsidR="007671BA" w:rsidRPr="00C93404" w:rsidRDefault="00AB2DCF" w:rsidP="007671BA">
      <w:pPr>
        <w:spacing w:after="0"/>
        <w:jc w:val="center"/>
        <w:rPr>
          <w:rFonts w:ascii="Times New Roman" w:hAnsi="Times New Roman"/>
          <w:noProof/>
          <w:sz w:val="28"/>
          <w:szCs w:val="28"/>
          <w:lang w:val="ru-RU" w:eastAsia="uk-UA"/>
        </w:rPr>
      </w:pPr>
      <w:r w:rsidRPr="00AB2DCF">
        <w:rPr>
          <w:rFonts w:ascii="Times New Roman" w:hAnsi="Times New Roman"/>
          <w:noProof/>
          <w:sz w:val="28"/>
          <w:szCs w:val="28"/>
          <w:lang w:val="ru-RU" w:eastAsia="uk-UA"/>
        </w:rPr>
        <w:t>Потоки вводу/виводу. Робота з файлами</w:t>
      </w:r>
    </w:p>
    <w:p w14:paraId="037851AA" w14:textId="77C9813F" w:rsidR="00904B9C" w:rsidRDefault="00B64732" w:rsidP="00B64732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Мета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роботи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: </w:t>
      </w:r>
      <w:r w:rsidRPr="00B64732">
        <w:rPr>
          <w:rFonts w:ascii="Times New Roman" w:hAnsi="Times New Roman"/>
          <w:sz w:val="28"/>
          <w:szCs w:val="28"/>
        </w:rPr>
        <w:t>набуття навичок</w:t>
      </w:r>
      <w:r>
        <w:rPr>
          <w:rFonts w:ascii="Times New Roman" w:hAnsi="Times New Roman"/>
          <w:sz w:val="28"/>
          <w:szCs w:val="28"/>
        </w:rPr>
        <w:t xml:space="preserve"> </w:t>
      </w:r>
      <w:r w:rsidRPr="00B64732">
        <w:rPr>
          <w:rFonts w:ascii="Times New Roman" w:hAnsi="Times New Roman"/>
          <w:sz w:val="28"/>
          <w:szCs w:val="28"/>
        </w:rPr>
        <w:t xml:space="preserve">опрацювання основних класів і методів роботи з </w:t>
      </w:r>
      <w:r w:rsidR="00EE1251">
        <w:rPr>
          <w:rFonts w:ascii="Times New Roman" w:hAnsi="Times New Roman"/>
          <w:sz w:val="28"/>
          <w:szCs w:val="28"/>
        </w:rPr>
        <w:t>потоками та файлами</w:t>
      </w:r>
      <w:r w:rsidRPr="00B64732">
        <w:rPr>
          <w:rFonts w:ascii="Times New Roman" w:hAnsi="Times New Roman"/>
          <w:sz w:val="28"/>
          <w:szCs w:val="28"/>
        </w:rPr>
        <w:t>.</w:t>
      </w:r>
    </w:p>
    <w:p w14:paraId="1C90E7DE" w14:textId="77777777" w:rsidR="00B64732" w:rsidRPr="00B64732" w:rsidRDefault="00B64732" w:rsidP="00B64732">
      <w:pPr>
        <w:spacing w:after="0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B64732">
        <w:rPr>
          <w:rFonts w:ascii="Times New Roman" w:hAnsi="Times New Roman"/>
          <w:b/>
          <w:sz w:val="28"/>
          <w:szCs w:val="28"/>
        </w:rPr>
        <w:t>Короткі теоретичні відомості</w:t>
      </w:r>
    </w:p>
    <w:p w14:paraId="11DBF228" w14:textId="77777777" w:rsidR="00B64732" w:rsidRPr="00B64732" w:rsidRDefault="00B64732" w:rsidP="00B64732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64732">
        <w:rPr>
          <w:rFonts w:ascii="Times New Roman" w:hAnsi="Times New Roman"/>
          <w:sz w:val="28"/>
          <w:szCs w:val="28"/>
        </w:rPr>
        <w:t>Частина обчислювальної платформи, яка відповідає за обмін даними, називається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B64732">
        <w:rPr>
          <w:rFonts w:ascii="Times New Roman" w:hAnsi="Times New Roman"/>
          <w:sz w:val="28"/>
          <w:szCs w:val="28"/>
        </w:rPr>
        <w:t xml:space="preserve">системою введення / виведення. У </w:t>
      </w:r>
      <w:proofErr w:type="spellStart"/>
      <w:r w:rsidRPr="00B64732">
        <w:rPr>
          <w:rFonts w:ascii="Times New Roman" w:hAnsi="Times New Roman"/>
          <w:sz w:val="28"/>
          <w:szCs w:val="28"/>
        </w:rPr>
        <w:t>Java</w:t>
      </w:r>
      <w:proofErr w:type="spellEnd"/>
      <w:r w:rsidRPr="00B64732">
        <w:rPr>
          <w:rFonts w:ascii="Times New Roman" w:hAnsi="Times New Roman"/>
          <w:sz w:val="28"/>
          <w:szCs w:val="28"/>
        </w:rPr>
        <w:t xml:space="preserve"> вона представлена пакетом java.io (</w:t>
      </w:r>
      <w:proofErr w:type="spellStart"/>
      <w:r w:rsidRPr="00B64732">
        <w:rPr>
          <w:rFonts w:ascii="Times New Roman" w:hAnsi="Times New Roman"/>
          <w:sz w:val="28"/>
          <w:szCs w:val="28"/>
        </w:rPr>
        <w:t>input</w:t>
      </w:r>
      <w:proofErr w:type="spellEnd"/>
      <w:r w:rsidRPr="00B64732">
        <w:rPr>
          <w:rFonts w:ascii="Times New Roman" w:hAnsi="Times New Roman"/>
          <w:sz w:val="28"/>
          <w:szCs w:val="28"/>
        </w:rPr>
        <w:t xml:space="preserve"> / </w:t>
      </w:r>
      <w:proofErr w:type="spellStart"/>
      <w:r w:rsidRPr="00B64732">
        <w:rPr>
          <w:rFonts w:ascii="Times New Roman" w:hAnsi="Times New Roman"/>
          <w:sz w:val="28"/>
          <w:szCs w:val="28"/>
        </w:rPr>
        <w:t>output</w:t>
      </w:r>
      <w:proofErr w:type="spellEnd"/>
      <w:r w:rsidRPr="00B64732">
        <w:rPr>
          <w:rFonts w:ascii="Times New Roman" w:hAnsi="Times New Roman"/>
          <w:sz w:val="28"/>
          <w:szCs w:val="28"/>
        </w:rPr>
        <w:t>). Ключовим моментом в роботі з цим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B64732">
        <w:rPr>
          <w:rFonts w:ascii="Times New Roman" w:hAnsi="Times New Roman"/>
          <w:sz w:val="28"/>
          <w:szCs w:val="28"/>
        </w:rPr>
        <w:t>пакетом є поняття потоку (</w:t>
      </w:r>
      <w:proofErr w:type="spellStart"/>
      <w:r w:rsidRPr="00B64732">
        <w:rPr>
          <w:rFonts w:ascii="Times New Roman" w:hAnsi="Times New Roman"/>
          <w:sz w:val="28"/>
          <w:szCs w:val="28"/>
        </w:rPr>
        <w:t>Stream</w:t>
      </w:r>
      <w:proofErr w:type="spellEnd"/>
      <w:r w:rsidRPr="00B64732">
        <w:rPr>
          <w:rFonts w:ascii="Times New Roman" w:hAnsi="Times New Roman"/>
          <w:sz w:val="28"/>
          <w:szCs w:val="28"/>
        </w:rPr>
        <w:t>) введення-виведення.</w:t>
      </w:r>
    </w:p>
    <w:p w14:paraId="3DE5B449" w14:textId="77777777" w:rsidR="00B64732" w:rsidRPr="00B64732" w:rsidRDefault="00B64732" w:rsidP="00B64732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64732">
        <w:rPr>
          <w:rFonts w:ascii="Times New Roman" w:hAnsi="Times New Roman"/>
          <w:sz w:val="28"/>
          <w:szCs w:val="28"/>
        </w:rPr>
        <w:t>Для роботи зі стандартними потоками введення</w:t>
      </w:r>
      <w:r>
        <w:rPr>
          <w:rFonts w:ascii="Times New Roman" w:hAnsi="Times New Roman"/>
          <w:sz w:val="28"/>
          <w:szCs w:val="28"/>
        </w:rPr>
        <w:t>/</w:t>
      </w:r>
      <w:r w:rsidRPr="00B64732">
        <w:rPr>
          <w:rFonts w:ascii="Times New Roman" w:hAnsi="Times New Roman"/>
          <w:sz w:val="28"/>
          <w:szCs w:val="28"/>
        </w:rPr>
        <w:t xml:space="preserve">виведення в класі </w:t>
      </w:r>
      <w:proofErr w:type="spellStart"/>
      <w:r w:rsidRPr="00B64732">
        <w:rPr>
          <w:rFonts w:ascii="Times New Roman" w:hAnsi="Times New Roman"/>
          <w:sz w:val="28"/>
          <w:szCs w:val="28"/>
        </w:rPr>
        <w:t>System</w:t>
      </w:r>
      <w:proofErr w:type="spellEnd"/>
      <w:r w:rsidRPr="00B64732">
        <w:rPr>
          <w:rFonts w:ascii="Times New Roman" w:hAnsi="Times New Roman"/>
          <w:sz w:val="28"/>
          <w:szCs w:val="28"/>
        </w:rPr>
        <w:t xml:space="preserve"> є три статичних об'єкта: System.in,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64732">
        <w:rPr>
          <w:rFonts w:ascii="Times New Roman" w:hAnsi="Times New Roman"/>
          <w:sz w:val="28"/>
          <w:szCs w:val="28"/>
        </w:rPr>
        <w:t>System.out</w:t>
      </w:r>
      <w:proofErr w:type="spellEnd"/>
      <w:r w:rsidRPr="00B64732">
        <w:rPr>
          <w:rFonts w:ascii="Times New Roman" w:hAnsi="Times New Roman"/>
          <w:sz w:val="28"/>
          <w:szCs w:val="28"/>
        </w:rPr>
        <w:t xml:space="preserve"> і </w:t>
      </w:r>
      <w:proofErr w:type="spellStart"/>
      <w:r w:rsidRPr="00B64732">
        <w:rPr>
          <w:rFonts w:ascii="Times New Roman" w:hAnsi="Times New Roman"/>
          <w:sz w:val="28"/>
          <w:szCs w:val="28"/>
        </w:rPr>
        <w:t>System.err</w:t>
      </w:r>
      <w:proofErr w:type="spellEnd"/>
      <w:r w:rsidRPr="00B64732">
        <w:rPr>
          <w:rFonts w:ascii="Times New Roman" w:hAnsi="Times New Roman"/>
          <w:sz w:val="28"/>
          <w:szCs w:val="28"/>
        </w:rPr>
        <w:t>. Потік System.in пов'язаний з клавіатурою,</w:t>
      </w:r>
      <w:r>
        <w:rPr>
          <w:rFonts w:ascii="Times New Roman" w:hAnsi="Times New Roman"/>
          <w:sz w:val="28"/>
          <w:szCs w:val="28"/>
        </w:rPr>
        <w:t xml:space="preserve"> </w:t>
      </w:r>
      <w:r w:rsidRPr="00B64732">
        <w:rPr>
          <w:rFonts w:ascii="Times New Roman" w:hAnsi="Times New Roman"/>
          <w:sz w:val="28"/>
          <w:szCs w:val="28"/>
        </w:rPr>
        <w:t xml:space="preserve">потік </w:t>
      </w:r>
      <w:proofErr w:type="spellStart"/>
      <w:r w:rsidRPr="00B64732">
        <w:rPr>
          <w:rFonts w:ascii="Times New Roman" w:hAnsi="Times New Roman"/>
          <w:sz w:val="28"/>
          <w:szCs w:val="28"/>
        </w:rPr>
        <w:t>System.out</w:t>
      </w:r>
      <w:proofErr w:type="spellEnd"/>
      <w:r w:rsidRPr="00B64732">
        <w:rPr>
          <w:rFonts w:ascii="Times New Roman" w:hAnsi="Times New Roman"/>
          <w:sz w:val="28"/>
          <w:szCs w:val="28"/>
        </w:rPr>
        <w:t xml:space="preserve"> і </w:t>
      </w:r>
      <w:proofErr w:type="spellStart"/>
      <w:r w:rsidRPr="00B64732">
        <w:rPr>
          <w:rFonts w:ascii="Times New Roman" w:hAnsi="Times New Roman"/>
          <w:sz w:val="28"/>
          <w:szCs w:val="28"/>
        </w:rPr>
        <w:t>System.err</w:t>
      </w:r>
      <w:proofErr w:type="spellEnd"/>
      <w:r w:rsidRPr="00B64732">
        <w:rPr>
          <w:rFonts w:ascii="Times New Roman" w:hAnsi="Times New Roman"/>
          <w:sz w:val="28"/>
          <w:szCs w:val="28"/>
        </w:rPr>
        <w:t xml:space="preserve"> – з консоллю програми </w:t>
      </w:r>
      <w:proofErr w:type="spellStart"/>
      <w:r w:rsidRPr="00B64732">
        <w:rPr>
          <w:rFonts w:ascii="Times New Roman" w:hAnsi="Times New Roman"/>
          <w:sz w:val="28"/>
          <w:szCs w:val="28"/>
        </w:rPr>
        <w:t>Java</w:t>
      </w:r>
      <w:proofErr w:type="spellEnd"/>
      <w:r w:rsidRPr="00B64732">
        <w:rPr>
          <w:rFonts w:ascii="Times New Roman" w:hAnsi="Times New Roman"/>
          <w:sz w:val="28"/>
          <w:szCs w:val="28"/>
        </w:rPr>
        <w:t>.</w:t>
      </w:r>
    </w:p>
    <w:p w14:paraId="30422080" w14:textId="77777777" w:rsidR="00B64732" w:rsidRPr="00B64732" w:rsidRDefault="00B64732" w:rsidP="00B64732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64732">
        <w:rPr>
          <w:rFonts w:ascii="Times New Roman" w:hAnsi="Times New Roman"/>
          <w:sz w:val="28"/>
          <w:szCs w:val="28"/>
        </w:rPr>
        <w:t>При роботі з файлами також застосовується концепція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B64732">
        <w:rPr>
          <w:rFonts w:ascii="Times New Roman" w:hAnsi="Times New Roman"/>
          <w:sz w:val="28"/>
          <w:szCs w:val="28"/>
        </w:rPr>
        <w:t>потоку. Для введення- виведення інформації в файл (з файлу)</w:t>
      </w:r>
      <w:r>
        <w:rPr>
          <w:rFonts w:ascii="Times New Roman" w:hAnsi="Times New Roman"/>
          <w:sz w:val="28"/>
          <w:szCs w:val="28"/>
        </w:rPr>
        <w:t xml:space="preserve"> </w:t>
      </w:r>
      <w:r w:rsidRPr="00B64732">
        <w:rPr>
          <w:rFonts w:ascii="Times New Roman" w:hAnsi="Times New Roman"/>
          <w:sz w:val="28"/>
          <w:szCs w:val="28"/>
        </w:rPr>
        <w:t>створюється потік введення або виведення і підключається до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B64732">
        <w:rPr>
          <w:rFonts w:ascii="Times New Roman" w:hAnsi="Times New Roman"/>
          <w:sz w:val="28"/>
          <w:szCs w:val="28"/>
        </w:rPr>
        <w:t>відповідного файлу.</w:t>
      </w:r>
    </w:p>
    <w:p w14:paraId="73E58904" w14:textId="77777777" w:rsidR="00B64732" w:rsidRDefault="00B64732" w:rsidP="00B64732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64732">
        <w:rPr>
          <w:rFonts w:ascii="Times New Roman" w:hAnsi="Times New Roman"/>
          <w:sz w:val="28"/>
          <w:szCs w:val="28"/>
        </w:rPr>
        <w:t>При цьому використовують класи файлових потоків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64732">
        <w:rPr>
          <w:rFonts w:ascii="Times New Roman" w:hAnsi="Times New Roman"/>
          <w:sz w:val="28"/>
          <w:szCs w:val="28"/>
        </w:rPr>
        <w:t>FileInputStream</w:t>
      </w:r>
      <w:proofErr w:type="spellEnd"/>
      <w:r w:rsidRPr="00B64732">
        <w:rPr>
          <w:rFonts w:ascii="Times New Roman" w:hAnsi="Times New Roman"/>
          <w:sz w:val="28"/>
          <w:szCs w:val="28"/>
        </w:rPr>
        <w:t xml:space="preserve"> (читання даних з файлу) і </w:t>
      </w:r>
      <w:proofErr w:type="spellStart"/>
      <w:r w:rsidRPr="00B64732">
        <w:rPr>
          <w:rFonts w:ascii="Times New Roman" w:hAnsi="Times New Roman"/>
          <w:sz w:val="28"/>
          <w:szCs w:val="28"/>
        </w:rPr>
        <w:t>FileOutputStream</w:t>
      </w:r>
      <w:proofErr w:type="spellEnd"/>
      <w:r w:rsidRPr="00B64732">
        <w:rPr>
          <w:rFonts w:ascii="Times New Roman" w:hAnsi="Times New Roman"/>
          <w:sz w:val="28"/>
          <w:szCs w:val="28"/>
        </w:rPr>
        <w:t xml:space="preserve"> (запис</w:t>
      </w:r>
      <w:r>
        <w:rPr>
          <w:rFonts w:ascii="Times New Roman" w:hAnsi="Times New Roman"/>
          <w:sz w:val="28"/>
          <w:szCs w:val="28"/>
        </w:rPr>
        <w:t xml:space="preserve"> </w:t>
      </w:r>
      <w:r w:rsidRPr="00B64732">
        <w:rPr>
          <w:rFonts w:ascii="Times New Roman" w:hAnsi="Times New Roman"/>
          <w:sz w:val="28"/>
          <w:szCs w:val="28"/>
        </w:rPr>
        <w:t xml:space="preserve">даних у файл). Конструктор класів </w:t>
      </w:r>
      <w:proofErr w:type="spellStart"/>
      <w:r w:rsidRPr="00B64732">
        <w:rPr>
          <w:rFonts w:ascii="Times New Roman" w:hAnsi="Times New Roman"/>
          <w:sz w:val="28"/>
          <w:szCs w:val="28"/>
        </w:rPr>
        <w:t>FileInputStream</w:t>
      </w:r>
      <w:proofErr w:type="spellEnd"/>
      <w:r w:rsidRPr="00B64732">
        <w:rPr>
          <w:rFonts w:ascii="Times New Roman" w:hAnsi="Times New Roman"/>
          <w:sz w:val="28"/>
          <w:szCs w:val="28"/>
        </w:rPr>
        <w:t xml:space="preserve"> і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64732">
        <w:rPr>
          <w:rFonts w:ascii="Times New Roman" w:hAnsi="Times New Roman"/>
          <w:sz w:val="28"/>
          <w:szCs w:val="28"/>
        </w:rPr>
        <w:t>FileOutputStream</w:t>
      </w:r>
      <w:proofErr w:type="spellEnd"/>
      <w:r w:rsidRPr="00B64732">
        <w:rPr>
          <w:rFonts w:ascii="Times New Roman" w:hAnsi="Times New Roman"/>
          <w:sz w:val="28"/>
          <w:szCs w:val="28"/>
        </w:rPr>
        <w:t xml:space="preserve"> створює виняток </w:t>
      </w:r>
      <w:proofErr w:type="spellStart"/>
      <w:r w:rsidRPr="00B64732">
        <w:rPr>
          <w:rFonts w:ascii="Times New Roman" w:hAnsi="Times New Roman"/>
          <w:sz w:val="28"/>
          <w:szCs w:val="28"/>
        </w:rPr>
        <w:t>FileNotFoundException</w:t>
      </w:r>
      <w:proofErr w:type="spellEnd"/>
      <w:r w:rsidRPr="00B64732">
        <w:rPr>
          <w:rFonts w:ascii="Times New Roman" w:hAnsi="Times New Roman"/>
          <w:sz w:val="28"/>
          <w:szCs w:val="28"/>
        </w:rPr>
        <w:t xml:space="preserve"> (файл</w:t>
      </w:r>
      <w:r>
        <w:rPr>
          <w:rFonts w:ascii="Times New Roman" w:hAnsi="Times New Roman"/>
          <w:sz w:val="28"/>
          <w:szCs w:val="28"/>
        </w:rPr>
        <w:t xml:space="preserve"> </w:t>
      </w:r>
      <w:r w:rsidRPr="00B64732">
        <w:rPr>
          <w:rFonts w:ascii="Times New Roman" w:hAnsi="Times New Roman"/>
          <w:sz w:val="28"/>
          <w:szCs w:val="28"/>
        </w:rPr>
        <w:t>не знайдено). Ім'я (повне) файлу, з яким зв'язується потік</w:t>
      </w:r>
      <w:r>
        <w:rPr>
          <w:rFonts w:ascii="Times New Roman" w:hAnsi="Times New Roman"/>
          <w:sz w:val="28"/>
          <w:szCs w:val="28"/>
        </w:rPr>
        <w:t xml:space="preserve"> </w:t>
      </w:r>
      <w:r w:rsidRPr="00B64732">
        <w:rPr>
          <w:rFonts w:ascii="Times New Roman" w:hAnsi="Times New Roman"/>
          <w:sz w:val="28"/>
          <w:szCs w:val="28"/>
        </w:rPr>
        <w:t>введення або виведення, у вигляді текстового рядка передається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B64732">
        <w:rPr>
          <w:rFonts w:ascii="Times New Roman" w:hAnsi="Times New Roman"/>
          <w:sz w:val="28"/>
          <w:szCs w:val="28"/>
        </w:rPr>
        <w:t>як аргумент конструктору.</w:t>
      </w:r>
    </w:p>
    <w:p w14:paraId="3E45FBBB" w14:textId="112FA356" w:rsidR="00B64732" w:rsidRDefault="00B64732" w:rsidP="00B64732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64732">
        <w:rPr>
          <w:rFonts w:ascii="Times New Roman" w:hAnsi="Times New Roman"/>
          <w:sz w:val="28"/>
          <w:szCs w:val="28"/>
        </w:rPr>
        <w:t>Приклад 1.</w:t>
      </w:r>
    </w:p>
    <w:p w14:paraId="6B99DA61" w14:textId="361269D7" w:rsidR="004B1355" w:rsidRDefault="004B1355" w:rsidP="004B1355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uk-UA"/>
        </w:rPr>
        <w:drawing>
          <wp:inline distT="0" distB="0" distL="0" distR="0" wp14:anchorId="69AA7519" wp14:editId="5AAEE85D">
            <wp:extent cx="6635750" cy="451914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085" cy="4524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6FF57" w14:textId="3869A076" w:rsidR="00B64732" w:rsidRPr="00B64732" w:rsidRDefault="00B64732" w:rsidP="00B64732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64732">
        <w:rPr>
          <w:rFonts w:ascii="Times New Roman" w:hAnsi="Times New Roman"/>
          <w:sz w:val="28"/>
          <w:szCs w:val="28"/>
        </w:rPr>
        <w:lastRenderedPageBreak/>
        <w:t xml:space="preserve">Програма </w:t>
      </w:r>
      <w:proofErr w:type="spellStart"/>
      <w:r w:rsidRPr="00B64732">
        <w:rPr>
          <w:rFonts w:ascii="Times New Roman" w:hAnsi="Times New Roman"/>
          <w:sz w:val="28"/>
          <w:szCs w:val="28"/>
        </w:rPr>
        <w:t>посимвольно</w:t>
      </w:r>
      <w:proofErr w:type="spellEnd"/>
      <w:r w:rsidRPr="00B64732">
        <w:rPr>
          <w:rFonts w:ascii="Times New Roman" w:hAnsi="Times New Roman"/>
          <w:sz w:val="28"/>
          <w:szCs w:val="28"/>
        </w:rPr>
        <w:t xml:space="preserve"> зчитує інформацію з вихідного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B64732">
        <w:rPr>
          <w:rFonts w:ascii="Times New Roman" w:hAnsi="Times New Roman"/>
          <w:sz w:val="28"/>
          <w:szCs w:val="28"/>
        </w:rPr>
        <w:t>текстового файлу b</w:t>
      </w:r>
      <w:proofErr w:type="spellStart"/>
      <w:r w:rsidR="004B1355">
        <w:rPr>
          <w:rFonts w:ascii="Times New Roman" w:hAnsi="Times New Roman"/>
          <w:sz w:val="28"/>
          <w:szCs w:val="28"/>
          <w:lang w:val="en-GB"/>
        </w:rPr>
        <w:t>est</w:t>
      </w:r>
      <w:proofErr w:type="spellEnd"/>
      <w:r w:rsidRPr="00B64732">
        <w:rPr>
          <w:rFonts w:ascii="Times New Roman" w:hAnsi="Times New Roman"/>
          <w:sz w:val="28"/>
          <w:szCs w:val="28"/>
        </w:rPr>
        <w:t>.</w:t>
      </w:r>
      <w:proofErr w:type="spellStart"/>
      <w:r w:rsidRPr="00B64732">
        <w:rPr>
          <w:rFonts w:ascii="Times New Roman" w:hAnsi="Times New Roman"/>
          <w:sz w:val="28"/>
          <w:szCs w:val="28"/>
        </w:rPr>
        <w:t>txt</w:t>
      </w:r>
      <w:proofErr w:type="spellEnd"/>
      <w:r w:rsidRPr="00B64732">
        <w:rPr>
          <w:rFonts w:ascii="Times New Roman" w:hAnsi="Times New Roman"/>
          <w:sz w:val="28"/>
          <w:szCs w:val="28"/>
        </w:rPr>
        <w:t xml:space="preserve"> і записується в файл</w:t>
      </w:r>
      <w:r w:rsidR="004B1355" w:rsidRPr="00626DF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B1355">
        <w:rPr>
          <w:rFonts w:ascii="Times New Roman" w:hAnsi="Times New Roman"/>
          <w:sz w:val="28"/>
          <w:szCs w:val="28"/>
          <w:lang w:val="en-GB"/>
        </w:rPr>
        <w:t>testMy</w:t>
      </w:r>
      <w:proofErr w:type="spellEnd"/>
      <w:r w:rsidRPr="00B64732">
        <w:rPr>
          <w:rFonts w:ascii="Times New Roman" w:hAnsi="Times New Roman"/>
          <w:sz w:val="28"/>
          <w:szCs w:val="28"/>
        </w:rPr>
        <w:t>.</w:t>
      </w:r>
      <w:proofErr w:type="spellStart"/>
      <w:r w:rsidRPr="00B64732">
        <w:rPr>
          <w:rFonts w:ascii="Times New Roman" w:hAnsi="Times New Roman"/>
          <w:sz w:val="28"/>
          <w:szCs w:val="28"/>
        </w:rPr>
        <w:t>txt</w:t>
      </w:r>
      <w:proofErr w:type="spellEnd"/>
      <w:r w:rsidRPr="00B64732">
        <w:rPr>
          <w:rFonts w:ascii="Times New Roman" w:hAnsi="Times New Roman"/>
          <w:sz w:val="28"/>
          <w:szCs w:val="28"/>
        </w:rPr>
        <w:t>. При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B64732">
        <w:rPr>
          <w:rFonts w:ascii="Times New Roman" w:hAnsi="Times New Roman"/>
          <w:sz w:val="28"/>
          <w:szCs w:val="28"/>
        </w:rPr>
        <w:t>цьому всі пробіли замінюються символами підкреслення.</w:t>
      </w:r>
      <w:r>
        <w:rPr>
          <w:rFonts w:ascii="Times New Roman" w:hAnsi="Times New Roman"/>
          <w:sz w:val="28"/>
          <w:szCs w:val="28"/>
        </w:rPr>
        <w:t xml:space="preserve"> </w:t>
      </w:r>
      <w:r w:rsidRPr="00B64732">
        <w:rPr>
          <w:rFonts w:ascii="Times New Roman" w:hAnsi="Times New Roman"/>
          <w:sz w:val="28"/>
          <w:szCs w:val="28"/>
        </w:rPr>
        <w:t xml:space="preserve">Оскільки використовується при цьому метод </w:t>
      </w:r>
      <w:proofErr w:type="spellStart"/>
      <w:r w:rsidRPr="00B64732">
        <w:rPr>
          <w:rFonts w:ascii="Times New Roman" w:hAnsi="Times New Roman"/>
          <w:sz w:val="28"/>
          <w:szCs w:val="28"/>
        </w:rPr>
        <w:t>read</w:t>
      </w:r>
      <w:proofErr w:type="spellEnd"/>
      <w:r w:rsidRPr="00B64732">
        <w:rPr>
          <w:rFonts w:ascii="Times New Roman" w:hAnsi="Times New Roman"/>
          <w:sz w:val="28"/>
          <w:szCs w:val="28"/>
        </w:rPr>
        <w:t xml:space="preserve"> (), який зчитує</w:t>
      </w:r>
      <w:r>
        <w:rPr>
          <w:rFonts w:ascii="Times New Roman" w:hAnsi="Times New Roman"/>
          <w:sz w:val="28"/>
          <w:szCs w:val="28"/>
        </w:rPr>
        <w:t xml:space="preserve"> </w:t>
      </w:r>
      <w:r w:rsidRPr="00B64732">
        <w:rPr>
          <w:rFonts w:ascii="Times New Roman" w:hAnsi="Times New Roman"/>
          <w:sz w:val="28"/>
          <w:szCs w:val="28"/>
        </w:rPr>
        <w:t xml:space="preserve">символ і повертає його числовий код, вибір типу </w:t>
      </w:r>
      <w:proofErr w:type="spellStart"/>
      <w:r w:rsidRPr="00B64732">
        <w:rPr>
          <w:rFonts w:ascii="Times New Roman" w:hAnsi="Times New Roman"/>
          <w:sz w:val="28"/>
          <w:szCs w:val="28"/>
        </w:rPr>
        <w:t>int</w:t>
      </w:r>
      <w:proofErr w:type="spellEnd"/>
      <w:r w:rsidRPr="00B64732">
        <w:rPr>
          <w:rFonts w:ascii="Times New Roman" w:hAnsi="Times New Roman"/>
          <w:sz w:val="28"/>
          <w:szCs w:val="28"/>
        </w:rPr>
        <w:t xml:space="preserve"> для поля a є</w:t>
      </w:r>
      <w:r>
        <w:rPr>
          <w:rFonts w:ascii="Times New Roman" w:hAnsi="Times New Roman"/>
          <w:sz w:val="28"/>
          <w:szCs w:val="28"/>
        </w:rPr>
        <w:t xml:space="preserve"> </w:t>
      </w:r>
      <w:r w:rsidRPr="00B64732">
        <w:rPr>
          <w:rFonts w:ascii="Times New Roman" w:hAnsi="Times New Roman"/>
          <w:sz w:val="28"/>
          <w:szCs w:val="28"/>
        </w:rPr>
        <w:t>цілком виправданий.</w:t>
      </w:r>
      <w:r>
        <w:rPr>
          <w:rFonts w:ascii="Times New Roman" w:hAnsi="Times New Roman"/>
          <w:sz w:val="28"/>
          <w:szCs w:val="28"/>
        </w:rPr>
        <w:t xml:space="preserve"> </w:t>
      </w:r>
      <w:r w:rsidRPr="00B64732">
        <w:rPr>
          <w:rFonts w:ascii="Times New Roman" w:hAnsi="Times New Roman"/>
          <w:sz w:val="28"/>
          <w:szCs w:val="28"/>
        </w:rPr>
        <w:t>На консоль по завершенню роботи програми виводиться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B64732">
        <w:rPr>
          <w:rFonts w:ascii="Times New Roman" w:hAnsi="Times New Roman"/>
          <w:sz w:val="28"/>
          <w:szCs w:val="28"/>
        </w:rPr>
        <w:t>повідомлення "Робота програми завершена!".</w:t>
      </w:r>
    </w:p>
    <w:p w14:paraId="5C0E6E3E" w14:textId="77777777" w:rsidR="00B64732" w:rsidRPr="00B64732" w:rsidRDefault="00B64732" w:rsidP="00B64732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64732">
        <w:rPr>
          <w:rFonts w:ascii="Times New Roman" w:hAnsi="Times New Roman"/>
          <w:sz w:val="28"/>
          <w:szCs w:val="28"/>
        </w:rPr>
        <w:t xml:space="preserve">Крім </w:t>
      </w:r>
      <w:proofErr w:type="spellStart"/>
      <w:r w:rsidRPr="00B64732">
        <w:rPr>
          <w:rFonts w:ascii="Times New Roman" w:hAnsi="Times New Roman"/>
          <w:sz w:val="28"/>
          <w:szCs w:val="28"/>
        </w:rPr>
        <w:t>байтових</w:t>
      </w:r>
      <w:proofErr w:type="spellEnd"/>
      <w:r w:rsidRPr="00B64732">
        <w:rPr>
          <w:rFonts w:ascii="Times New Roman" w:hAnsi="Times New Roman"/>
          <w:sz w:val="28"/>
          <w:szCs w:val="28"/>
        </w:rPr>
        <w:t xml:space="preserve"> потоків введення- виведення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B64732">
        <w:rPr>
          <w:rFonts w:ascii="Times New Roman" w:hAnsi="Times New Roman"/>
          <w:sz w:val="28"/>
          <w:szCs w:val="28"/>
        </w:rPr>
        <w:t>(</w:t>
      </w:r>
      <w:proofErr w:type="spellStart"/>
      <w:r w:rsidRPr="00B64732">
        <w:rPr>
          <w:rFonts w:ascii="Times New Roman" w:hAnsi="Times New Roman"/>
          <w:sz w:val="28"/>
          <w:szCs w:val="28"/>
        </w:rPr>
        <w:t>FileOutputStream</w:t>
      </w:r>
      <w:proofErr w:type="spellEnd"/>
      <w:r w:rsidRPr="00B6473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B64732">
        <w:rPr>
          <w:rFonts w:ascii="Times New Roman" w:hAnsi="Times New Roman"/>
          <w:sz w:val="28"/>
          <w:szCs w:val="28"/>
        </w:rPr>
        <w:t>FileInputStream</w:t>
      </w:r>
      <w:proofErr w:type="spellEnd"/>
      <w:r w:rsidRPr="00B64732">
        <w:rPr>
          <w:rFonts w:ascii="Times New Roman" w:hAnsi="Times New Roman"/>
          <w:sz w:val="28"/>
          <w:szCs w:val="28"/>
        </w:rPr>
        <w:t>) є символьні потоки. 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B64732">
        <w:rPr>
          <w:rFonts w:ascii="Times New Roman" w:hAnsi="Times New Roman"/>
          <w:sz w:val="28"/>
          <w:szCs w:val="28"/>
        </w:rPr>
        <w:t>відміну від першого варіанту, де одиницею обміну є байт, тут</w:t>
      </w:r>
      <w:r>
        <w:rPr>
          <w:rFonts w:ascii="Times New Roman" w:hAnsi="Times New Roman"/>
          <w:sz w:val="28"/>
          <w:szCs w:val="28"/>
        </w:rPr>
        <w:t xml:space="preserve"> </w:t>
      </w:r>
      <w:r w:rsidRPr="00B64732">
        <w:rPr>
          <w:rFonts w:ascii="Times New Roman" w:hAnsi="Times New Roman"/>
          <w:sz w:val="28"/>
          <w:szCs w:val="28"/>
        </w:rPr>
        <w:t xml:space="preserve">буде символ. Ці потоки реалізуються класами </w:t>
      </w:r>
      <w:proofErr w:type="spellStart"/>
      <w:r w:rsidRPr="00B64732">
        <w:rPr>
          <w:rFonts w:ascii="Times New Roman" w:hAnsi="Times New Roman"/>
          <w:sz w:val="28"/>
          <w:szCs w:val="28"/>
        </w:rPr>
        <w:t>FileWriter</w:t>
      </w:r>
      <w:proofErr w:type="spellEnd"/>
      <w:r w:rsidRPr="00B64732">
        <w:rPr>
          <w:rFonts w:ascii="Times New Roman" w:hAnsi="Times New Roman"/>
          <w:sz w:val="28"/>
          <w:szCs w:val="28"/>
        </w:rPr>
        <w:t xml:space="preserve"> та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64732">
        <w:rPr>
          <w:rFonts w:ascii="Times New Roman" w:hAnsi="Times New Roman"/>
          <w:sz w:val="28"/>
          <w:szCs w:val="28"/>
        </w:rPr>
        <w:t>FileReader</w:t>
      </w:r>
      <w:proofErr w:type="spellEnd"/>
      <w:r w:rsidRPr="00B64732">
        <w:rPr>
          <w:rFonts w:ascii="Times New Roman" w:hAnsi="Times New Roman"/>
          <w:sz w:val="28"/>
          <w:szCs w:val="28"/>
        </w:rPr>
        <w:t xml:space="preserve">. В цих класах присутні методи </w:t>
      </w:r>
      <w:proofErr w:type="spellStart"/>
      <w:r w:rsidRPr="00B64732">
        <w:rPr>
          <w:rFonts w:ascii="Times New Roman" w:hAnsi="Times New Roman"/>
          <w:sz w:val="28"/>
          <w:szCs w:val="28"/>
        </w:rPr>
        <w:t>writer</w:t>
      </w:r>
      <w:proofErr w:type="spellEnd"/>
      <w:r w:rsidRPr="00B64732">
        <w:rPr>
          <w:rFonts w:ascii="Times New Roman" w:hAnsi="Times New Roman"/>
          <w:sz w:val="28"/>
          <w:szCs w:val="28"/>
        </w:rPr>
        <w:t xml:space="preserve">() та </w:t>
      </w:r>
      <w:proofErr w:type="spellStart"/>
      <w:r w:rsidRPr="00B64732">
        <w:rPr>
          <w:rFonts w:ascii="Times New Roman" w:hAnsi="Times New Roman"/>
          <w:sz w:val="28"/>
          <w:szCs w:val="28"/>
        </w:rPr>
        <w:t>reader</w:t>
      </w:r>
      <w:proofErr w:type="spellEnd"/>
      <w:r w:rsidRPr="00B64732">
        <w:rPr>
          <w:rFonts w:ascii="Times New Roman" w:hAnsi="Times New Roman"/>
          <w:sz w:val="28"/>
          <w:szCs w:val="28"/>
        </w:rPr>
        <w:t>()</w:t>
      </w:r>
      <w:r>
        <w:rPr>
          <w:rFonts w:ascii="Times New Roman" w:hAnsi="Times New Roman"/>
          <w:sz w:val="28"/>
          <w:szCs w:val="28"/>
        </w:rPr>
        <w:t xml:space="preserve"> </w:t>
      </w:r>
      <w:r w:rsidRPr="00B64732">
        <w:rPr>
          <w:rFonts w:ascii="Times New Roman" w:hAnsi="Times New Roman"/>
          <w:sz w:val="28"/>
          <w:szCs w:val="28"/>
        </w:rPr>
        <w:t>відповідно.</w:t>
      </w:r>
    </w:p>
    <w:p w14:paraId="30A81EDC" w14:textId="77777777" w:rsidR="00B64732" w:rsidRDefault="00B64732" w:rsidP="00B64732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64732">
        <w:rPr>
          <w:rFonts w:ascii="Times New Roman" w:hAnsi="Times New Roman"/>
          <w:sz w:val="28"/>
          <w:szCs w:val="28"/>
        </w:rPr>
        <w:t>Наприклад:</w:t>
      </w:r>
    </w:p>
    <w:p w14:paraId="3CB4ABB3" w14:textId="77777777" w:rsidR="00B64732" w:rsidRPr="00B64732" w:rsidRDefault="00B64732" w:rsidP="00B64732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64732">
        <w:rPr>
          <w:rFonts w:ascii="Times New Roman" w:hAnsi="Times New Roman"/>
          <w:sz w:val="28"/>
          <w:szCs w:val="28"/>
        </w:rPr>
        <w:t>FileReader</w:t>
      </w:r>
      <w:proofErr w:type="spellEnd"/>
      <w:r w:rsidRPr="00B64732">
        <w:rPr>
          <w:rFonts w:ascii="Times New Roman" w:hAnsi="Times New Roman"/>
          <w:sz w:val="28"/>
          <w:szCs w:val="28"/>
        </w:rPr>
        <w:t xml:space="preserve"> f = </w:t>
      </w:r>
      <w:proofErr w:type="spellStart"/>
      <w:r w:rsidRPr="00B64732">
        <w:rPr>
          <w:rFonts w:ascii="Times New Roman" w:hAnsi="Times New Roman"/>
          <w:sz w:val="28"/>
          <w:szCs w:val="28"/>
        </w:rPr>
        <w:t>new</w:t>
      </w:r>
      <w:proofErr w:type="spellEnd"/>
      <w:r w:rsidRPr="00B6473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64732">
        <w:rPr>
          <w:rFonts w:ascii="Times New Roman" w:hAnsi="Times New Roman"/>
          <w:sz w:val="28"/>
          <w:szCs w:val="28"/>
        </w:rPr>
        <w:t>FileReader</w:t>
      </w:r>
      <w:proofErr w:type="spellEnd"/>
      <w:r w:rsidRPr="00B64732">
        <w:rPr>
          <w:rFonts w:ascii="Times New Roman" w:hAnsi="Times New Roman"/>
          <w:sz w:val="28"/>
          <w:szCs w:val="28"/>
        </w:rPr>
        <w:t>(“myfile.txt”);</w:t>
      </w:r>
    </w:p>
    <w:p w14:paraId="7A2BBA54" w14:textId="77777777" w:rsidR="00B64732" w:rsidRPr="00B64732" w:rsidRDefault="00B64732" w:rsidP="00B64732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64732">
        <w:rPr>
          <w:rFonts w:ascii="Times New Roman" w:hAnsi="Times New Roman"/>
          <w:sz w:val="28"/>
          <w:szCs w:val="28"/>
        </w:rPr>
        <w:t>char</w:t>
      </w:r>
      <w:proofErr w:type="spellEnd"/>
      <w:r w:rsidRPr="00B64732">
        <w:rPr>
          <w:rFonts w:ascii="Times New Roman" w:hAnsi="Times New Roman"/>
          <w:sz w:val="28"/>
          <w:szCs w:val="28"/>
        </w:rPr>
        <w:t xml:space="preserve">[] </w:t>
      </w:r>
      <w:proofErr w:type="spellStart"/>
      <w:r w:rsidRPr="00B64732">
        <w:rPr>
          <w:rFonts w:ascii="Times New Roman" w:hAnsi="Times New Roman"/>
          <w:sz w:val="28"/>
          <w:szCs w:val="28"/>
        </w:rPr>
        <w:t>buffer</w:t>
      </w:r>
      <w:proofErr w:type="spellEnd"/>
      <w:r w:rsidRPr="00B64732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B64732">
        <w:rPr>
          <w:rFonts w:ascii="Times New Roman" w:hAnsi="Times New Roman"/>
          <w:sz w:val="28"/>
          <w:szCs w:val="28"/>
        </w:rPr>
        <w:t>new</w:t>
      </w:r>
      <w:proofErr w:type="spellEnd"/>
      <w:r w:rsidRPr="00B6473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64732">
        <w:rPr>
          <w:rFonts w:ascii="Times New Roman" w:hAnsi="Times New Roman"/>
          <w:sz w:val="28"/>
          <w:szCs w:val="28"/>
        </w:rPr>
        <w:t>char</w:t>
      </w:r>
      <w:proofErr w:type="spellEnd"/>
      <w:r w:rsidRPr="00B64732">
        <w:rPr>
          <w:rFonts w:ascii="Times New Roman" w:hAnsi="Times New Roman"/>
          <w:sz w:val="28"/>
          <w:szCs w:val="28"/>
        </w:rPr>
        <w:t>[512];</w:t>
      </w:r>
    </w:p>
    <w:p w14:paraId="7A983394" w14:textId="77777777" w:rsidR="00B64732" w:rsidRPr="00B64732" w:rsidRDefault="00B64732" w:rsidP="00B64732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64732">
        <w:rPr>
          <w:rFonts w:ascii="Times New Roman" w:hAnsi="Times New Roman"/>
          <w:sz w:val="28"/>
          <w:szCs w:val="28"/>
        </w:rPr>
        <w:t>f.read</w:t>
      </w:r>
      <w:proofErr w:type="spellEnd"/>
      <w:r w:rsidRPr="00B64732">
        <w:rPr>
          <w:rFonts w:ascii="Times New Roman" w:hAnsi="Times New Roman"/>
          <w:sz w:val="28"/>
          <w:szCs w:val="28"/>
        </w:rPr>
        <w:t>(</w:t>
      </w:r>
      <w:proofErr w:type="spellStart"/>
      <w:r w:rsidRPr="00B64732">
        <w:rPr>
          <w:rFonts w:ascii="Times New Roman" w:hAnsi="Times New Roman"/>
          <w:sz w:val="28"/>
          <w:szCs w:val="28"/>
        </w:rPr>
        <w:t>buffer</w:t>
      </w:r>
      <w:proofErr w:type="spellEnd"/>
      <w:r w:rsidRPr="00B64732">
        <w:rPr>
          <w:rFonts w:ascii="Times New Roman" w:hAnsi="Times New Roman"/>
          <w:sz w:val="28"/>
          <w:szCs w:val="28"/>
        </w:rPr>
        <w:t>);</w:t>
      </w:r>
    </w:p>
    <w:p w14:paraId="3BFFB9C4" w14:textId="77777777" w:rsidR="00B64732" w:rsidRDefault="00B64732" w:rsidP="00B64732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64732">
        <w:rPr>
          <w:rFonts w:ascii="Times New Roman" w:hAnsi="Times New Roman"/>
          <w:sz w:val="28"/>
          <w:szCs w:val="28"/>
        </w:rPr>
        <w:t>f.close</w:t>
      </w:r>
      <w:proofErr w:type="spellEnd"/>
      <w:r w:rsidRPr="00B64732">
        <w:rPr>
          <w:rFonts w:ascii="Times New Roman" w:hAnsi="Times New Roman"/>
          <w:sz w:val="28"/>
          <w:szCs w:val="28"/>
        </w:rPr>
        <w:t>();</w:t>
      </w:r>
    </w:p>
    <w:p w14:paraId="5C865790" w14:textId="77777777" w:rsidR="003170AA" w:rsidRPr="00B64732" w:rsidRDefault="003170AA" w:rsidP="00B64732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8DA1478" w14:textId="77777777" w:rsidR="00B64732" w:rsidRPr="00B64732" w:rsidRDefault="00B64732" w:rsidP="00B64732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64732">
        <w:rPr>
          <w:rFonts w:ascii="Times New Roman" w:hAnsi="Times New Roman"/>
          <w:sz w:val="28"/>
          <w:szCs w:val="28"/>
        </w:rPr>
        <w:t xml:space="preserve">Ще один клас призначений для роботи з файлами – </w:t>
      </w:r>
      <w:proofErr w:type="spellStart"/>
      <w:r w:rsidRPr="00B64732">
        <w:rPr>
          <w:rFonts w:ascii="Times New Roman" w:hAnsi="Times New Roman"/>
          <w:sz w:val="28"/>
          <w:szCs w:val="28"/>
        </w:rPr>
        <w:t>File</w:t>
      </w:r>
      <w:proofErr w:type="spellEnd"/>
      <w:r w:rsidRPr="00B64732">
        <w:rPr>
          <w:rFonts w:ascii="Times New Roman" w:hAnsi="Times New Roman"/>
          <w:sz w:val="28"/>
          <w:szCs w:val="28"/>
        </w:rPr>
        <w:t>.</w:t>
      </w:r>
    </w:p>
    <w:p w14:paraId="514FFB50" w14:textId="77777777" w:rsidR="00B64732" w:rsidRPr="00B64732" w:rsidRDefault="00B64732" w:rsidP="00B64732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64732">
        <w:rPr>
          <w:rFonts w:ascii="Times New Roman" w:hAnsi="Times New Roman"/>
          <w:sz w:val="28"/>
          <w:szCs w:val="28"/>
        </w:rPr>
        <w:t>Цей клас, визначений у пакеті java.io, не працює безпосередньо з</w:t>
      </w:r>
      <w:r w:rsidR="003170AA">
        <w:rPr>
          <w:rFonts w:ascii="Times New Roman" w:hAnsi="Times New Roman"/>
          <w:sz w:val="28"/>
          <w:szCs w:val="28"/>
        </w:rPr>
        <w:t xml:space="preserve"> </w:t>
      </w:r>
      <w:r w:rsidRPr="00B64732">
        <w:rPr>
          <w:rFonts w:ascii="Times New Roman" w:hAnsi="Times New Roman"/>
          <w:sz w:val="28"/>
          <w:szCs w:val="28"/>
        </w:rPr>
        <w:t>потоками. Його завданням є управління інформацією про файли</w:t>
      </w:r>
      <w:r w:rsidR="003170AA">
        <w:rPr>
          <w:rFonts w:ascii="Times New Roman" w:hAnsi="Times New Roman"/>
          <w:sz w:val="28"/>
          <w:szCs w:val="28"/>
        </w:rPr>
        <w:t xml:space="preserve"> </w:t>
      </w:r>
      <w:r w:rsidRPr="00B64732">
        <w:rPr>
          <w:rFonts w:ascii="Times New Roman" w:hAnsi="Times New Roman"/>
          <w:sz w:val="28"/>
          <w:szCs w:val="28"/>
        </w:rPr>
        <w:t>та каталоги:</w:t>
      </w:r>
    </w:p>
    <w:p w14:paraId="0468FCFD" w14:textId="77777777" w:rsidR="00B64732" w:rsidRPr="00B64732" w:rsidRDefault="00B64732" w:rsidP="00B64732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64732">
        <w:rPr>
          <w:rFonts w:ascii="Times New Roman" w:hAnsi="Times New Roman"/>
          <w:sz w:val="28"/>
          <w:szCs w:val="28"/>
        </w:rPr>
        <w:t xml:space="preserve">// Створюємо об'єкт </w:t>
      </w:r>
      <w:proofErr w:type="spellStart"/>
      <w:r w:rsidRPr="00B64732">
        <w:rPr>
          <w:rFonts w:ascii="Times New Roman" w:hAnsi="Times New Roman"/>
          <w:sz w:val="28"/>
          <w:szCs w:val="28"/>
        </w:rPr>
        <w:t>File</w:t>
      </w:r>
      <w:proofErr w:type="spellEnd"/>
      <w:r w:rsidRPr="00B64732">
        <w:rPr>
          <w:rFonts w:ascii="Times New Roman" w:hAnsi="Times New Roman"/>
          <w:sz w:val="28"/>
          <w:szCs w:val="28"/>
        </w:rPr>
        <w:t xml:space="preserve"> для каталогу</w:t>
      </w:r>
    </w:p>
    <w:p w14:paraId="4ABE2FFB" w14:textId="77777777" w:rsidR="00B64732" w:rsidRPr="00B64732" w:rsidRDefault="00B64732" w:rsidP="00B64732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64732">
        <w:rPr>
          <w:rFonts w:ascii="Times New Roman" w:hAnsi="Times New Roman"/>
          <w:sz w:val="28"/>
          <w:szCs w:val="28"/>
        </w:rPr>
        <w:t>File</w:t>
      </w:r>
      <w:proofErr w:type="spellEnd"/>
      <w:r w:rsidRPr="00B64732">
        <w:rPr>
          <w:rFonts w:ascii="Times New Roman" w:hAnsi="Times New Roman"/>
          <w:sz w:val="28"/>
          <w:szCs w:val="28"/>
        </w:rPr>
        <w:t xml:space="preserve"> dir1 = </w:t>
      </w:r>
      <w:proofErr w:type="spellStart"/>
      <w:r w:rsidRPr="00B64732">
        <w:rPr>
          <w:rFonts w:ascii="Times New Roman" w:hAnsi="Times New Roman"/>
          <w:sz w:val="28"/>
          <w:szCs w:val="28"/>
        </w:rPr>
        <w:t>new</w:t>
      </w:r>
      <w:proofErr w:type="spellEnd"/>
      <w:r w:rsidRPr="00B6473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64732">
        <w:rPr>
          <w:rFonts w:ascii="Times New Roman" w:hAnsi="Times New Roman"/>
          <w:sz w:val="28"/>
          <w:szCs w:val="28"/>
        </w:rPr>
        <w:t>File</w:t>
      </w:r>
      <w:proofErr w:type="spellEnd"/>
      <w:r w:rsidRPr="00B64732">
        <w:rPr>
          <w:rFonts w:ascii="Times New Roman" w:hAnsi="Times New Roman"/>
          <w:sz w:val="28"/>
          <w:szCs w:val="28"/>
        </w:rPr>
        <w:t xml:space="preserve"> ("C: // </w:t>
      </w:r>
      <w:proofErr w:type="spellStart"/>
      <w:r w:rsidRPr="00B64732">
        <w:rPr>
          <w:rFonts w:ascii="Times New Roman" w:hAnsi="Times New Roman"/>
          <w:sz w:val="28"/>
          <w:szCs w:val="28"/>
        </w:rPr>
        <w:t>SomeDir</w:t>
      </w:r>
      <w:proofErr w:type="spellEnd"/>
      <w:r w:rsidRPr="00B64732">
        <w:rPr>
          <w:rFonts w:ascii="Times New Roman" w:hAnsi="Times New Roman"/>
          <w:sz w:val="28"/>
          <w:szCs w:val="28"/>
        </w:rPr>
        <w:t>");</w:t>
      </w:r>
    </w:p>
    <w:p w14:paraId="7D438141" w14:textId="77777777" w:rsidR="00B64732" w:rsidRPr="00B64732" w:rsidRDefault="00B64732" w:rsidP="00B64732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64732">
        <w:rPr>
          <w:rFonts w:ascii="Times New Roman" w:hAnsi="Times New Roman"/>
          <w:sz w:val="28"/>
          <w:szCs w:val="28"/>
        </w:rPr>
        <w:t>// Створюємо об'єкти для файлів, які знаходяться</w:t>
      </w:r>
    </w:p>
    <w:p w14:paraId="21C288FC" w14:textId="77777777" w:rsidR="00B64732" w:rsidRPr="00B64732" w:rsidRDefault="00B64732" w:rsidP="00B64732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64732">
        <w:rPr>
          <w:rFonts w:ascii="Times New Roman" w:hAnsi="Times New Roman"/>
          <w:sz w:val="28"/>
          <w:szCs w:val="28"/>
        </w:rPr>
        <w:t>//в каталозі</w:t>
      </w:r>
    </w:p>
    <w:p w14:paraId="3F0DF474" w14:textId="77777777" w:rsidR="00B64732" w:rsidRPr="00B64732" w:rsidRDefault="00B64732" w:rsidP="00B64732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64732">
        <w:rPr>
          <w:rFonts w:ascii="Times New Roman" w:hAnsi="Times New Roman"/>
          <w:sz w:val="28"/>
          <w:szCs w:val="28"/>
        </w:rPr>
        <w:t>File</w:t>
      </w:r>
      <w:proofErr w:type="spellEnd"/>
      <w:r w:rsidRPr="00B64732">
        <w:rPr>
          <w:rFonts w:ascii="Times New Roman" w:hAnsi="Times New Roman"/>
          <w:sz w:val="28"/>
          <w:szCs w:val="28"/>
        </w:rPr>
        <w:t xml:space="preserve"> file1 = </w:t>
      </w:r>
      <w:proofErr w:type="spellStart"/>
      <w:r w:rsidRPr="00B64732">
        <w:rPr>
          <w:rFonts w:ascii="Times New Roman" w:hAnsi="Times New Roman"/>
          <w:sz w:val="28"/>
          <w:szCs w:val="28"/>
        </w:rPr>
        <w:t>new</w:t>
      </w:r>
      <w:proofErr w:type="spellEnd"/>
      <w:r w:rsidRPr="00B6473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64732">
        <w:rPr>
          <w:rFonts w:ascii="Times New Roman" w:hAnsi="Times New Roman"/>
          <w:sz w:val="28"/>
          <w:szCs w:val="28"/>
        </w:rPr>
        <w:t>File</w:t>
      </w:r>
      <w:proofErr w:type="spellEnd"/>
      <w:r w:rsidRPr="00B64732">
        <w:rPr>
          <w:rFonts w:ascii="Times New Roman" w:hAnsi="Times New Roman"/>
          <w:sz w:val="28"/>
          <w:szCs w:val="28"/>
        </w:rPr>
        <w:t xml:space="preserve"> ("C: // </w:t>
      </w:r>
      <w:proofErr w:type="spellStart"/>
      <w:r w:rsidRPr="00B64732">
        <w:rPr>
          <w:rFonts w:ascii="Times New Roman" w:hAnsi="Times New Roman"/>
          <w:sz w:val="28"/>
          <w:szCs w:val="28"/>
        </w:rPr>
        <w:t>SomeDir</w:t>
      </w:r>
      <w:proofErr w:type="spellEnd"/>
      <w:r w:rsidRPr="00B64732">
        <w:rPr>
          <w:rFonts w:ascii="Times New Roman" w:hAnsi="Times New Roman"/>
          <w:sz w:val="28"/>
          <w:szCs w:val="28"/>
        </w:rPr>
        <w:t>", "Hello.txt");</w:t>
      </w:r>
    </w:p>
    <w:p w14:paraId="1567D5DE" w14:textId="77777777" w:rsidR="00B64732" w:rsidRPr="00B64732" w:rsidRDefault="00B64732" w:rsidP="00B64732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64732">
        <w:rPr>
          <w:rFonts w:ascii="Times New Roman" w:hAnsi="Times New Roman"/>
          <w:sz w:val="28"/>
          <w:szCs w:val="28"/>
        </w:rPr>
        <w:t>File</w:t>
      </w:r>
      <w:proofErr w:type="spellEnd"/>
      <w:r w:rsidRPr="00B64732">
        <w:rPr>
          <w:rFonts w:ascii="Times New Roman" w:hAnsi="Times New Roman"/>
          <w:sz w:val="28"/>
          <w:szCs w:val="28"/>
        </w:rPr>
        <w:t xml:space="preserve"> file2 = </w:t>
      </w:r>
      <w:proofErr w:type="spellStart"/>
      <w:r w:rsidRPr="00B64732">
        <w:rPr>
          <w:rFonts w:ascii="Times New Roman" w:hAnsi="Times New Roman"/>
          <w:sz w:val="28"/>
          <w:szCs w:val="28"/>
        </w:rPr>
        <w:t>new</w:t>
      </w:r>
      <w:proofErr w:type="spellEnd"/>
      <w:r w:rsidRPr="00B6473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64732">
        <w:rPr>
          <w:rFonts w:ascii="Times New Roman" w:hAnsi="Times New Roman"/>
          <w:sz w:val="28"/>
          <w:szCs w:val="28"/>
        </w:rPr>
        <w:t>File</w:t>
      </w:r>
      <w:proofErr w:type="spellEnd"/>
      <w:r w:rsidRPr="00B64732">
        <w:rPr>
          <w:rFonts w:ascii="Times New Roman" w:hAnsi="Times New Roman"/>
          <w:sz w:val="28"/>
          <w:szCs w:val="28"/>
        </w:rPr>
        <w:t xml:space="preserve"> (dir1, "Hello2.txt");</w:t>
      </w:r>
    </w:p>
    <w:p w14:paraId="7A208A5C" w14:textId="77777777" w:rsidR="004B1355" w:rsidRDefault="00B64732" w:rsidP="004B1355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64732">
        <w:rPr>
          <w:rFonts w:ascii="Times New Roman" w:hAnsi="Times New Roman"/>
          <w:sz w:val="28"/>
          <w:szCs w:val="28"/>
        </w:rPr>
        <w:t>Приклад 2 .</w:t>
      </w:r>
    </w:p>
    <w:p w14:paraId="6E8CE52A" w14:textId="22D5AB7C" w:rsidR="003170AA" w:rsidRPr="00B64732" w:rsidRDefault="004B1355" w:rsidP="004B1355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uk-UA"/>
        </w:rPr>
        <w:drawing>
          <wp:inline distT="0" distB="0" distL="0" distR="0" wp14:anchorId="22547622" wp14:editId="51945D84">
            <wp:extent cx="5081166" cy="3424687"/>
            <wp:effectExtent l="0" t="0" r="571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0229" cy="343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4732">
        <w:rPr>
          <w:rFonts w:ascii="Times New Roman" w:hAnsi="Times New Roman"/>
          <w:sz w:val="28"/>
          <w:szCs w:val="28"/>
        </w:rPr>
        <w:t xml:space="preserve"> </w:t>
      </w:r>
    </w:p>
    <w:p w14:paraId="1509E387" w14:textId="77777777" w:rsidR="004B1355" w:rsidRDefault="004B1355" w:rsidP="00B64732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E407E2F" w14:textId="21820BC2" w:rsidR="00B64732" w:rsidRPr="004B1355" w:rsidRDefault="00B64732" w:rsidP="004B1355">
      <w:pPr>
        <w:spacing w:after="0"/>
        <w:ind w:firstLine="709"/>
        <w:jc w:val="center"/>
        <w:rPr>
          <w:rFonts w:ascii="Times New Roman" w:hAnsi="Times New Roman"/>
          <w:b/>
          <w:bCs/>
          <w:sz w:val="28"/>
          <w:szCs w:val="28"/>
        </w:rPr>
      </w:pPr>
      <w:r w:rsidRPr="004B1355">
        <w:rPr>
          <w:rFonts w:ascii="Times New Roman" w:hAnsi="Times New Roman"/>
          <w:b/>
          <w:bCs/>
          <w:sz w:val="28"/>
          <w:szCs w:val="28"/>
        </w:rPr>
        <w:lastRenderedPageBreak/>
        <w:t>Порядок виконання роботи</w:t>
      </w:r>
    </w:p>
    <w:p w14:paraId="7B35A9B6" w14:textId="383F7ED5" w:rsidR="00B64732" w:rsidRPr="00B64732" w:rsidRDefault="00B64732" w:rsidP="00B64732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64732">
        <w:rPr>
          <w:rFonts w:ascii="Times New Roman" w:hAnsi="Times New Roman"/>
          <w:sz w:val="28"/>
          <w:szCs w:val="28"/>
        </w:rPr>
        <w:t xml:space="preserve">1. </w:t>
      </w:r>
      <w:r w:rsidR="00E364DB">
        <w:rPr>
          <w:rFonts w:ascii="Times New Roman" w:hAnsi="Times New Roman"/>
          <w:sz w:val="28"/>
          <w:szCs w:val="28"/>
        </w:rPr>
        <w:t>Ознайомитись з теоретичним матеріалом</w:t>
      </w:r>
      <w:r w:rsidRPr="00B64732">
        <w:rPr>
          <w:rFonts w:ascii="Times New Roman" w:hAnsi="Times New Roman"/>
          <w:sz w:val="28"/>
          <w:szCs w:val="28"/>
        </w:rPr>
        <w:t>.</w:t>
      </w:r>
    </w:p>
    <w:p w14:paraId="6455E27F" w14:textId="4A113CE3" w:rsidR="00B64732" w:rsidRPr="00B64732" w:rsidRDefault="00B64732" w:rsidP="00B64732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64732">
        <w:rPr>
          <w:rFonts w:ascii="Times New Roman" w:hAnsi="Times New Roman"/>
          <w:sz w:val="28"/>
          <w:szCs w:val="28"/>
        </w:rPr>
        <w:t xml:space="preserve">2.  Розробити додаток відповідно до </w:t>
      </w:r>
      <w:r w:rsidR="004B1355">
        <w:rPr>
          <w:rFonts w:ascii="Times New Roman" w:hAnsi="Times New Roman"/>
          <w:sz w:val="28"/>
          <w:szCs w:val="28"/>
        </w:rPr>
        <w:t>завдання</w:t>
      </w:r>
      <w:r w:rsidRPr="00B64732">
        <w:rPr>
          <w:rFonts w:ascii="Times New Roman" w:hAnsi="Times New Roman"/>
          <w:sz w:val="28"/>
          <w:szCs w:val="28"/>
        </w:rPr>
        <w:t>. При роботі з</w:t>
      </w:r>
      <w:r w:rsidR="003170AA">
        <w:rPr>
          <w:rFonts w:ascii="Times New Roman" w:hAnsi="Times New Roman"/>
          <w:sz w:val="28"/>
          <w:szCs w:val="28"/>
        </w:rPr>
        <w:t xml:space="preserve"> </w:t>
      </w:r>
      <w:r w:rsidRPr="00B64732">
        <w:rPr>
          <w:rFonts w:ascii="Times New Roman" w:hAnsi="Times New Roman"/>
          <w:sz w:val="28"/>
          <w:szCs w:val="28"/>
        </w:rPr>
        <w:t>файлами здійснювати перевірку їх існування.</w:t>
      </w:r>
    </w:p>
    <w:p w14:paraId="4DDF1EAB" w14:textId="5F831AB7" w:rsidR="00B64732" w:rsidRDefault="004B1355" w:rsidP="00B64732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="00B64732" w:rsidRPr="00B64732">
        <w:rPr>
          <w:rFonts w:ascii="Times New Roman" w:hAnsi="Times New Roman"/>
          <w:sz w:val="28"/>
          <w:szCs w:val="28"/>
        </w:rPr>
        <w:t>. Підготувати звіт, в якому повинні бути коди програми з</w:t>
      </w:r>
      <w:r w:rsidR="003170AA">
        <w:rPr>
          <w:rFonts w:ascii="Times New Roman" w:hAnsi="Times New Roman"/>
          <w:sz w:val="28"/>
          <w:szCs w:val="28"/>
        </w:rPr>
        <w:t xml:space="preserve"> </w:t>
      </w:r>
      <w:r w:rsidR="00B64732" w:rsidRPr="00B64732">
        <w:rPr>
          <w:rFonts w:ascii="Times New Roman" w:hAnsi="Times New Roman"/>
          <w:sz w:val="28"/>
          <w:szCs w:val="28"/>
        </w:rPr>
        <w:t>коментарем та скріншоти опрацювання програми. До звіту додаються</w:t>
      </w:r>
      <w:r w:rsidR="003170AA">
        <w:rPr>
          <w:rFonts w:ascii="Times New Roman" w:hAnsi="Times New Roman"/>
          <w:sz w:val="28"/>
          <w:szCs w:val="28"/>
        </w:rPr>
        <w:t xml:space="preserve"> </w:t>
      </w:r>
      <w:r w:rsidR="00B64732" w:rsidRPr="00B64732">
        <w:rPr>
          <w:rFonts w:ascii="Times New Roman" w:hAnsi="Times New Roman"/>
          <w:sz w:val="28"/>
          <w:szCs w:val="28"/>
        </w:rPr>
        <w:t>файли проекту.</w:t>
      </w:r>
    </w:p>
    <w:p w14:paraId="03A85B9E" w14:textId="77777777" w:rsidR="00963055" w:rsidRDefault="00A67DB6" w:rsidP="00383555">
      <w:pPr>
        <w:spacing w:after="0"/>
        <w:jc w:val="center"/>
        <w:rPr>
          <w:rFonts w:ascii="Times New Roman" w:hAnsi="Times New Roman"/>
          <w:caps/>
          <w:sz w:val="28"/>
          <w:szCs w:val="28"/>
        </w:rPr>
      </w:pPr>
      <w:r w:rsidRPr="00A67DB6">
        <w:rPr>
          <w:rFonts w:ascii="Times New Roman" w:hAnsi="Times New Roman"/>
          <w:b/>
          <w:caps/>
          <w:sz w:val="28"/>
          <w:szCs w:val="28"/>
        </w:rPr>
        <w:t xml:space="preserve"> </w:t>
      </w:r>
    </w:p>
    <w:p w14:paraId="6CCF798A" w14:textId="77777777" w:rsidR="007671BA" w:rsidRDefault="007671BA" w:rsidP="00383555">
      <w:pPr>
        <w:spacing w:after="0"/>
        <w:jc w:val="center"/>
        <w:rPr>
          <w:rFonts w:ascii="Times New Roman" w:hAnsi="Times New Roman"/>
          <w:b/>
          <w:caps/>
          <w:sz w:val="28"/>
          <w:szCs w:val="28"/>
        </w:rPr>
      </w:pPr>
      <w:r w:rsidRPr="004B1355">
        <w:rPr>
          <w:rFonts w:ascii="Times New Roman" w:hAnsi="Times New Roman"/>
          <w:b/>
          <w:caps/>
          <w:sz w:val="28"/>
          <w:szCs w:val="28"/>
        </w:rPr>
        <w:t>Завдання</w:t>
      </w:r>
    </w:p>
    <w:p w14:paraId="04158A8A" w14:textId="1259B612" w:rsidR="00383555" w:rsidRPr="004B1355" w:rsidRDefault="00383555" w:rsidP="00383555">
      <w:pPr>
        <w:pStyle w:val="a3"/>
        <w:suppressAutoHyphens/>
        <w:spacing w:after="0"/>
        <w:ind w:left="708"/>
        <w:jc w:val="both"/>
        <w:rPr>
          <w:rFonts w:ascii="Times New Roman" w:hAnsi="Times New Roman"/>
          <w:b/>
          <w:cap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виконання завдання використати потоки реалізовані з допомогою класів </w:t>
      </w:r>
      <w:proofErr w:type="spellStart"/>
      <w:r w:rsidRPr="00B64732">
        <w:rPr>
          <w:rFonts w:ascii="Times New Roman" w:hAnsi="Times New Roman"/>
          <w:sz w:val="28"/>
          <w:szCs w:val="28"/>
        </w:rPr>
        <w:t>FileWriter</w:t>
      </w:r>
      <w:proofErr w:type="spellEnd"/>
      <w:r w:rsidRPr="00B64732">
        <w:rPr>
          <w:rFonts w:ascii="Times New Roman" w:hAnsi="Times New Roman"/>
          <w:sz w:val="28"/>
          <w:szCs w:val="28"/>
        </w:rPr>
        <w:t xml:space="preserve"> та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64732">
        <w:rPr>
          <w:rFonts w:ascii="Times New Roman" w:hAnsi="Times New Roman"/>
          <w:sz w:val="28"/>
          <w:szCs w:val="28"/>
        </w:rPr>
        <w:t>FileReade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r</w:t>
      </w:r>
      <w:r w:rsidRPr="00383555">
        <w:rPr>
          <w:rFonts w:ascii="Times New Roman" w:hAnsi="Times New Roman"/>
          <w:sz w:val="28"/>
          <w:szCs w:val="28"/>
        </w:rPr>
        <w:t>.</w:t>
      </w:r>
    </w:p>
    <w:p w14:paraId="5330173C" w14:textId="184E2E96" w:rsidR="00383555" w:rsidRPr="00383555" w:rsidRDefault="003170AA" w:rsidP="00383555">
      <w:pPr>
        <w:pStyle w:val="a3"/>
        <w:numPr>
          <w:ilvl w:val="0"/>
          <w:numId w:val="10"/>
        </w:numPr>
        <w:suppressAutoHyphens/>
        <w:spacing w:after="0"/>
        <w:jc w:val="both"/>
        <w:rPr>
          <w:rFonts w:ascii="Times New Roman" w:eastAsia="Times New Roman" w:hAnsi="Times New Roman"/>
          <w:sz w:val="28"/>
          <w:szCs w:val="28"/>
          <w:lang w:eastAsia="ar-SA"/>
        </w:rPr>
      </w:pPr>
      <w:r w:rsidRPr="00383555">
        <w:rPr>
          <w:rFonts w:ascii="Times New Roman" w:eastAsia="Times New Roman" w:hAnsi="Times New Roman"/>
          <w:sz w:val="28"/>
          <w:szCs w:val="28"/>
          <w:lang w:eastAsia="ar-SA"/>
        </w:rPr>
        <w:t xml:space="preserve">Реалізувати програму, що записує в файл </w:t>
      </w:r>
      <w:r w:rsidR="00E364DB" w:rsidRPr="00383555">
        <w:rPr>
          <w:rFonts w:ascii="Times New Roman" w:eastAsia="Times New Roman" w:hAnsi="Times New Roman"/>
          <w:sz w:val="28"/>
          <w:szCs w:val="28"/>
          <w:lang w:eastAsia="ar-SA"/>
        </w:rPr>
        <w:t xml:space="preserve">( типу </w:t>
      </w:r>
      <w:r w:rsidR="00E364DB" w:rsidRPr="00383555">
        <w:rPr>
          <w:rFonts w:ascii="Times New Roman" w:eastAsia="Times New Roman" w:hAnsi="Times New Roman"/>
          <w:sz w:val="28"/>
          <w:szCs w:val="28"/>
          <w:lang w:val="en-US" w:eastAsia="ar-SA"/>
        </w:rPr>
        <w:t>txt</w:t>
      </w:r>
      <w:r w:rsidR="00E364DB" w:rsidRPr="00383555">
        <w:rPr>
          <w:rFonts w:ascii="Times New Roman" w:eastAsia="Times New Roman" w:hAnsi="Times New Roman"/>
          <w:sz w:val="28"/>
          <w:szCs w:val="28"/>
          <w:lang w:eastAsia="ar-SA"/>
        </w:rPr>
        <w:t xml:space="preserve">) </w:t>
      </w:r>
      <w:r w:rsidRPr="00383555">
        <w:rPr>
          <w:rFonts w:ascii="Times New Roman" w:eastAsia="Times New Roman" w:hAnsi="Times New Roman"/>
          <w:b/>
          <w:sz w:val="28"/>
          <w:szCs w:val="28"/>
          <w:lang w:eastAsia="ar-SA"/>
        </w:rPr>
        <w:t xml:space="preserve">послідовність випадкових чисел </w:t>
      </w:r>
      <w:r w:rsidRPr="00383555">
        <w:rPr>
          <w:rFonts w:ascii="Times New Roman" w:eastAsia="Times New Roman" w:hAnsi="Times New Roman"/>
          <w:sz w:val="28"/>
          <w:szCs w:val="28"/>
          <w:lang w:eastAsia="ar-SA"/>
        </w:rPr>
        <w:t>у діапазоні, що вказаний за допомогою параметрів командного рядка</w:t>
      </w:r>
      <w:r w:rsidR="00FF0E36" w:rsidRPr="00383555">
        <w:rPr>
          <w:rFonts w:ascii="Times New Roman" w:eastAsia="Times New Roman" w:hAnsi="Times New Roman"/>
          <w:sz w:val="28"/>
          <w:szCs w:val="28"/>
          <w:lang w:eastAsia="ar-SA"/>
        </w:rPr>
        <w:t xml:space="preserve">. </w:t>
      </w:r>
      <w:r w:rsidR="00383555" w:rsidRPr="00383555">
        <w:rPr>
          <w:rFonts w:ascii="Times New Roman" w:eastAsia="Times New Roman" w:hAnsi="Times New Roman"/>
          <w:sz w:val="28"/>
          <w:szCs w:val="28"/>
          <w:lang w:eastAsia="ar-SA"/>
        </w:rPr>
        <w:t xml:space="preserve">Ім’я файлу вказується також в командному рядку. У програмі передбачити перевірку існування файлу з заданим ім'ям, в разі його відсутності попередньо перед записом в файл, створити його. </w:t>
      </w:r>
    </w:p>
    <w:p w14:paraId="52EE8D4B" w14:textId="5AC24A57" w:rsidR="00FF0E36" w:rsidRDefault="00FF0E36" w:rsidP="00383555">
      <w:pPr>
        <w:suppressAutoHyphens/>
        <w:spacing w:after="0"/>
        <w:ind w:left="720"/>
        <w:jc w:val="both"/>
        <w:rPr>
          <w:rFonts w:ascii="Times New Roman" w:eastAsia="Times New Roman" w:hAnsi="Times New Roman"/>
          <w:sz w:val="28"/>
          <w:szCs w:val="28"/>
          <w:lang w:eastAsia="ar-SA"/>
        </w:rPr>
      </w:pPr>
      <w:r>
        <w:rPr>
          <w:rFonts w:ascii="Times New Roman" w:eastAsia="Times New Roman" w:hAnsi="Times New Roman"/>
          <w:sz w:val="28"/>
          <w:szCs w:val="28"/>
          <w:lang w:eastAsia="ar-SA"/>
        </w:rPr>
        <w:t xml:space="preserve">Для генерування </w:t>
      </w:r>
      <w:r w:rsidRPr="00FF0E36">
        <w:rPr>
          <w:rFonts w:ascii="Times New Roman" w:eastAsia="Times New Roman" w:hAnsi="Times New Roman"/>
          <w:b/>
          <w:sz w:val="28"/>
          <w:szCs w:val="28"/>
          <w:lang w:eastAsia="ar-SA"/>
        </w:rPr>
        <w:t>випадкового числа</w:t>
      </w:r>
      <w:r>
        <w:rPr>
          <w:rFonts w:ascii="Times New Roman" w:eastAsia="Times New Roman" w:hAnsi="Times New Roman"/>
          <w:sz w:val="28"/>
          <w:szCs w:val="28"/>
          <w:lang w:eastAsia="ar-SA"/>
        </w:rPr>
        <w:t xml:space="preserve"> в межах </w:t>
      </w:r>
      <w:r w:rsidRPr="00FF0E36">
        <w:rPr>
          <w:rFonts w:ascii="Times New Roman" w:eastAsia="Times New Roman" w:hAnsi="Times New Roman"/>
          <w:sz w:val="28"/>
          <w:szCs w:val="28"/>
          <w:lang w:eastAsia="ar-SA"/>
        </w:rPr>
        <w:t>[</w:t>
      </w:r>
      <w:r>
        <w:rPr>
          <w:rFonts w:ascii="Times New Roman" w:eastAsia="Times New Roman" w:hAnsi="Times New Roman"/>
          <w:sz w:val="28"/>
          <w:szCs w:val="28"/>
          <w:lang w:val="en-US" w:eastAsia="ar-SA"/>
        </w:rPr>
        <w:t>b</w:t>
      </w:r>
      <w:r w:rsidRPr="00FF0E36">
        <w:rPr>
          <w:rFonts w:ascii="Times New Roman" w:eastAsia="Times New Roman" w:hAnsi="Times New Roman"/>
          <w:sz w:val="28"/>
          <w:szCs w:val="28"/>
          <w:lang w:eastAsia="ar-SA"/>
        </w:rPr>
        <w:t>1,</w:t>
      </w:r>
      <w:r>
        <w:rPr>
          <w:rFonts w:ascii="Times New Roman" w:eastAsia="Times New Roman" w:hAnsi="Times New Roman"/>
          <w:sz w:val="28"/>
          <w:szCs w:val="28"/>
          <w:lang w:val="en-US" w:eastAsia="ar-SA"/>
        </w:rPr>
        <w:t>b</w:t>
      </w:r>
      <w:r w:rsidRPr="00FF0E36">
        <w:rPr>
          <w:rFonts w:ascii="Times New Roman" w:eastAsia="Times New Roman" w:hAnsi="Times New Roman"/>
          <w:sz w:val="28"/>
          <w:szCs w:val="28"/>
          <w:lang w:eastAsia="ar-SA"/>
        </w:rPr>
        <w:t>2]</w:t>
      </w:r>
      <w:r>
        <w:rPr>
          <w:rFonts w:ascii="Times New Roman" w:eastAsia="Times New Roman" w:hAnsi="Times New Roman"/>
          <w:sz w:val="28"/>
          <w:szCs w:val="28"/>
          <w:lang w:eastAsia="ar-SA"/>
        </w:rPr>
        <w:t>, можна</w:t>
      </w:r>
      <w:r w:rsidRPr="00FF0E36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ar-SA"/>
        </w:rPr>
        <w:t xml:space="preserve">використати формулу </w:t>
      </w:r>
      <w:r>
        <w:rPr>
          <w:rFonts w:ascii="Times New Roman" w:eastAsia="Times New Roman" w:hAnsi="Times New Roman"/>
          <w:sz w:val="28"/>
          <w:szCs w:val="28"/>
          <w:lang w:val="en-US" w:eastAsia="ar-SA"/>
        </w:rPr>
        <w:t>new Random</w:t>
      </w:r>
      <w:r w:rsidRPr="00FF0E36">
        <w:rPr>
          <w:rFonts w:ascii="Times New Roman" w:eastAsia="Times New Roman" w:hAnsi="Times New Roman"/>
          <w:sz w:val="28"/>
          <w:szCs w:val="28"/>
          <w:lang w:eastAsia="ar-SA"/>
        </w:rPr>
        <w:t>().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 w:eastAsia="ar-SA"/>
        </w:rPr>
        <w:t>nextInt</w:t>
      </w:r>
      <w:proofErr w:type="spellEnd"/>
      <w:r w:rsidRPr="00FF0E36">
        <w:rPr>
          <w:rFonts w:ascii="Times New Roman" w:eastAsia="Times New Roman" w:hAnsi="Times New Roman"/>
          <w:sz w:val="28"/>
          <w:szCs w:val="28"/>
          <w:lang w:eastAsia="ar-SA"/>
        </w:rPr>
        <w:t>(</w:t>
      </w:r>
      <w:r>
        <w:rPr>
          <w:rFonts w:ascii="Times New Roman" w:eastAsia="Times New Roman" w:hAnsi="Times New Roman"/>
          <w:sz w:val="28"/>
          <w:szCs w:val="28"/>
          <w:lang w:val="en-US" w:eastAsia="ar-SA"/>
        </w:rPr>
        <w:t>b</w:t>
      </w:r>
      <w:r w:rsidRPr="00FF0E36">
        <w:rPr>
          <w:rFonts w:ascii="Times New Roman" w:eastAsia="Times New Roman" w:hAnsi="Times New Roman"/>
          <w:sz w:val="28"/>
          <w:szCs w:val="28"/>
          <w:lang w:eastAsia="ar-SA"/>
        </w:rPr>
        <w:t>2</w:t>
      </w:r>
      <w:r w:rsidR="000F4375" w:rsidRPr="00496FC8">
        <w:rPr>
          <w:rFonts w:ascii="Times New Roman" w:eastAsia="Times New Roman" w:hAnsi="Times New Roman"/>
          <w:sz w:val="28"/>
          <w:szCs w:val="28"/>
          <w:lang w:val="ru-RU" w:eastAsia="ar-SA"/>
        </w:rPr>
        <w:t>-</w:t>
      </w:r>
      <w:r>
        <w:rPr>
          <w:rFonts w:ascii="Times New Roman" w:eastAsia="Times New Roman" w:hAnsi="Times New Roman"/>
          <w:sz w:val="28"/>
          <w:szCs w:val="28"/>
          <w:lang w:val="en-US" w:eastAsia="ar-SA"/>
        </w:rPr>
        <w:t>b</w:t>
      </w:r>
      <w:r w:rsidRPr="00FF0E36">
        <w:rPr>
          <w:rFonts w:ascii="Times New Roman" w:eastAsia="Times New Roman" w:hAnsi="Times New Roman"/>
          <w:sz w:val="28"/>
          <w:szCs w:val="28"/>
          <w:lang w:eastAsia="ar-SA"/>
        </w:rPr>
        <w:t>1</w:t>
      </w:r>
      <w:r w:rsidR="000F4375" w:rsidRPr="00496FC8">
        <w:rPr>
          <w:rFonts w:ascii="Times New Roman" w:eastAsia="Times New Roman" w:hAnsi="Times New Roman"/>
          <w:sz w:val="28"/>
          <w:szCs w:val="28"/>
          <w:lang w:val="ru-RU" w:eastAsia="ar-SA"/>
        </w:rPr>
        <w:t>+1)+</w:t>
      </w:r>
      <w:r w:rsidR="000F4375">
        <w:rPr>
          <w:rFonts w:ascii="Times New Roman" w:eastAsia="Times New Roman" w:hAnsi="Times New Roman"/>
          <w:sz w:val="28"/>
          <w:szCs w:val="28"/>
          <w:lang w:val="en-US" w:eastAsia="ar-SA"/>
        </w:rPr>
        <w:t>b</w:t>
      </w:r>
      <w:r w:rsidR="000F4375" w:rsidRPr="00496FC8">
        <w:rPr>
          <w:rFonts w:ascii="Times New Roman" w:eastAsia="Times New Roman" w:hAnsi="Times New Roman"/>
          <w:sz w:val="28"/>
          <w:szCs w:val="28"/>
          <w:lang w:val="ru-RU" w:eastAsia="ar-SA"/>
        </w:rPr>
        <w:t>1</w:t>
      </w:r>
      <w:r w:rsidR="003170AA" w:rsidRPr="004B1355">
        <w:rPr>
          <w:rFonts w:ascii="Times New Roman" w:eastAsia="Times New Roman" w:hAnsi="Times New Roman"/>
          <w:sz w:val="28"/>
          <w:szCs w:val="28"/>
          <w:lang w:eastAsia="ar-SA"/>
        </w:rPr>
        <w:t xml:space="preserve">. </w:t>
      </w:r>
    </w:p>
    <w:p w14:paraId="41A21DF3" w14:textId="195E6D98" w:rsidR="00FF0E36" w:rsidRDefault="00FF0E36" w:rsidP="00383555">
      <w:pPr>
        <w:pStyle w:val="a3"/>
        <w:numPr>
          <w:ilvl w:val="0"/>
          <w:numId w:val="10"/>
        </w:numPr>
        <w:suppressAutoHyphens/>
        <w:spacing w:after="0"/>
        <w:jc w:val="both"/>
        <w:rPr>
          <w:rFonts w:ascii="Times New Roman" w:eastAsia="Times New Roman" w:hAnsi="Times New Roman"/>
          <w:sz w:val="28"/>
          <w:szCs w:val="28"/>
          <w:lang w:eastAsia="ar-SA"/>
        </w:rPr>
      </w:pPr>
      <w:r w:rsidRPr="00383555">
        <w:rPr>
          <w:rFonts w:ascii="Times New Roman" w:eastAsia="Times New Roman" w:hAnsi="Times New Roman"/>
          <w:sz w:val="28"/>
          <w:szCs w:val="28"/>
          <w:lang w:eastAsia="ar-SA"/>
        </w:rPr>
        <w:t>Прочитати інформацію з файлу, створеного у попередньому завданні. Вивести її на консоль.</w:t>
      </w:r>
    </w:p>
    <w:p w14:paraId="2CADE3E3" w14:textId="76F191A9" w:rsidR="00732558" w:rsidRDefault="00732558" w:rsidP="00383555">
      <w:pPr>
        <w:suppressAutoHyphens/>
        <w:spacing w:after="0" w:line="240" w:lineRule="auto"/>
        <w:ind w:left="360"/>
        <w:jc w:val="both"/>
      </w:pPr>
    </w:p>
    <w:p w14:paraId="2FE0E251" w14:textId="77777777" w:rsidR="00E257EA" w:rsidRPr="00E257EA" w:rsidRDefault="00E257EA" w:rsidP="00E257EA">
      <w:pPr>
        <w:suppressAutoHyphens/>
        <w:spacing w:after="0"/>
        <w:jc w:val="center"/>
        <w:rPr>
          <w:rFonts w:ascii="Times New Roman" w:eastAsia="Times New Roman" w:hAnsi="Times New Roman"/>
          <w:sz w:val="24"/>
          <w:szCs w:val="24"/>
          <w:lang w:eastAsia="ar-SA"/>
        </w:rPr>
      </w:pPr>
      <w:r w:rsidRPr="00E257EA">
        <w:rPr>
          <w:rFonts w:ascii="Times New Roman" w:eastAsia="Times New Roman" w:hAnsi="Times New Roman"/>
          <w:b/>
          <w:sz w:val="28"/>
          <w:szCs w:val="24"/>
          <w:lang w:eastAsia="ar-SA"/>
        </w:rPr>
        <w:t>Зміст звіту</w:t>
      </w:r>
    </w:p>
    <w:p w14:paraId="6157020F" w14:textId="77777777" w:rsidR="00E257EA" w:rsidRPr="00E257EA" w:rsidRDefault="00E257EA" w:rsidP="00E257EA">
      <w:pPr>
        <w:suppressAutoHyphens/>
        <w:spacing w:after="0"/>
        <w:jc w:val="center"/>
        <w:rPr>
          <w:rFonts w:ascii="Times New Roman" w:eastAsia="Times New Roman" w:hAnsi="Times New Roman"/>
          <w:sz w:val="24"/>
          <w:szCs w:val="24"/>
          <w:lang w:eastAsia="ar-SA"/>
        </w:rPr>
      </w:pPr>
    </w:p>
    <w:p w14:paraId="61F6E1F9" w14:textId="77777777" w:rsidR="00E257EA" w:rsidRPr="00E257EA" w:rsidRDefault="00E257EA" w:rsidP="00E257EA">
      <w:pPr>
        <w:numPr>
          <w:ilvl w:val="0"/>
          <w:numId w:val="6"/>
        </w:numPr>
        <w:suppressAutoHyphens/>
        <w:spacing w:after="0" w:line="240" w:lineRule="auto"/>
        <w:jc w:val="both"/>
        <w:rPr>
          <w:rFonts w:ascii="Times New Roman" w:hAnsi="Times New Roman"/>
          <w:sz w:val="28"/>
          <w:lang w:eastAsia="ar-SA"/>
        </w:rPr>
      </w:pPr>
      <w:r w:rsidRPr="00E257EA">
        <w:rPr>
          <w:rFonts w:ascii="Times New Roman" w:hAnsi="Times New Roman"/>
          <w:sz w:val="28"/>
          <w:lang w:eastAsia="ar-SA"/>
        </w:rPr>
        <w:t>Титульний аркуш.</w:t>
      </w:r>
    </w:p>
    <w:p w14:paraId="5747F635" w14:textId="77777777" w:rsidR="00E257EA" w:rsidRPr="00E257EA" w:rsidRDefault="00E257EA" w:rsidP="00E257EA">
      <w:pPr>
        <w:numPr>
          <w:ilvl w:val="0"/>
          <w:numId w:val="6"/>
        </w:numPr>
        <w:suppressAutoHyphens/>
        <w:spacing w:after="0" w:line="240" w:lineRule="auto"/>
        <w:jc w:val="both"/>
        <w:rPr>
          <w:rFonts w:ascii="Times New Roman" w:hAnsi="Times New Roman"/>
          <w:sz w:val="28"/>
          <w:lang w:eastAsia="ar-SA"/>
        </w:rPr>
      </w:pPr>
      <w:r w:rsidRPr="00E257EA">
        <w:rPr>
          <w:rFonts w:ascii="Times New Roman" w:hAnsi="Times New Roman"/>
          <w:sz w:val="28"/>
          <w:lang w:eastAsia="ar-SA"/>
        </w:rPr>
        <w:t>Мета роботи.</w:t>
      </w:r>
    </w:p>
    <w:p w14:paraId="7EBD268B" w14:textId="77777777" w:rsidR="00E257EA" w:rsidRPr="00E257EA" w:rsidRDefault="00E257EA" w:rsidP="00E257EA">
      <w:pPr>
        <w:numPr>
          <w:ilvl w:val="0"/>
          <w:numId w:val="6"/>
        </w:numPr>
        <w:suppressAutoHyphens/>
        <w:spacing w:after="0" w:line="240" w:lineRule="auto"/>
        <w:jc w:val="both"/>
        <w:rPr>
          <w:rFonts w:ascii="Times New Roman" w:hAnsi="Times New Roman"/>
          <w:sz w:val="28"/>
          <w:lang w:eastAsia="ar-SA"/>
        </w:rPr>
      </w:pPr>
      <w:r w:rsidRPr="00E257EA">
        <w:rPr>
          <w:rFonts w:ascii="Times New Roman" w:hAnsi="Times New Roman"/>
          <w:sz w:val="28"/>
          <w:lang w:eastAsia="ar-SA"/>
        </w:rPr>
        <w:t>Хід роботи з приведеними:</w:t>
      </w:r>
    </w:p>
    <w:p w14:paraId="397C93CA" w14:textId="77777777" w:rsidR="00E257EA" w:rsidRPr="00E257EA" w:rsidRDefault="00E257EA" w:rsidP="00E257EA">
      <w:pPr>
        <w:numPr>
          <w:ilvl w:val="0"/>
          <w:numId w:val="7"/>
        </w:numPr>
        <w:suppressAutoHyphens/>
        <w:spacing w:after="0" w:line="240" w:lineRule="auto"/>
        <w:jc w:val="both"/>
        <w:rPr>
          <w:rFonts w:ascii="Times New Roman" w:hAnsi="Times New Roman"/>
          <w:sz w:val="28"/>
          <w:lang w:eastAsia="ar-SA"/>
        </w:rPr>
      </w:pPr>
      <w:r w:rsidRPr="00E257EA">
        <w:rPr>
          <w:rFonts w:ascii="Times New Roman" w:hAnsi="Times New Roman"/>
          <w:sz w:val="28"/>
          <w:lang w:eastAsia="ar-SA"/>
        </w:rPr>
        <w:t>умовами задач;</w:t>
      </w:r>
    </w:p>
    <w:p w14:paraId="7B3E786F" w14:textId="77777777" w:rsidR="00E257EA" w:rsidRPr="00E257EA" w:rsidRDefault="00E257EA" w:rsidP="00E257EA">
      <w:pPr>
        <w:numPr>
          <w:ilvl w:val="0"/>
          <w:numId w:val="7"/>
        </w:numPr>
        <w:suppressAutoHyphens/>
        <w:spacing w:after="0" w:line="240" w:lineRule="auto"/>
        <w:jc w:val="both"/>
        <w:rPr>
          <w:rFonts w:ascii="Times New Roman" w:hAnsi="Times New Roman"/>
          <w:sz w:val="28"/>
          <w:lang w:eastAsia="ar-SA"/>
        </w:rPr>
      </w:pPr>
      <w:r w:rsidRPr="00E257EA">
        <w:rPr>
          <w:rFonts w:ascii="Times New Roman" w:hAnsi="Times New Roman"/>
          <w:sz w:val="28"/>
          <w:lang w:eastAsia="ar-SA"/>
        </w:rPr>
        <w:t>кодом програми;</w:t>
      </w:r>
    </w:p>
    <w:p w14:paraId="269F222D" w14:textId="77777777" w:rsidR="00E257EA" w:rsidRPr="00E257EA" w:rsidRDefault="00E257EA" w:rsidP="00E257EA">
      <w:pPr>
        <w:numPr>
          <w:ilvl w:val="0"/>
          <w:numId w:val="7"/>
        </w:numPr>
        <w:suppressAutoHyphens/>
        <w:spacing w:after="0" w:line="240" w:lineRule="auto"/>
        <w:jc w:val="both"/>
        <w:rPr>
          <w:rFonts w:ascii="Times New Roman" w:hAnsi="Times New Roman"/>
          <w:sz w:val="28"/>
          <w:lang w:eastAsia="ar-SA"/>
        </w:rPr>
      </w:pPr>
      <w:r w:rsidRPr="00E257EA">
        <w:rPr>
          <w:rFonts w:ascii="Times New Roman" w:hAnsi="Times New Roman"/>
          <w:sz w:val="28"/>
          <w:lang w:eastAsia="ar-SA"/>
        </w:rPr>
        <w:t>описом отриманого результату виконання програми;</w:t>
      </w:r>
    </w:p>
    <w:p w14:paraId="41EEE8E5" w14:textId="77777777" w:rsidR="00E257EA" w:rsidRPr="00E257EA" w:rsidRDefault="00E257EA" w:rsidP="00E257EA">
      <w:pPr>
        <w:numPr>
          <w:ilvl w:val="0"/>
          <w:numId w:val="7"/>
        </w:numPr>
        <w:suppressAutoHyphens/>
        <w:spacing w:after="0" w:line="240" w:lineRule="auto"/>
        <w:jc w:val="both"/>
        <w:rPr>
          <w:rFonts w:ascii="Times New Roman" w:hAnsi="Times New Roman"/>
          <w:sz w:val="28"/>
          <w:lang w:eastAsia="ar-SA"/>
        </w:rPr>
      </w:pPr>
      <w:proofErr w:type="spellStart"/>
      <w:r w:rsidRPr="00E257EA">
        <w:rPr>
          <w:rFonts w:ascii="Times New Roman" w:hAnsi="Times New Roman"/>
          <w:sz w:val="28"/>
          <w:lang w:eastAsia="ar-SA"/>
        </w:rPr>
        <w:t>скріни</w:t>
      </w:r>
      <w:proofErr w:type="spellEnd"/>
      <w:r w:rsidRPr="00E257EA">
        <w:rPr>
          <w:rFonts w:ascii="Times New Roman" w:hAnsi="Times New Roman"/>
          <w:sz w:val="28"/>
          <w:lang w:eastAsia="ar-SA"/>
        </w:rPr>
        <w:t xml:space="preserve"> (вікно з кодом та результатом).</w:t>
      </w:r>
    </w:p>
    <w:p w14:paraId="11A69D66" w14:textId="5494F56C" w:rsidR="00296A11" w:rsidRPr="00383555" w:rsidRDefault="00E257EA" w:rsidP="00383555">
      <w:pPr>
        <w:numPr>
          <w:ilvl w:val="0"/>
          <w:numId w:val="6"/>
        </w:numPr>
        <w:suppressAutoHyphens/>
        <w:spacing w:after="0" w:line="240" w:lineRule="auto"/>
        <w:jc w:val="both"/>
        <w:rPr>
          <w:rFonts w:ascii="Times New Roman" w:hAnsi="Times New Roman"/>
          <w:caps/>
          <w:sz w:val="28"/>
          <w:szCs w:val="28"/>
        </w:rPr>
      </w:pPr>
      <w:r w:rsidRPr="00383555">
        <w:rPr>
          <w:rFonts w:ascii="Times New Roman" w:hAnsi="Times New Roman"/>
          <w:sz w:val="28"/>
          <w:lang w:eastAsia="ar-SA"/>
        </w:rPr>
        <w:t>Висновки.</w:t>
      </w:r>
    </w:p>
    <w:sectPr w:rsidR="00296A11" w:rsidRPr="00383555" w:rsidSect="00AC073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panose1 w:val="00000000000000000000"/>
    <w:charset w:val="00"/>
    <w:family w:val="roman"/>
    <w:notTrueType/>
    <w:pitch w:val="default"/>
  </w:font>
  <w:font w:name="TimesNewRomanPS-BoldItalicMT">
    <w:panose1 w:val="00000000000000000000"/>
    <w:charset w:val="00"/>
    <w:family w:val="roman"/>
    <w:notTrueType/>
    <w:pitch w:val="default"/>
  </w:font>
  <w:font w:name="TimesNewRomanPS-ItalicMT">
    <w:panose1 w:val="00000000000000000000"/>
    <w:charset w:val="00"/>
    <w:family w:val="roman"/>
    <w:notTrueType/>
    <w:pitch w:val="default"/>
  </w:font>
  <w:font w:name="TimesNewRomanPS-BoldMT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2.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2.%3.%4.%5.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829" w:hanging="180"/>
      </w:pPr>
    </w:lvl>
  </w:abstractNum>
  <w:abstractNum w:abstractNumId="2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1789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509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29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949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669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389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09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29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549" w:hanging="360"/>
      </w:pPr>
      <w:rPr>
        <w:rFonts w:ascii="Wingdings" w:hAnsi="Wingdings" w:cs="Wingdings"/>
      </w:rPr>
    </w:lvl>
  </w:abstractNum>
  <w:abstractNum w:abstractNumId="3" w15:restartNumberingAfterBreak="0">
    <w:nsid w:val="0A5D4F43"/>
    <w:multiLevelType w:val="hybridMultilevel"/>
    <w:tmpl w:val="AF281934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C850BD0"/>
    <w:multiLevelType w:val="multilevel"/>
    <w:tmpl w:val="D6A0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E85611"/>
    <w:multiLevelType w:val="hybridMultilevel"/>
    <w:tmpl w:val="CB425FD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10"/>
        </w:tabs>
        <w:ind w:left="16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30"/>
        </w:tabs>
        <w:ind w:left="23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50"/>
        </w:tabs>
        <w:ind w:left="30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70"/>
        </w:tabs>
        <w:ind w:left="37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490"/>
        </w:tabs>
        <w:ind w:left="44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10"/>
        </w:tabs>
        <w:ind w:left="52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30"/>
        </w:tabs>
        <w:ind w:left="59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50"/>
        </w:tabs>
        <w:ind w:left="6650" w:hanging="360"/>
      </w:pPr>
      <w:rPr>
        <w:rFonts w:ascii="Wingdings" w:hAnsi="Wingdings" w:hint="default"/>
      </w:rPr>
    </w:lvl>
  </w:abstractNum>
  <w:abstractNum w:abstractNumId="6" w15:restartNumberingAfterBreak="0">
    <w:nsid w:val="4B9E22A1"/>
    <w:multiLevelType w:val="hybridMultilevel"/>
    <w:tmpl w:val="F13ABCF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D36308"/>
    <w:multiLevelType w:val="multilevel"/>
    <w:tmpl w:val="F89A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F2F5501"/>
    <w:multiLevelType w:val="hybridMultilevel"/>
    <w:tmpl w:val="74AC8D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9805AF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2.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2.%3.%4.%5.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6480"/>
        </w:tabs>
        <w:ind w:left="6480" w:hanging="180"/>
      </w:pPr>
    </w:lvl>
  </w:abstractNum>
  <w:num w:numId="1">
    <w:abstractNumId w:val="5"/>
  </w:num>
  <w:num w:numId="2">
    <w:abstractNumId w:val="8"/>
  </w:num>
  <w:num w:numId="3">
    <w:abstractNumId w:val="6"/>
  </w:num>
  <w:num w:numId="4">
    <w:abstractNumId w:val="4"/>
  </w:num>
  <w:num w:numId="5">
    <w:abstractNumId w:val="0"/>
  </w:num>
  <w:num w:numId="6">
    <w:abstractNumId w:val="1"/>
  </w:num>
  <w:num w:numId="7">
    <w:abstractNumId w:val="2"/>
  </w:num>
  <w:num w:numId="8">
    <w:abstractNumId w:val="7"/>
  </w:num>
  <w:num w:numId="9">
    <w:abstractNumId w:val="9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1BA"/>
    <w:rsid w:val="000001D9"/>
    <w:rsid w:val="000001E1"/>
    <w:rsid w:val="0000136C"/>
    <w:rsid w:val="00001519"/>
    <w:rsid w:val="0000177E"/>
    <w:rsid w:val="000024BB"/>
    <w:rsid w:val="00002787"/>
    <w:rsid w:val="000028CC"/>
    <w:rsid w:val="00002CA8"/>
    <w:rsid w:val="00002CB3"/>
    <w:rsid w:val="00002E06"/>
    <w:rsid w:val="000031E5"/>
    <w:rsid w:val="00003B1A"/>
    <w:rsid w:val="00003DA1"/>
    <w:rsid w:val="00003FE6"/>
    <w:rsid w:val="00003FF7"/>
    <w:rsid w:val="00004203"/>
    <w:rsid w:val="00004872"/>
    <w:rsid w:val="000048F0"/>
    <w:rsid w:val="00004A3D"/>
    <w:rsid w:val="00004BBB"/>
    <w:rsid w:val="00004C33"/>
    <w:rsid w:val="000052BA"/>
    <w:rsid w:val="0000550B"/>
    <w:rsid w:val="00005988"/>
    <w:rsid w:val="00005E37"/>
    <w:rsid w:val="00005F22"/>
    <w:rsid w:val="00006332"/>
    <w:rsid w:val="000067E1"/>
    <w:rsid w:val="00006B2F"/>
    <w:rsid w:val="00006CE8"/>
    <w:rsid w:val="00006FCF"/>
    <w:rsid w:val="000071B5"/>
    <w:rsid w:val="00007203"/>
    <w:rsid w:val="00007393"/>
    <w:rsid w:val="000075DD"/>
    <w:rsid w:val="00007800"/>
    <w:rsid w:val="00007B4A"/>
    <w:rsid w:val="00007E28"/>
    <w:rsid w:val="00010061"/>
    <w:rsid w:val="000117B9"/>
    <w:rsid w:val="00011C30"/>
    <w:rsid w:val="00011C34"/>
    <w:rsid w:val="0001203F"/>
    <w:rsid w:val="00012418"/>
    <w:rsid w:val="00012906"/>
    <w:rsid w:val="000129FE"/>
    <w:rsid w:val="00012A65"/>
    <w:rsid w:val="00012ACE"/>
    <w:rsid w:val="00012ED3"/>
    <w:rsid w:val="0001325A"/>
    <w:rsid w:val="000132BB"/>
    <w:rsid w:val="0001371B"/>
    <w:rsid w:val="000144EF"/>
    <w:rsid w:val="000154D3"/>
    <w:rsid w:val="00015C2E"/>
    <w:rsid w:val="00015D36"/>
    <w:rsid w:val="000160AD"/>
    <w:rsid w:val="0001651E"/>
    <w:rsid w:val="000166AD"/>
    <w:rsid w:val="0001678B"/>
    <w:rsid w:val="000167D8"/>
    <w:rsid w:val="000168BC"/>
    <w:rsid w:val="00016A02"/>
    <w:rsid w:val="00016B8A"/>
    <w:rsid w:val="00016E0A"/>
    <w:rsid w:val="000173FE"/>
    <w:rsid w:val="0002067D"/>
    <w:rsid w:val="00020EBD"/>
    <w:rsid w:val="00021006"/>
    <w:rsid w:val="00021064"/>
    <w:rsid w:val="000217BC"/>
    <w:rsid w:val="00021959"/>
    <w:rsid w:val="00022186"/>
    <w:rsid w:val="00022482"/>
    <w:rsid w:val="000228D6"/>
    <w:rsid w:val="00022E56"/>
    <w:rsid w:val="00023041"/>
    <w:rsid w:val="000232CC"/>
    <w:rsid w:val="0002342F"/>
    <w:rsid w:val="000236B0"/>
    <w:rsid w:val="00023A6D"/>
    <w:rsid w:val="00023D66"/>
    <w:rsid w:val="00023E45"/>
    <w:rsid w:val="000242FF"/>
    <w:rsid w:val="0002430D"/>
    <w:rsid w:val="0002444D"/>
    <w:rsid w:val="0002497E"/>
    <w:rsid w:val="000249C0"/>
    <w:rsid w:val="00025FE6"/>
    <w:rsid w:val="000261A1"/>
    <w:rsid w:val="000268AF"/>
    <w:rsid w:val="00026963"/>
    <w:rsid w:val="00026B1D"/>
    <w:rsid w:val="00026FFD"/>
    <w:rsid w:val="00027769"/>
    <w:rsid w:val="0002788F"/>
    <w:rsid w:val="000300B7"/>
    <w:rsid w:val="00030145"/>
    <w:rsid w:val="0003042F"/>
    <w:rsid w:val="000307FC"/>
    <w:rsid w:val="00030ABC"/>
    <w:rsid w:val="00030BD2"/>
    <w:rsid w:val="0003105F"/>
    <w:rsid w:val="000314D8"/>
    <w:rsid w:val="000314EA"/>
    <w:rsid w:val="000315D8"/>
    <w:rsid w:val="00031E91"/>
    <w:rsid w:val="0003291D"/>
    <w:rsid w:val="00032A1E"/>
    <w:rsid w:val="00032AF6"/>
    <w:rsid w:val="00032F14"/>
    <w:rsid w:val="000330F1"/>
    <w:rsid w:val="000331C6"/>
    <w:rsid w:val="00033CE3"/>
    <w:rsid w:val="00033E0F"/>
    <w:rsid w:val="00033EBC"/>
    <w:rsid w:val="000344B3"/>
    <w:rsid w:val="00034951"/>
    <w:rsid w:val="000350C9"/>
    <w:rsid w:val="00035D0D"/>
    <w:rsid w:val="00035E94"/>
    <w:rsid w:val="00036163"/>
    <w:rsid w:val="00036625"/>
    <w:rsid w:val="00036C21"/>
    <w:rsid w:val="000370B7"/>
    <w:rsid w:val="00037342"/>
    <w:rsid w:val="00037981"/>
    <w:rsid w:val="00037B77"/>
    <w:rsid w:val="00037EEA"/>
    <w:rsid w:val="000401BB"/>
    <w:rsid w:val="000401C7"/>
    <w:rsid w:val="00040385"/>
    <w:rsid w:val="0004075C"/>
    <w:rsid w:val="0004098D"/>
    <w:rsid w:val="00040AAE"/>
    <w:rsid w:val="00041876"/>
    <w:rsid w:val="00041A64"/>
    <w:rsid w:val="00041B50"/>
    <w:rsid w:val="00041D60"/>
    <w:rsid w:val="00041DBF"/>
    <w:rsid w:val="00042473"/>
    <w:rsid w:val="00042EEB"/>
    <w:rsid w:val="000436C3"/>
    <w:rsid w:val="00043743"/>
    <w:rsid w:val="00043937"/>
    <w:rsid w:val="00043B7E"/>
    <w:rsid w:val="00043E52"/>
    <w:rsid w:val="0004408A"/>
    <w:rsid w:val="00044355"/>
    <w:rsid w:val="0004462E"/>
    <w:rsid w:val="00044AE8"/>
    <w:rsid w:val="00044BD4"/>
    <w:rsid w:val="00044C8F"/>
    <w:rsid w:val="00045122"/>
    <w:rsid w:val="00045B6C"/>
    <w:rsid w:val="00045D07"/>
    <w:rsid w:val="00045D11"/>
    <w:rsid w:val="00046606"/>
    <w:rsid w:val="00046E9E"/>
    <w:rsid w:val="00047A9F"/>
    <w:rsid w:val="00047E4D"/>
    <w:rsid w:val="00050703"/>
    <w:rsid w:val="000510B9"/>
    <w:rsid w:val="0005118F"/>
    <w:rsid w:val="00051750"/>
    <w:rsid w:val="00051967"/>
    <w:rsid w:val="00051998"/>
    <w:rsid w:val="00051EDC"/>
    <w:rsid w:val="0005231D"/>
    <w:rsid w:val="00052474"/>
    <w:rsid w:val="000527E0"/>
    <w:rsid w:val="0005280F"/>
    <w:rsid w:val="000529BA"/>
    <w:rsid w:val="00052A06"/>
    <w:rsid w:val="00052D99"/>
    <w:rsid w:val="00052DC2"/>
    <w:rsid w:val="00052E4E"/>
    <w:rsid w:val="000530CB"/>
    <w:rsid w:val="00053348"/>
    <w:rsid w:val="000533CC"/>
    <w:rsid w:val="00053F75"/>
    <w:rsid w:val="0005423E"/>
    <w:rsid w:val="00054865"/>
    <w:rsid w:val="00054A8C"/>
    <w:rsid w:val="00054B2C"/>
    <w:rsid w:val="00054F96"/>
    <w:rsid w:val="000550FD"/>
    <w:rsid w:val="00056093"/>
    <w:rsid w:val="00056778"/>
    <w:rsid w:val="00056917"/>
    <w:rsid w:val="0006005C"/>
    <w:rsid w:val="0006029D"/>
    <w:rsid w:val="000607A8"/>
    <w:rsid w:val="00060C17"/>
    <w:rsid w:val="00060CBD"/>
    <w:rsid w:val="00061614"/>
    <w:rsid w:val="00061978"/>
    <w:rsid w:val="00061D9B"/>
    <w:rsid w:val="00061DFC"/>
    <w:rsid w:val="00061E92"/>
    <w:rsid w:val="000621FA"/>
    <w:rsid w:val="000622F2"/>
    <w:rsid w:val="00062356"/>
    <w:rsid w:val="00062C78"/>
    <w:rsid w:val="00063015"/>
    <w:rsid w:val="00063540"/>
    <w:rsid w:val="00063892"/>
    <w:rsid w:val="000639F9"/>
    <w:rsid w:val="00063DEF"/>
    <w:rsid w:val="0006472C"/>
    <w:rsid w:val="00064EE6"/>
    <w:rsid w:val="00065096"/>
    <w:rsid w:val="00065222"/>
    <w:rsid w:val="000658CD"/>
    <w:rsid w:val="000658E1"/>
    <w:rsid w:val="00065903"/>
    <w:rsid w:val="000659A5"/>
    <w:rsid w:val="00065C5E"/>
    <w:rsid w:val="00065DA1"/>
    <w:rsid w:val="00066959"/>
    <w:rsid w:val="00066E48"/>
    <w:rsid w:val="0006711E"/>
    <w:rsid w:val="0006719D"/>
    <w:rsid w:val="000671B4"/>
    <w:rsid w:val="00067747"/>
    <w:rsid w:val="00067853"/>
    <w:rsid w:val="00067991"/>
    <w:rsid w:val="00067AA5"/>
    <w:rsid w:val="00067E1F"/>
    <w:rsid w:val="0007014A"/>
    <w:rsid w:val="000702A5"/>
    <w:rsid w:val="00070386"/>
    <w:rsid w:val="0007071A"/>
    <w:rsid w:val="00070A11"/>
    <w:rsid w:val="00070DA0"/>
    <w:rsid w:val="00071015"/>
    <w:rsid w:val="0007101D"/>
    <w:rsid w:val="0007134C"/>
    <w:rsid w:val="000713CE"/>
    <w:rsid w:val="000717BD"/>
    <w:rsid w:val="00071848"/>
    <w:rsid w:val="000718E7"/>
    <w:rsid w:val="000719A8"/>
    <w:rsid w:val="00071CBD"/>
    <w:rsid w:val="0007236F"/>
    <w:rsid w:val="000726FF"/>
    <w:rsid w:val="00072785"/>
    <w:rsid w:val="000727DB"/>
    <w:rsid w:val="00072A33"/>
    <w:rsid w:val="00073218"/>
    <w:rsid w:val="0007381A"/>
    <w:rsid w:val="0007382F"/>
    <w:rsid w:val="00073B24"/>
    <w:rsid w:val="00073B60"/>
    <w:rsid w:val="000740DA"/>
    <w:rsid w:val="00074C5D"/>
    <w:rsid w:val="00075865"/>
    <w:rsid w:val="00075A1A"/>
    <w:rsid w:val="00075A63"/>
    <w:rsid w:val="00075D55"/>
    <w:rsid w:val="00075F3E"/>
    <w:rsid w:val="00075FB1"/>
    <w:rsid w:val="00076419"/>
    <w:rsid w:val="000767F9"/>
    <w:rsid w:val="000769D7"/>
    <w:rsid w:val="00076AFC"/>
    <w:rsid w:val="0007724C"/>
    <w:rsid w:val="000775AB"/>
    <w:rsid w:val="00077908"/>
    <w:rsid w:val="00077941"/>
    <w:rsid w:val="000779AA"/>
    <w:rsid w:val="00077E7D"/>
    <w:rsid w:val="00080113"/>
    <w:rsid w:val="000801E9"/>
    <w:rsid w:val="00080BB4"/>
    <w:rsid w:val="00080D86"/>
    <w:rsid w:val="00080F38"/>
    <w:rsid w:val="000813FE"/>
    <w:rsid w:val="00081710"/>
    <w:rsid w:val="00081801"/>
    <w:rsid w:val="000818AF"/>
    <w:rsid w:val="00081944"/>
    <w:rsid w:val="00081D1E"/>
    <w:rsid w:val="0008262C"/>
    <w:rsid w:val="00082757"/>
    <w:rsid w:val="00082922"/>
    <w:rsid w:val="00082E2D"/>
    <w:rsid w:val="000833D3"/>
    <w:rsid w:val="00083E15"/>
    <w:rsid w:val="000848CC"/>
    <w:rsid w:val="00084ABC"/>
    <w:rsid w:val="00084F1C"/>
    <w:rsid w:val="00085027"/>
    <w:rsid w:val="00085109"/>
    <w:rsid w:val="00085233"/>
    <w:rsid w:val="00085482"/>
    <w:rsid w:val="0008584E"/>
    <w:rsid w:val="00085A99"/>
    <w:rsid w:val="00085B7F"/>
    <w:rsid w:val="00085C96"/>
    <w:rsid w:val="000860C4"/>
    <w:rsid w:val="0008628B"/>
    <w:rsid w:val="000862D5"/>
    <w:rsid w:val="000862EE"/>
    <w:rsid w:val="000863B4"/>
    <w:rsid w:val="000863FF"/>
    <w:rsid w:val="00086847"/>
    <w:rsid w:val="00086CF7"/>
    <w:rsid w:val="00086D6F"/>
    <w:rsid w:val="00087D21"/>
    <w:rsid w:val="00087E3F"/>
    <w:rsid w:val="00087EA7"/>
    <w:rsid w:val="00087EF0"/>
    <w:rsid w:val="00090090"/>
    <w:rsid w:val="000906EC"/>
    <w:rsid w:val="000906F8"/>
    <w:rsid w:val="0009079D"/>
    <w:rsid w:val="00090B2F"/>
    <w:rsid w:val="0009111C"/>
    <w:rsid w:val="000911AD"/>
    <w:rsid w:val="000913C1"/>
    <w:rsid w:val="00091451"/>
    <w:rsid w:val="00091786"/>
    <w:rsid w:val="000917F5"/>
    <w:rsid w:val="00091DD6"/>
    <w:rsid w:val="00091EE1"/>
    <w:rsid w:val="000921B0"/>
    <w:rsid w:val="000928E5"/>
    <w:rsid w:val="0009293F"/>
    <w:rsid w:val="00092FAD"/>
    <w:rsid w:val="00092FB1"/>
    <w:rsid w:val="00093041"/>
    <w:rsid w:val="000930DA"/>
    <w:rsid w:val="000931C4"/>
    <w:rsid w:val="00093220"/>
    <w:rsid w:val="000933F6"/>
    <w:rsid w:val="000938D7"/>
    <w:rsid w:val="00093FC4"/>
    <w:rsid w:val="000949B0"/>
    <w:rsid w:val="00094D58"/>
    <w:rsid w:val="000956F8"/>
    <w:rsid w:val="0009578F"/>
    <w:rsid w:val="0009615C"/>
    <w:rsid w:val="00096408"/>
    <w:rsid w:val="000964A4"/>
    <w:rsid w:val="00096A21"/>
    <w:rsid w:val="00097219"/>
    <w:rsid w:val="000974F4"/>
    <w:rsid w:val="000A0465"/>
    <w:rsid w:val="000A05A2"/>
    <w:rsid w:val="000A05A6"/>
    <w:rsid w:val="000A083D"/>
    <w:rsid w:val="000A0E97"/>
    <w:rsid w:val="000A114B"/>
    <w:rsid w:val="000A1613"/>
    <w:rsid w:val="000A1A3F"/>
    <w:rsid w:val="000A1A82"/>
    <w:rsid w:val="000A1C6C"/>
    <w:rsid w:val="000A2119"/>
    <w:rsid w:val="000A211F"/>
    <w:rsid w:val="000A22A8"/>
    <w:rsid w:val="000A22BE"/>
    <w:rsid w:val="000A290B"/>
    <w:rsid w:val="000A3074"/>
    <w:rsid w:val="000A3149"/>
    <w:rsid w:val="000A31D0"/>
    <w:rsid w:val="000A33DF"/>
    <w:rsid w:val="000A35C8"/>
    <w:rsid w:val="000A37FE"/>
    <w:rsid w:val="000A3CDD"/>
    <w:rsid w:val="000A4204"/>
    <w:rsid w:val="000A4A65"/>
    <w:rsid w:val="000A4BE6"/>
    <w:rsid w:val="000A4FFD"/>
    <w:rsid w:val="000A5104"/>
    <w:rsid w:val="000A711D"/>
    <w:rsid w:val="000A77E7"/>
    <w:rsid w:val="000A7C6C"/>
    <w:rsid w:val="000B033D"/>
    <w:rsid w:val="000B051E"/>
    <w:rsid w:val="000B05BF"/>
    <w:rsid w:val="000B075B"/>
    <w:rsid w:val="000B0E9E"/>
    <w:rsid w:val="000B0F47"/>
    <w:rsid w:val="000B131C"/>
    <w:rsid w:val="000B13D8"/>
    <w:rsid w:val="000B18C7"/>
    <w:rsid w:val="000B1B68"/>
    <w:rsid w:val="000B1D56"/>
    <w:rsid w:val="000B2228"/>
    <w:rsid w:val="000B232C"/>
    <w:rsid w:val="000B25D0"/>
    <w:rsid w:val="000B2C3C"/>
    <w:rsid w:val="000B2D34"/>
    <w:rsid w:val="000B34EE"/>
    <w:rsid w:val="000B3549"/>
    <w:rsid w:val="000B3877"/>
    <w:rsid w:val="000B3910"/>
    <w:rsid w:val="000B41EC"/>
    <w:rsid w:val="000B450C"/>
    <w:rsid w:val="000B4645"/>
    <w:rsid w:val="000B4851"/>
    <w:rsid w:val="000B487A"/>
    <w:rsid w:val="000B4939"/>
    <w:rsid w:val="000B4B7D"/>
    <w:rsid w:val="000B4E49"/>
    <w:rsid w:val="000B5406"/>
    <w:rsid w:val="000B589E"/>
    <w:rsid w:val="000B6251"/>
    <w:rsid w:val="000B64A6"/>
    <w:rsid w:val="000B72D5"/>
    <w:rsid w:val="000B72F0"/>
    <w:rsid w:val="000B7544"/>
    <w:rsid w:val="000B7554"/>
    <w:rsid w:val="000B7EA1"/>
    <w:rsid w:val="000C0435"/>
    <w:rsid w:val="000C0F00"/>
    <w:rsid w:val="000C0F25"/>
    <w:rsid w:val="000C0FB0"/>
    <w:rsid w:val="000C114B"/>
    <w:rsid w:val="000C11A4"/>
    <w:rsid w:val="000C12C6"/>
    <w:rsid w:val="000C1827"/>
    <w:rsid w:val="000C1BFC"/>
    <w:rsid w:val="000C22A1"/>
    <w:rsid w:val="000C26B6"/>
    <w:rsid w:val="000C2C89"/>
    <w:rsid w:val="000C3094"/>
    <w:rsid w:val="000C38EC"/>
    <w:rsid w:val="000C3A26"/>
    <w:rsid w:val="000C401B"/>
    <w:rsid w:val="000C42C1"/>
    <w:rsid w:val="000C4823"/>
    <w:rsid w:val="000C4873"/>
    <w:rsid w:val="000C4B09"/>
    <w:rsid w:val="000C5151"/>
    <w:rsid w:val="000C5311"/>
    <w:rsid w:val="000C573C"/>
    <w:rsid w:val="000C5F5E"/>
    <w:rsid w:val="000C6432"/>
    <w:rsid w:val="000C68FD"/>
    <w:rsid w:val="000C6ACA"/>
    <w:rsid w:val="000C6F7A"/>
    <w:rsid w:val="000C7089"/>
    <w:rsid w:val="000C751D"/>
    <w:rsid w:val="000C7545"/>
    <w:rsid w:val="000C75D8"/>
    <w:rsid w:val="000C760C"/>
    <w:rsid w:val="000C7A8E"/>
    <w:rsid w:val="000C7D17"/>
    <w:rsid w:val="000D0044"/>
    <w:rsid w:val="000D0D8F"/>
    <w:rsid w:val="000D0DF3"/>
    <w:rsid w:val="000D0F3B"/>
    <w:rsid w:val="000D1F7A"/>
    <w:rsid w:val="000D224C"/>
    <w:rsid w:val="000D2535"/>
    <w:rsid w:val="000D25F6"/>
    <w:rsid w:val="000D2DF2"/>
    <w:rsid w:val="000D3278"/>
    <w:rsid w:val="000D35CA"/>
    <w:rsid w:val="000D3659"/>
    <w:rsid w:val="000D36BF"/>
    <w:rsid w:val="000D38D5"/>
    <w:rsid w:val="000D39F4"/>
    <w:rsid w:val="000D4369"/>
    <w:rsid w:val="000D5780"/>
    <w:rsid w:val="000D5C46"/>
    <w:rsid w:val="000D6042"/>
    <w:rsid w:val="000D60DA"/>
    <w:rsid w:val="000D645D"/>
    <w:rsid w:val="000D65F5"/>
    <w:rsid w:val="000D6C80"/>
    <w:rsid w:val="000D6F79"/>
    <w:rsid w:val="000D74DF"/>
    <w:rsid w:val="000D7564"/>
    <w:rsid w:val="000D77DE"/>
    <w:rsid w:val="000D789C"/>
    <w:rsid w:val="000E011C"/>
    <w:rsid w:val="000E0364"/>
    <w:rsid w:val="000E057F"/>
    <w:rsid w:val="000E0AFB"/>
    <w:rsid w:val="000E1263"/>
    <w:rsid w:val="000E169B"/>
    <w:rsid w:val="000E1C5F"/>
    <w:rsid w:val="000E233B"/>
    <w:rsid w:val="000E268F"/>
    <w:rsid w:val="000E2801"/>
    <w:rsid w:val="000E2D92"/>
    <w:rsid w:val="000E313B"/>
    <w:rsid w:val="000E3578"/>
    <w:rsid w:val="000E3ACA"/>
    <w:rsid w:val="000E4856"/>
    <w:rsid w:val="000E4890"/>
    <w:rsid w:val="000E4AE0"/>
    <w:rsid w:val="000E4DBA"/>
    <w:rsid w:val="000E4ED6"/>
    <w:rsid w:val="000E504C"/>
    <w:rsid w:val="000E514B"/>
    <w:rsid w:val="000E5B1A"/>
    <w:rsid w:val="000E5D52"/>
    <w:rsid w:val="000E61B4"/>
    <w:rsid w:val="000E63CF"/>
    <w:rsid w:val="000E66A7"/>
    <w:rsid w:val="000E69F5"/>
    <w:rsid w:val="000E6DB9"/>
    <w:rsid w:val="000E7768"/>
    <w:rsid w:val="000F0149"/>
    <w:rsid w:val="000F044B"/>
    <w:rsid w:val="000F05A6"/>
    <w:rsid w:val="000F05DC"/>
    <w:rsid w:val="000F0662"/>
    <w:rsid w:val="000F086F"/>
    <w:rsid w:val="000F0946"/>
    <w:rsid w:val="000F0E8A"/>
    <w:rsid w:val="000F0F39"/>
    <w:rsid w:val="000F10A0"/>
    <w:rsid w:val="000F1683"/>
    <w:rsid w:val="000F1ADA"/>
    <w:rsid w:val="000F1D89"/>
    <w:rsid w:val="000F201F"/>
    <w:rsid w:val="000F211D"/>
    <w:rsid w:val="000F21C9"/>
    <w:rsid w:val="000F26E6"/>
    <w:rsid w:val="000F2AB4"/>
    <w:rsid w:val="000F3609"/>
    <w:rsid w:val="000F392A"/>
    <w:rsid w:val="000F3D1E"/>
    <w:rsid w:val="000F3D84"/>
    <w:rsid w:val="000F3ED3"/>
    <w:rsid w:val="000F40E1"/>
    <w:rsid w:val="000F4148"/>
    <w:rsid w:val="000F4304"/>
    <w:rsid w:val="000F4375"/>
    <w:rsid w:val="000F45F4"/>
    <w:rsid w:val="000F49A1"/>
    <w:rsid w:val="000F4A6E"/>
    <w:rsid w:val="000F5ADB"/>
    <w:rsid w:val="000F6451"/>
    <w:rsid w:val="000F69A6"/>
    <w:rsid w:val="000F6B95"/>
    <w:rsid w:val="000F6DCE"/>
    <w:rsid w:val="000F6EC4"/>
    <w:rsid w:val="000F71DB"/>
    <w:rsid w:val="000F7440"/>
    <w:rsid w:val="000F75E0"/>
    <w:rsid w:val="000F7A47"/>
    <w:rsid w:val="000F7AB6"/>
    <w:rsid w:val="0010084E"/>
    <w:rsid w:val="0010098D"/>
    <w:rsid w:val="00100CDB"/>
    <w:rsid w:val="001011EB"/>
    <w:rsid w:val="001013C0"/>
    <w:rsid w:val="0010189A"/>
    <w:rsid w:val="00101A09"/>
    <w:rsid w:val="00101A3A"/>
    <w:rsid w:val="00101D0E"/>
    <w:rsid w:val="00101E21"/>
    <w:rsid w:val="00101FBF"/>
    <w:rsid w:val="00102053"/>
    <w:rsid w:val="00102177"/>
    <w:rsid w:val="00102220"/>
    <w:rsid w:val="001025E2"/>
    <w:rsid w:val="00102780"/>
    <w:rsid w:val="00102C2D"/>
    <w:rsid w:val="00102C4C"/>
    <w:rsid w:val="00102D61"/>
    <w:rsid w:val="00102F1A"/>
    <w:rsid w:val="0010306C"/>
    <w:rsid w:val="00103471"/>
    <w:rsid w:val="00103475"/>
    <w:rsid w:val="001036DD"/>
    <w:rsid w:val="00103AFC"/>
    <w:rsid w:val="00103D51"/>
    <w:rsid w:val="00103F20"/>
    <w:rsid w:val="00104A20"/>
    <w:rsid w:val="00104D39"/>
    <w:rsid w:val="001055E7"/>
    <w:rsid w:val="001056A2"/>
    <w:rsid w:val="001057EB"/>
    <w:rsid w:val="001057EF"/>
    <w:rsid w:val="001058C1"/>
    <w:rsid w:val="001058FF"/>
    <w:rsid w:val="0010594C"/>
    <w:rsid w:val="00105CA7"/>
    <w:rsid w:val="00105D17"/>
    <w:rsid w:val="00105F1F"/>
    <w:rsid w:val="00106119"/>
    <w:rsid w:val="001062FF"/>
    <w:rsid w:val="001065C1"/>
    <w:rsid w:val="00106671"/>
    <w:rsid w:val="001066EB"/>
    <w:rsid w:val="00106AF2"/>
    <w:rsid w:val="00106B11"/>
    <w:rsid w:val="00107168"/>
    <w:rsid w:val="00107484"/>
    <w:rsid w:val="0010766F"/>
    <w:rsid w:val="00107AC1"/>
    <w:rsid w:val="00107BDA"/>
    <w:rsid w:val="00107BE4"/>
    <w:rsid w:val="00107CF5"/>
    <w:rsid w:val="0011082A"/>
    <w:rsid w:val="00110A07"/>
    <w:rsid w:val="0011133F"/>
    <w:rsid w:val="001115DE"/>
    <w:rsid w:val="0011170A"/>
    <w:rsid w:val="00111783"/>
    <w:rsid w:val="00111DB7"/>
    <w:rsid w:val="00111DBA"/>
    <w:rsid w:val="00111FA2"/>
    <w:rsid w:val="0011212C"/>
    <w:rsid w:val="00112574"/>
    <w:rsid w:val="00112650"/>
    <w:rsid w:val="00112702"/>
    <w:rsid w:val="00112762"/>
    <w:rsid w:val="00112909"/>
    <w:rsid w:val="001131BC"/>
    <w:rsid w:val="00113466"/>
    <w:rsid w:val="001138AC"/>
    <w:rsid w:val="001138FC"/>
    <w:rsid w:val="0011397A"/>
    <w:rsid w:val="0011404F"/>
    <w:rsid w:val="00114459"/>
    <w:rsid w:val="001147DB"/>
    <w:rsid w:val="00115770"/>
    <w:rsid w:val="00116233"/>
    <w:rsid w:val="001165E3"/>
    <w:rsid w:val="0011680E"/>
    <w:rsid w:val="0011683A"/>
    <w:rsid w:val="00116BC4"/>
    <w:rsid w:val="00116BF5"/>
    <w:rsid w:val="00117153"/>
    <w:rsid w:val="00117173"/>
    <w:rsid w:val="00117214"/>
    <w:rsid w:val="00117849"/>
    <w:rsid w:val="00117F79"/>
    <w:rsid w:val="00117F9D"/>
    <w:rsid w:val="00120227"/>
    <w:rsid w:val="00120288"/>
    <w:rsid w:val="001202BA"/>
    <w:rsid w:val="00121419"/>
    <w:rsid w:val="00121658"/>
    <w:rsid w:val="0012181C"/>
    <w:rsid w:val="00121D61"/>
    <w:rsid w:val="00121F2E"/>
    <w:rsid w:val="00121F4B"/>
    <w:rsid w:val="00121F6D"/>
    <w:rsid w:val="00122DF4"/>
    <w:rsid w:val="00122F45"/>
    <w:rsid w:val="00123207"/>
    <w:rsid w:val="001232E2"/>
    <w:rsid w:val="001236D0"/>
    <w:rsid w:val="00123947"/>
    <w:rsid w:val="00124113"/>
    <w:rsid w:val="0012432A"/>
    <w:rsid w:val="00124360"/>
    <w:rsid w:val="00124BFC"/>
    <w:rsid w:val="00125308"/>
    <w:rsid w:val="0012540D"/>
    <w:rsid w:val="00125574"/>
    <w:rsid w:val="00125616"/>
    <w:rsid w:val="00125721"/>
    <w:rsid w:val="00125783"/>
    <w:rsid w:val="00125C76"/>
    <w:rsid w:val="001262DD"/>
    <w:rsid w:val="00126690"/>
    <w:rsid w:val="00126985"/>
    <w:rsid w:val="00126D61"/>
    <w:rsid w:val="001275E6"/>
    <w:rsid w:val="00127B14"/>
    <w:rsid w:val="00127DC3"/>
    <w:rsid w:val="00130749"/>
    <w:rsid w:val="001308F5"/>
    <w:rsid w:val="00130E1D"/>
    <w:rsid w:val="001315D9"/>
    <w:rsid w:val="001317E7"/>
    <w:rsid w:val="00131B19"/>
    <w:rsid w:val="00131DB7"/>
    <w:rsid w:val="00132188"/>
    <w:rsid w:val="001322E1"/>
    <w:rsid w:val="001324F9"/>
    <w:rsid w:val="00132F56"/>
    <w:rsid w:val="0013356F"/>
    <w:rsid w:val="0013357C"/>
    <w:rsid w:val="00133877"/>
    <w:rsid w:val="00133B7D"/>
    <w:rsid w:val="0013416A"/>
    <w:rsid w:val="001342CD"/>
    <w:rsid w:val="0013431A"/>
    <w:rsid w:val="00134B8E"/>
    <w:rsid w:val="0013532D"/>
    <w:rsid w:val="00135C17"/>
    <w:rsid w:val="00136133"/>
    <w:rsid w:val="001362AC"/>
    <w:rsid w:val="001365BF"/>
    <w:rsid w:val="001365DF"/>
    <w:rsid w:val="001367A0"/>
    <w:rsid w:val="00136DC7"/>
    <w:rsid w:val="001370BD"/>
    <w:rsid w:val="00137126"/>
    <w:rsid w:val="00137539"/>
    <w:rsid w:val="001377FE"/>
    <w:rsid w:val="00137AE0"/>
    <w:rsid w:val="00137D89"/>
    <w:rsid w:val="0014085A"/>
    <w:rsid w:val="001408F5"/>
    <w:rsid w:val="00140D1A"/>
    <w:rsid w:val="00141216"/>
    <w:rsid w:val="00141376"/>
    <w:rsid w:val="001415FE"/>
    <w:rsid w:val="001416A6"/>
    <w:rsid w:val="001417BF"/>
    <w:rsid w:val="001417F8"/>
    <w:rsid w:val="001419DC"/>
    <w:rsid w:val="00141B40"/>
    <w:rsid w:val="00141B8B"/>
    <w:rsid w:val="00141C61"/>
    <w:rsid w:val="001420A9"/>
    <w:rsid w:val="00142893"/>
    <w:rsid w:val="00142B23"/>
    <w:rsid w:val="00142DBC"/>
    <w:rsid w:val="001430B6"/>
    <w:rsid w:val="00143349"/>
    <w:rsid w:val="001433CD"/>
    <w:rsid w:val="001437ED"/>
    <w:rsid w:val="00143DC5"/>
    <w:rsid w:val="00143E00"/>
    <w:rsid w:val="00143E0E"/>
    <w:rsid w:val="0014419A"/>
    <w:rsid w:val="001442BD"/>
    <w:rsid w:val="00144488"/>
    <w:rsid w:val="001444A3"/>
    <w:rsid w:val="001444C9"/>
    <w:rsid w:val="001445C1"/>
    <w:rsid w:val="00144932"/>
    <w:rsid w:val="00144C7E"/>
    <w:rsid w:val="00144DD4"/>
    <w:rsid w:val="00145352"/>
    <w:rsid w:val="00145503"/>
    <w:rsid w:val="00145BDE"/>
    <w:rsid w:val="00146CAA"/>
    <w:rsid w:val="00147134"/>
    <w:rsid w:val="0014784C"/>
    <w:rsid w:val="00147D5C"/>
    <w:rsid w:val="00147D7B"/>
    <w:rsid w:val="00150027"/>
    <w:rsid w:val="0015007D"/>
    <w:rsid w:val="001503DC"/>
    <w:rsid w:val="00150502"/>
    <w:rsid w:val="00150776"/>
    <w:rsid w:val="00150C61"/>
    <w:rsid w:val="00150F23"/>
    <w:rsid w:val="001512B0"/>
    <w:rsid w:val="00151351"/>
    <w:rsid w:val="0015221F"/>
    <w:rsid w:val="00152736"/>
    <w:rsid w:val="0015287F"/>
    <w:rsid w:val="00152ADC"/>
    <w:rsid w:val="00152E1D"/>
    <w:rsid w:val="0015337C"/>
    <w:rsid w:val="001534D3"/>
    <w:rsid w:val="00153895"/>
    <w:rsid w:val="00153AF3"/>
    <w:rsid w:val="00153C2F"/>
    <w:rsid w:val="00153DF6"/>
    <w:rsid w:val="00154041"/>
    <w:rsid w:val="00154081"/>
    <w:rsid w:val="001543FD"/>
    <w:rsid w:val="00154579"/>
    <w:rsid w:val="00154A70"/>
    <w:rsid w:val="001552DD"/>
    <w:rsid w:val="0015534B"/>
    <w:rsid w:val="001560BF"/>
    <w:rsid w:val="00156503"/>
    <w:rsid w:val="001565EE"/>
    <w:rsid w:val="00156617"/>
    <w:rsid w:val="0015695F"/>
    <w:rsid w:val="00156D2F"/>
    <w:rsid w:val="00156D30"/>
    <w:rsid w:val="00157182"/>
    <w:rsid w:val="001571D6"/>
    <w:rsid w:val="0015720F"/>
    <w:rsid w:val="0015756C"/>
    <w:rsid w:val="001577DD"/>
    <w:rsid w:val="00157948"/>
    <w:rsid w:val="0016030B"/>
    <w:rsid w:val="0016068F"/>
    <w:rsid w:val="001607C7"/>
    <w:rsid w:val="00160F5D"/>
    <w:rsid w:val="001612F4"/>
    <w:rsid w:val="001616AD"/>
    <w:rsid w:val="001618F5"/>
    <w:rsid w:val="00161BAB"/>
    <w:rsid w:val="00161F22"/>
    <w:rsid w:val="001622B8"/>
    <w:rsid w:val="00162699"/>
    <w:rsid w:val="00162939"/>
    <w:rsid w:val="00162B82"/>
    <w:rsid w:val="00162BB1"/>
    <w:rsid w:val="00162C7F"/>
    <w:rsid w:val="00163935"/>
    <w:rsid w:val="00163A36"/>
    <w:rsid w:val="00163E4C"/>
    <w:rsid w:val="00164105"/>
    <w:rsid w:val="001643BE"/>
    <w:rsid w:val="001646D7"/>
    <w:rsid w:val="0016486B"/>
    <w:rsid w:val="001648F9"/>
    <w:rsid w:val="00164E25"/>
    <w:rsid w:val="00164EBC"/>
    <w:rsid w:val="00165027"/>
    <w:rsid w:val="001650C0"/>
    <w:rsid w:val="001653C7"/>
    <w:rsid w:val="001654A1"/>
    <w:rsid w:val="0016562E"/>
    <w:rsid w:val="00165A8C"/>
    <w:rsid w:val="00165EF8"/>
    <w:rsid w:val="00166009"/>
    <w:rsid w:val="00166171"/>
    <w:rsid w:val="00166816"/>
    <w:rsid w:val="00166DBE"/>
    <w:rsid w:val="00167192"/>
    <w:rsid w:val="00167483"/>
    <w:rsid w:val="00167DDA"/>
    <w:rsid w:val="00170104"/>
    <w:rsid w:val="00170699"/>
    <w:rsid w:val="0017072A"/>
    <w:rsid w:val="00170CB4"/>
    <w:rsid w:val="00170E71"/>
    <w:rsid w:val="00170F77"/>
    <w:rsid w:val="00171032"/>
    <w:rsid w:val="001712E0"/>
    <w:rsid w:val="0017184E"/>
    <w:rsid w:val="00172190"/>
    <w:rsid w:val="00172295"/>
    <w:rsid w:val="0017259C"/>
    <w:rsid w:val="00172685"/>
    <w:rsid w:val="001728A5"/>
    <w:rsid w:val="0017292A"/>
    <w:rsid w:val="00173213"/>
    <w:rsid w:val="001738E2"/>
    <w:rsid w:val="00173CA9"/>
    <w:rsid w:val="00173D47"/>
    <w:rsid w:val="00173F35"/>
    <w:rsid w:val="00173F55"/>
    <w:rsid w:val="001741E0"/>
    <w:rsid w:val="0017445A"/>
    <w:rsid w:val="00174D0D"/>
    <w:rsid w:val="00174D78"/>
    <w:rsid w:val="00174E4E"/>
    <w:rsid w:val="00174F70"/>
    <w:rsid w:val="0017509C"/>
    <w:rsid w:val="001754E1"/>
    <w:rsid w:val="001754FF"/>
    <w:rsid w:val="00175886"/>
    <w:rsid w:val="00175932"/>
    <w:rsid w:val="00175B07"/>
    <w:rsid w:val="001764F6"/>
    <w:rsid w:val="001769E2"/>
    <w:rsid w:val="00176A39"/>
    <w:rsid w:val="00176A48"/>
    <w:rsid w:val="00176BD9"/>
    <w:rsid w:val="00176C1F"/>
    <w:rsid w:val="00177506"/>
    <w:rsid w:val="001779B9"/>
    <w:rsid w:val="00177D97"/>
    <w:rsid w:val="00177E82"/>
    <w:rsid w:val="001804A1"/>
    <w:rsid w:val="00180A5B"/>
    <w:rsid w:val="0018130D"/>
    <w:rsid w:val="001817EB"/>
    <w:rsid w:val="00181805"/>
    <w:rsid w:val="0018192B"/>
    <w:rsid w:val="00181A00"/>
    <w:rsid w:val="00181BA8"/>
    <w:rsid w:val="00182786"/>
    <w:rsid w:val="001827BB"/>
    <w:rsid w:val="001827D1"/>
    <w:rsid w:val="00182D15"/>
    <w:rsid w:val="00182D1F"/>
    <w:rsid w:val="00182DE2"/>
    <w:rsid w:val="00182F39"/>
    <w:rsid w:val="001835D5"/>
    <w:rsid w:val="00183871"/>
    <w:rsid w:val="0018426E"/>
    <w:rsid w:val="00184609"/>
    <w:rsid w:val="0018478E"/>
    <w:rsid w:val="001850DD"/>
    <w:rsid w:val="001855AB"/>
    <w:rsid w:val="001860DA"/>
    <w:rsid w:val="001860EA"/>
    <w:rsid w:val="001862A6"/>
    <w:rsid w:val="0018658B"/>
    <w:rsid w:val="001867DA"/>
    <w:rsid w:val="00186A5C"/>
    <w:rsid w:val="00186A6D"/>
    <w:rsid w:val="00186AA5"/>
    <w:rsid w:val="00186C7F"/>
    <w:rsid w:val="00186CEC"/>
    <w:rsid w:val="00186DDF"/>
    <w:rsid w:val="00187428"/>
    <w:rsid w:val="001874A3"/>
    <w:rsid w:val="001879CF"/>
    <w:rsid w:val="00187A70"/>
    <w:rsid w:val="001901FE"/>
    <w:rsid w:val="00190319"/>
    <w:rsid w:val="0019037A"/>
    <w:rsid w:val="00190C88"/>
    <w:rsid w:val="0019121F"/>
    <w:rsid w:val="00191425"/>
    <w:rsid w:val="00191594"/>
    <w:rsid w:val="001918C6"/>
    <w:rsid w:val="00191A42"/>
    <w:rsid w:val="00191AB8"/>
    <w:rsid w:val="00191FBD"/>
    <w:rsid w:val="00192071"/>
    <w:rsid w:val="001920F0"/>
    <w:rsid w:val="00192351"/>
    <w:rsid w:val="001927E0"/>
    <w:rsid w:val="00192860"/>
    <w:rsid w:val="00192911"/>
    <w:rsid w:val="00192DE9"/>
    <w:rsid w:val="00193276"/>
    <w:rsid w:val="00193E2D"/>
    <w:rsid w:val="0019410A"/>
    <w:rsid w:val="001941FF"/>
    <w:rsid w:val="001945BB"/>
    <w:rsid w:val="00194751"/>
    <w:rsid w:val="0019475A"/>
    <w:rsid w:val="001947AA"/>
    <w:rsid w:val="0019497C"/>
    <w:rsid w:val="00194BCB"/>
    <w:rsid w:val="00194D89"/>
    <w:rsid w:val="0019517C"/>
    <w:rsid w:val="001952CE"/>
    <w:rsid w:val="00195373"/>
    <w:rsid w:val="001954F4"/>
    <w:rsid w:val="001955FF"/>
    <w:rsid w:val="00196270"/>
    <w:rsid w:val="00196374"/>
    <w:rsid w:val="001964F0"/>
    <w:rsid w:val="00196FFB"/>
    <w:rsid w:val="00197042"/>
    <w:rsid w:val="0019760D"/>
    <w:rsid w:val="00197660"/>
    <w:rsid w:val="00197E47"/>
    <w:rsid w:val="00197E63"/>
    <w:rsid w:val="001A0524"/>
    <w:rsid w:val="001A073B"/>
    <w:rsid w:val="001A08D2"/>
    <w:rsid w:val="001A0B53"/>
    <w:rsid w:val="001A0EE6"/>
    <w:rsid w:val="001A13B6"/>
    <w:rsid w:val="001A1636"/>
    <w:rsid w:val="001A17A6"/>
    <w:rsid w:val="001A1B60"/>
    <w:rsid w:val="001A2107"/>
    <w:rsid w:val="001A2321"/>
    <w:rsid w:val="001A2706"/>
    <w:rsid w:val="001A2915"/>
    <w:rsid w:val="001A2DA5"/>
    <w:rsid w:val="001A2FBD"/>
    <w:rsid w:val="001A33CB"/>
    <w:rsid w:val="001A35DB"/>
    <w:rsid w:val="001A3918"/>
    <w:rsid w:val="001A3B39"/>
    <w:rsid w:val="001A3BCC"/>
    <w:rsid w:val="001A3DF4"/>
    <w:rsid w:val="001A3DF9"/>
    <w:rsid w:val="001A40BB"/>
    <w:rsid w:val="001A4259"/>
    <w:rsid w:val="001A5511"/>
    <w:rsid w:val="001A57F9"/>
    <w:rsid w:val="001A5C15"/>
    <w:rsid w:val="001A5DC8"/>
    <w:rsid w:val="001A6028"/>
    <w:rsid w:val="001A6216"/>
    <w:rsid w:val="001A66A1"/>
    <w:rsid w:val="001A68F8"/>
    <w:rsid w:val="001A7142"/>
    <w:rsid w:val="001A72F4"/>
    <w:rsid w:val="001A73FF"/>
    <w:rsid w:val="001A7437"/>
    <w:rsid w:val="001A7565"/>
    <w:rsid w:val="001A7623"/>
    <w:rsid w:val="001A77AC"/>
    <w:rsid w:val="001B0068"/>
    <w:rsid w:val="001B019D"/>
    <w:rsid w:val="001B0327"/>
    <w:rsid w:val="001B0749"/>
    <w:rsid w:val="001B0790"/>
    <w:rsid w:val="001B082D"/>
    <w:rsid w:val="001B0C4C"/>
    <w:rsid w:val="001B0D57"/>
    <w:rsid w:val="001B0D9B"/>
    <w:rsid w:val="001B1633"/>
    <w:rsid w:val="001B1EE9"/>
    <w:rsid w:val="001B2122"/>
    <w:rsid w:val="001B21B4"/>
    <w:rsid w:val="001B2360"/>
    <w:rsid w:val="001B245A"/>
    <w:rsid w:val="001B2762"/>
    <w:rsid w:val="001B28CF"/>
    <w:rsid w:val="001B28DE"/>
    <w:rsid w:val="001B2A7D"/>
    <w:rsid w:val="001B2B4E"/>
    <w:rsid w:val="001B2B60"/>
    <w:rsid w:val="001B2F4B"/>
    <w:rsid w:val="001B30DB"/>
    <w:rsid w:val="001B3237"/>
    <w:rsid w:val="001B3463"/>
    <w:rsid w:val="001B3749"/>
    <w:rsid w:val="001B3EF8"/>
    <w:rsid w:val="001B43B2"/>
    <w:rsid w:val="001B46E4"/>
    <w:rsid w:val="001B4A7B"/>
    <w:rsid w:val="001B4F4B"/>
    <w:rsid w:val="001B535D"/>
    <w:rsid w:val="001B5711"/>
    <w:rsid w:val="001B5A3A"/>
    <w:rsid w:val="001B5C2F"/>
    <w:rsid w:val="001B5F4C"/>
    <w:rsid w:val="001B62F2"/>
    <w:rsid w:val="001B6B89"/>
    <w:rsid w:val="001B6B92"/>
    <w:rsid w:val="001B6D5D"/>
    <w:rsid w:val="001B6E0B"/>
    <w:rsid w:val="001B6EB9"/>
    <w:rsid w:val="001B713B"/>
    <w:rsid w:val="001B75AA"/>
    <w:rsid w:val="001B75F5"/>
    <w:rsid w:val="001B7FB5"/>
    <w:rsid w:val="001C0055"/>
    <w:rsid w:val="001C016D"/>
    <w:rsid w:val="001C01D5"/>
    <w:rsid w:val="001C05A9"/>
    <w:rsid w:val="001C0725"/>
    <w:rsid w:val="001C0DCF"/>
    <w:rsid w:val="001C0EA5"/>
    <w:rsid w:val="001C1416"/>
    <w:rsid w:val="001C14A0"/>
    <w:rsid w:val="001C199C"/>
    <w:rsid w:val="001C1B2A"/>
    <w:rsid w:val="001C1B3D"/>
    <w:rsid w:val="001C1B76"/>
    <w:rsid w:val="001C1B91"/>
    <w:rsid w:val="001C200C"/>
    <w:rsid w:val="001C219D"/>
    <w:rsid w:val="001C2A55"/>
    <w:rsid w:val="001C2AD1"/>
    <w:rsid w:val="001C2D2D"/>
    <w:rsid w:val="001C3026"/>
    <w:rsid w:val="001C3053"/>
    <w:rsid w:val="001C33E7"/>
    <w:rsid w:val="001C347A"/>
    <w:rsid w:val="001C3EBC"/>
    <w:rsid w:val="001C3F48"/>
    <w:rsid w:val="001C430A"/>
    <w:rsid w:val="001C4796"/>
    <w:rsid w:val="001C4AC4"/>
    <w:rsid w:val="001C4BE4"/>
    <w:rsid w:val="001C5097"/>
    <w:rsid w:val="001C517E"/>
    <w:rsid w:val="001C51D3"/>
    <w:rsid w:val="001C56AC"/>
    <w:rsid w:val="001C57E2"/>
    <w:rsid w:val="001C5AA0"/>
    <w:rsid w:val="001C5DCC"/>
    <w:rsid w:val="001C608F"/>
    <w:rsid w:val="001C64BC"/>
    <w:rsid w:val="001C671E"/>
    <w:rsid w:val="001C6753"/>
    <w:rsid w:val="001C6A2D"/>
    <w:rsid w:val="001C6A4B"/>
    <w:rsid w:val="001C6AA2"/>
    <w:rsid w:val="001C6B49"/>
    <w:rsid w:val="001C6D47"/>
    <w:rsid w:val="001C715E"/>
    <w:rsid w:val="001C75B2"/>
    <w:rsid w:val="001C7B11"/>
    <w:rsid w:val="001D0436"/>
    <w:rsid w:val="001D0BD8"/>
    <w:rsid w:val="001D18FE"/>
    <w:rsid w:val="001D1A9E"/>
    <w:rsid w:val="001D1B8A"/>
    <w:rsid w:val="001D235A"/>
    <w:rsid w:val="001D2630"/>
    <w:rsid w:val="001D266F"/>
    <w:rsid w:val="001D2685"/>
    <w:rsid w:val="001D2A77"/>
    <w:rsid w:val="001D3118"/>
    <w:rsid w:val="001D33B6"/>
    <w:rsid w:val="001D3909"/>
    <w:rsid w:val="001D3EA6"/>
    <w:rsid w:val="001D483D"/>
    <w:rsid w:val="001D4852"/>
    <w:rsid w:val="001D4A7E"/>
    <w:rsid w:val="001D528B"/>
    <w:rsid w:val="001D61C3"/>
    <w:rsid w:val="001D67BE"/>
    <w:rsid w:val="001D6F27"/>
    <w:rsid w:val="001D6F33"/>
    <w:rsid w:val="001D6F5F"/>
    <w:rsid w:val="001D7104"/>
    <w:rsid w:val="001D740D"/>
    <w:rsid w:val="001D7AB2"/>
    <w:rsid w:val="001E017D"/>
    <w:rsid w:val="001E021F"/>
    <w:rsid w:val="001E04C4"/>
    <w:rsid w:val="001E085D"/>
    <w:rsid w:val="001E0A04"/>
    <w:rsid w:val="001E0B99"/>
    <w:rsid w:val="001E0E2E"/>
    <w:rsid w:val="001E0E8F"/>
    <w:rsid w:val="001E0F10"/>
    <w:rsid w:val="001E0F71"/>
    <w:rsid w:val="001E1370"/>
    <w:rsid w:val="001E1BC4"/>
    <w:rsid w:val="001E1D7F"/>
    <w:rsid w:val="001E2040"/>
    <w:rsid w:val="001E21E8"/>
    <w:rsid w:val="001E237F"/>
    <w:rsid w:val="001E249B"/>
    <w:rsid w:val="001E278B"/>
    <w:rsid w:val="001E28D6"/>
    <w:rsid w:val="001E3078"/>
    <w:rsid w:val="001E32D9"/>
    <w:rsid w:val="001E358B"/>
    <w:rsid w:val="001E366C"/>
    <w:rsid w:val="001E36FD"/>
    <w:rsid w:val="001E3798"/>
    <w:rsid w:val="001E37B1"/>
    <w:rsid w:val="001E3C62"/>
    <w:rsid w:val="001E4035"/>
    <w:rsid w:val="001E4368"/>
    <w:rsid w:val="001E439B"/>
    <w:rsid w:val="001E461B"/>
    <w:rsid w:val="001E48B3"/>
    <w:rsid w:val="001E517A"/>
    <w:rsid w:val="001E51A2"/>
    <w:rsid w:val="001E5AA4"/>
    <w:rsid w:val="001E5F0E"/>
    <w:rsid w:val="001E6177"/>
    <w:rsid w:val="001E62BF"/>
    <w:rsid w:val="001E6672"/>
    <w:rsid w:val="001E674A"/>
    <w:rsid w:val="001E6C15"/>
    <w:rsid w:val="001E6C8E"/>
    <w:rsid w:val="001E6E9B"/>
    <w:rsid w:val="001E6EC7"/>
    <w:rsid w:val="001E6FEB"/>
    <w:rsid w:val="001E73F3"/>
    <w:rsid w:val="001E7E91"/>
    <w:rsid w:val="001F0010"/>
    <w:rsid w:val="001F009A"/>
    <w:rsid w:val="001F024B"/>
    <w:rsid w:val="001F0336"/>
    <w:rsid w:val="001F0601"/>
    <w:rsid w:val="001F0B7C"/>
    <w:rsid w:val="001F0FBE"/>
    <w:rsid w:val="001F1656"/>
    <w:rsid w:val="001F1B0C"/>
    <w:rsid w:val="001F1BDF"/>
    <w:rsid w:val="001F231F"/>
    <w:rsid w:val="001F24CC"/>
    <w:rsid w:val="001F2A7F"/>
    <w:rsid w:val="001F2A8C"/>
    <w:rsid w:val="001F2EBD"/>
    <w:rsid w:val="001F30ED"/>
    <w:rsid w:val="001F3482"/>
    <w:rsid w:val="001F38DD"/>
    <w:rsid w:val="001F3E89"/>
    <w:rsid w:val="001F434C"/>
    <w:rsid w:val="001F4552"/>
    <w:rsid w:val="001F46BE"/>
    <w:rsid w:val="001F47D7"/>
    <w:rsid w:val="001F48D6"/>
    <w:rsid w:val="001F48EA"/>
    <w:rsid w:val="001F4AF6"/>
    <w:rsid w:val="001F4BBD"/>
    <w:rsid w:val="001F4C3A"/>
    <w:rsid w:val="001F4EB5"/>
    <w:rsid w:val="001F5271"/>
    <w:rsid w:val="001F5767"/>
    <w:rsid w:val="001F5E9D"/>
    <w:rsid w:val="001F6777"/>
    <w:rsid w:val="001F6D92"/>
    <w:rsid w:val="001F72EB"/>
    <w:rsid w:val="001F741B"/>
    <w:rsid w:val="001F75BE"/>
    <w:rsid w:val="001F7A25"/>
    <w:rsid w:val="0020016C"/>
    <w:rsid w:val="002004A2"/>
    <w:rsid w:val="0020165B"/>
    <w:rsid w:val="0020180F"/>
    <w:rsid w:val="00201E90"/>
    <w:rsid w:val="00201FA4"/>
    <w:rsid w:val="002020E5"/>
    <w:rsid w:val="00202113"/>
    <w:rsid w:val="002021EA"/>
    <w:rsid w:val="002025E0"/>
    <w:rsid w:val="002028BB"/>
    <w:rsid w:val="00202A25"/>
    <w:rsid w:val="00202B2A"/>
    <w:rsid w:val="00202D57"/>
    <w:rsid w:val="00202E4C"/>
    <w:rsid w:val="00202F13"/>
    <w:rsid w:val="002031AD"/>
    <w:rsid w:val="00203243"/>
    <w:rsid w:val="002036A0"/>
    <w:rsid w:val="00203831"/>
    <w:rsid w:val="002038A2"/>
    <w:rsid w:val="0020396F"/>
    <w:rsid w:val="00203AE5"/>
    <w:rsid w:val="00203B47"/>
    <w:rsid w:val="00203CAD"/>
    <w:rsid w:val="00203FBF"/>
    <w:rsid w:val="0020401D"/>
    <w:rsid w:val="00204EA3"/>
    <w:rsid w:val="00204EA8"/>
    <w:rsid w:val="00205330"/>
    <w:rsid w:val="002057E0"/>
    <w:rsid w:val="0020593C"/>
    <w:rsid w:val="00206535"/>
    <w:rsid w:val="00206856"/>
    <w:rsid w:val="002069FD"/>
    <w:rsid w:val="00206D86"/>
    <w:rsid w:val="00207758"/>
    <w:rsid w:val="0020780C"/>
    <w:rsid w:val="00207960"/>
    <w:rsid w:val="00207B24"/>
    <w:rsid w:val="00210630"/>
    <w:rsid w:val="00210A81"/>
    <w:rsid w:val="00210C25"/>
    <w:rsid w:val="00210FDA"/>
    <w:rsid w:val="00211188"/>
    <w:rsid w:val="002113C1"/>
    <w:rsid w:val="002114C8"/>
    <w:rsid w:val="002114CA"/>
    <w:rsid w:val="0021153F"/>
    <w:rsid w:val="00211560"/>
    <w:rsid w:val="002117B0"/>
    <w:rsid w:val="002119C0"/>
    <w:rsid w:val="00212239"/>
    <w:rsid w:val="0021251E"/>
    <w:rsid w:val="00212685"/>
    <w:rsid w:val="002126A9"/>
    <w:rsid w:val="00212733"/>
    <w:rsid w:val="00212E38"/>
    <w:rsid w:val="00213580"/>
    <w:rsid w:val="0021367E"/>
    <w:rsid w:val="002136EA"/>
    <w:rsid w:val="00213BA9"/>
    <w:rsid w:val="00213BCB"/>
    <w:rsid w:val="00213CD2"/>
    <w:rsid w:val="00213EC3"/>
    <w:rsid w:val="00214037"/>
    <w:rsid w:val="00214183"/>
    <w:rsid w:val="0021453B"/>
    <w:rsid w:val="0021488E"/>
    <w:rsid w:val="00214AE5"/>
    <w:rsid w:val="00214C06"/>
    <w:rsid w:val="00215189"/>
    <w:rsid w:val="00215501"/>
    <w:rsid w:val="00216153"/>
    <w:rsid w:val="0021659F"/>
    <w:rsid w:val="00216BE8"/>
    <w:rsid w:val="00216E46"/>
    <w:rsid w:val="00217091"/>
    <w:rsid w:val="002171C6"/>
    <w:rsid w:val="00217CA4"/>
    <w:rsid w:val="002201E7"/>
    <w:rsid w:val="00220F4C"/>
    <w:rsid w:val="002218FA"/>
    <w:rsid w:val="0022193D"/>
    <w:rsid w:val="00221B90"/>
    <w:rsid w:val="00221FC5"/>
    <w:rsid w:val="002220F6"/>
    <w:rsid w:val="002222DA"/>
    <w:rsid w:val="002225A2"/>
    <w:rsid w:val="002226BA"/>
    <w:rsid w:val="00222DB1"/>
    <w:rsid w:val="00223201"/>
    <w:rsid w:val="00223A0A"/>
    <w:rsid w:val="00223CD3"/>
    <w:rsid w:val="00223CDB"/>
    <w:rsid w:val="00223DC0"/>
    <w:rsid w:val="00223F2C"/>
    <w:rsid w:val="0022421F"/>
    <w:rsid w:val="0022467F"/>
    <w:rsid w:val="002248F1"/>
    <w:rsid w:val="002249A8"/>
    <w:rsid w:val="00224BBE"/>
    <w:rsid w:val="00225284"/>
    <w:rsid w:val="002254C2"/>
    <w:rsid w:val="00226282"/>
    <w:rsid w:val="0022646B"/>
    <w:rsid w:val="0022655B"/>
    <w:rsid w:val="00226771"/>
    <w:rsid w:val="00226923"/>
    <w:rsid w:val="00226C10"/>
    <w:rsid w:val="00226E08"/>
    <w:rsid w:val="00226FE8"/>
    <w:rsid w:val="0022703E"/>
    <w:rsid w:val="00227873"/>
    <w:rsid w:val="00230578"/>
    <w:rsid w:val="002306DB"/>
    <w:rsid w:val="002306FD"/>
    <w:rsid w:val="00230971"/>
    <w:rsid w:val="00230B4E"/>
    <w:rsid w:val="00231256"/>
    <w:rsid w:val="00231958"/>
    <w:rsid w:val="002319D0"/>
    <w:rsid w:val="002319F8"/>
    <w:rsid w:val="00231A6D"/>
    <w:rsid w:val="002321FA"/>
    <w:rsid w:val="0023251A"/>
    <w:rsid w:val="00232818"/>
    <w:rsid w:val="002328ED"/>
    <w:rsid w:val="00232B2E"/>
    <w:rsid w:val="00233052"/>
    <w:rsid w:val="00233121"/>
    <w:rsid w:val="00233142"/>
    <w:rsid w:val="002331BA"/>
    <w:rsid w:val="0023362B"/>
    <w:rsid w:val="002336F4"/>
    <w:rsid w:val="00233895"/>
    <w:rsid w:val="00233E97"/>
    <w:rsid w:val="00233F36"/>
    <w:rsid w:val="00233FDC"/>
    <w:rsid w:val="0023400D"/>
    <w:rsid w:val="002341EE"/>
    <w:rsid w:val="00234381"/>
    <w:rsid w:val="00234EEE"/>
    <w:rsid w:val="00234F77"/>
    <w:rsid w:val="00235015"/>
    <w:rsid w:val="002350A8"/>
    <w:rsid w:val="00235131"/>
    <w:rsid w:val="00235A7A"/>
    <w:rsid w:val="00235C96"/>
    <w:rsid w:val="00235D10"/>
    <w:rsid w:val="0023635D"/>
    <w:rsid w:val="002363BF"/>
    <w:rsid w:val="002366D7"/>
    <w:rsid w:val="00236A65"/>
    <w:rsid w:val="00236AA3"/>
    <w:rsid w:val="00236E42"/>
    <w:rsid w:val="00237064"/>
    <w:rsid w:val="00237416"/>
    <w:rsid w:val="00237585"/>
    <w:rsid w:val="002378CF"/>
    <w:rsid w:val="00237A82"/>
    <w:rsid w:val="00237DA9"/>
    <w:rsid w:val="00240055"/>
    <w:rsid w:val="002402EF"/>
    <w:rsid w:val="002409D9"/>
    <w:rsid w:val="00240E8C"/>
    <w:rsid w:val="0024103C"/>
    <w:rsid w:val="00241412"/>
    <w:rsid w:val="00241807"/>
    <w:rsid w:val="00241842"/>
    <w:rsid w:val="002418F5"/>
    <w:rsid w:val="00241931"/>
    <w:rsid w:val="00241C00"/>
    <w:rsid w:val="002422F3"/>
    <w:rsid w:val="002427C5"/>
    <w:rsid w:val="00242ACC"/>
    <w:rsid w:val="00242D72"/>
    <w:rsid w:val="0024338C"/>
    <w:rsid w:val="002434F2"/>
    <w:rsid w:val="0024397C"/>
    <w:rsid w:val="002439E8"/>
    <w:rsid w:val="00243ABA"/>
    <w:rsid w:val="00244056"/>
    <w:rsid w:val="00244879"/>
    <w:rsid w:val="00244B84"/>
    <w:rsid w:val="00245196"/>
    <w:rsid w:val="0024520D"/>
    <w:rsid w:val="0024598A"/>
    <w:rsid w:val="00245EC5"/>
    <w:rsid w:val="00245F84"/>
    <w:rsid w:val="002461F3"/>
    <w:rsid w:val="00246211"/>
    <w:rsid w:val="0024659F"/>
    <w:rsid w:val="00246962"/>
    <w:rsid w:val="00246A62"/>
    <w:rsid w:val="00246CA6"/>
    <w:rsid w:val="00246CDF"/>
    <w:rsid w:val="00246E47"/>
    <w:rsid w:val="00246FE4"/>
    <w:rsid w:val="00247073"/>
    <w:rsid w:val="002470C0"/>
    <w:rsid w:val="00247212"/>
    <w:rsid w:val="00247D4B"/>
    <w:rsid w:val="00247D9A"/>
    <w:rsid w:val="00250817"/>
    <w:rsid w:val="00250895"/>
    <w:rsid w:val="00250CD2"/>
    <w:rsid w:val="002513D9"/>
    <w:rsid w:val="002516A3"/>
    <w:rsid w:val="00251805"/>
    <w:rsid w:val="0025183F"/>
    <w:rsid w:val="002518C0"/>
    <w:rsid w:val="00251906"/>
    <w:rsid w:val="0025249B"/>
    <w:rsid w:val="00253588"/>
    <w:rsid w:val="0025385F"/>
    <w:rsid w:val="00253DFA"/>
    <w:rsid w:val="002540A4"/>
    <w:rsid w:val="002543F0"/>
    <w:rsid w:val="002546B6"/>
    <w:rsid w:val="00254732"/>
    <w:rsid w:val="00254892"/>
    <w:rsid w:val="00254B1F"/>
    <w:rsid w:val="0025501B"/>
    <w:rsid w:val="0025515B"/>
    <w:rsid w:val="002555A1"/>
    <w:rsid w:val="00255621"/>
    <w:rsid w:val="0025583F"/>
    <w:rsid w:val="00255C55"/>
    <w:rsid w:val="00255E3F"/>
    <w:rsid w:val="00255FDB"/>
    <w:rsid w:val="002564D7"/>
    <w:rsid w:val="002564F2"/>
    <w:rsid w:val="002569FB"/>
    <w:rsid w:val="00256E6F"/>
    <w:rsid w:val="00256F53"/>
    <w:rsid w:val="00256FB8"/>
    <w:rsid w:val="002577CF"/>
    <w:rsid w:val="00257A38"/>
    <w:rsid w:val="00257A4D"/>
    <w:rsid w:val="00257B4A"/>
    <w:rsid w:val="00257ED7"/>
    <w:rsid w:val="00260802"/>
    <w:rsid w:val="002609FF"/>
    <w:rsid w:val="00260B38"/>
    <w:rsid w:val="00260EC6"/>
    <w:rsid w:val="00260F12"/>
    <w:rsid w:val="00261018"/>
    <w:rsid w:val="002616B3"/>
    <w:rsid w:val="00261BAC"/>
    <w:rsid w:val="00261C62"/>
    <w:rsid w:val="00262011"/>
    <w:rsid w:val="00262294"/>
    <w:rsid w:val="0026248A"/>
    <w:rsid w:val="00262AC5"/>
    <w:rsid w:val="00262CC2"/>
    <w:rsid w:val="00262D89"/>
    <w:rsid w:val="00262DBB"/>
    <w:rsid w:val="00263353"/>
    <w:rsid w:val="0026344C"/>
    <w:rsid w:val="00263779"/>
    <w:rsid w:val="00263B93"/>
    <w:rsid w:val="00263C23"/>
    <w:rsid w:val="00263D57"/>
    <w:rsid w:val="00263D58"/>
    <w:rsid w:val="00264748"/>
    <w:rsid w:val="00264BF1"/>
    <w:rsid w:val="00264D6D"/>
    <w:rsid w:val="00264F34"/>
    <w:rsid w:val="002652E4"/>
    <w:rsid w:val="00265663"/>
    <w:rsid w:val="002656A6"/>
    <w:rsid w:val="00265789"/>
    <w:rsid w:val="0026596A"/>
    <w:rsid w:val="00265B65"/>
    <w:rsid w:val="00265DA5"/>
    <w:rsid w:val="00265F83"/>
    <w:rsid w:val="0026616F"/>
    <w:rsid w:val="002661E0"/>
    <w:rsid w:val="002662E9"/>
    <w:rsid w:val="002664F3"/>
    <w:rsid w:val="002665C3"/>
    <w:rsid w:val="00266689"/>
    <w:rsid w:val="002666A0"/>
    <w:rsid w:val="0026687D"/>
    <w:rsid w:val="00266933"/>
    <w:rsid w:val="00266BCB"/>
    <w:rsid w:val="00266C8F"/>
    <w:rsid w:val="00266D28"/>
    <w:rsid w:val="00266DF2"/>
    <w:rsid w:val="002673D2"/>
    <w:rsid w:val="00267B96"/>
    <w:rsid w:val="00267C44"/>
    <w:rsid w:val="0027048B"/>
    <w:rsid w:val="0027056A"/>
    <w:rsid w:val="00270580"/>
    <w:rsid w:val="00270B1C"/>
    <w:rsid w:val="002713B5"/>
    <w:rsid w:val="00271AC6"/>
    <w:rsid w:val="00271CB3"/>
    <w:rsid w:val="002720C1"/>
    <w:rsid w:val="002727CB"/>
    <w:rsid w:val="002727ED"/>
    <w:rsid w:val="00272908"/>
    <w:rsid w:val="002729E6"/>
    <w:rsid w:val="00272A0E"/>
    <w:rsid w:val="00272B12"/>
    <w:rsid w:val="00272CDD"/>
    <w:rsid w:val="00272D1E"/>
    <w:rsid w:val="00272FC5"/>
    <w:rsid w:val="00273537"/>
    <w:rsid w:val="00273772"/>
    <w:rsid w:val="0027451B"/>
    <w:rsid w:val="0027459A"/>
    <w:rsid w:val="002746ED"/>
    <w:rsid w:val="00274E15"/>
    <w:rsid w:val="00274E86"/>
    <w:rsid w:val="00274EF4"/>
    <w:rsid w:val="00274F31"/>
    <w:rsid w:val="002754FF"/>
    <w:rsid w:val="00275942"/>
    <w:rsid w:val="00276480"/>
    <w:rsid w:val="002765A0"/>
    <w:rsid w:val="00276696"/>
    <w:rsid w:val="0027693D"/>
    <w:rsid w:val="002769E1"/>
    <w:rsid w:val="00276C9F"/>
    <w:rsid w:val="00276E07"/>
    <w:rsid w:val="00276E60"/>
    <w:rsid w:val="002770C0"/>
    <w:rsid w:val="00277466"/>
    <w:rsid w:val="00277A5F"/>
    <w:rsid w:val="0028015D"/>
    <w:rsid w:val="00280365"/>
    <w:rsid w:val="00280388"/>
    <w:rsid w:val="00280670"/>
    <w:rsid w:val="0028123D"/>
    <w:rsid w:val="002813DB"/>
    <w:rsid w:val="002819E5"/>
    <w:rsid w:val="00281C10"/>
    <w:rsid w:val="00281C19"/>
    <w:rsid w:val="00281D7B"/>
    <w:rsid w:val="00282087"/>
    <w:rsid w:val="00282436"/>
    <w:rsid w:val="0028269F"/>
    <w:rsid w:val="00282D4C"/>
    <w:rsid w:val="00282E01"/>
    <w:rsid w:val="0028318F"/>
    <w:rsid w:val="0028322B"/>
    <w:rsid w:val="0028384F"/>
    <w:rsid w:val="00283A5D"/>
    <w:rsid w:val="00283AFE"/>
    <w:rsid w:val="00283EDD"/>
    <w:rsid w:val="002843DF"/>
    <w:rsid w:val="00284742"/>
    <w:rsid w:val="00284949"/>
    <w:rsid w:val="00284A6D"/>
    <w:rsid w:val="00284BA7"/>
    <w:rsid w:val="00285586"/>
    <w:rsid w:val="002855AE"/>
    <w:rsid w:val="00285C6C"/>
    <w:rsid w:val="00285DDC"/>
    <w:rsid w:val="002861AE"/>
    <w:rsid w:val="00286226"/>
    <w:rsid w:val="00286422"/>
    <w:rsid w:val="00286527"/>
    <w:rsid w:val="0028657A"/>
    <w:rsid w:val="002866B8"/>
    <w:rsid w:val="002868F6"/>
    <w:rsid w:val="00286B5B"/>
    <w:rsid w:val="00287ACE"/>
    <w:rsid w:val="00287D1E"/>
    <w:rsid w:val="00290047"/>
    <w:rsid w:val="002900A4"/>
    <w:rsid w:val="002905CD"/>
    <w:rsid w:val="00290DC6"/>
    <w:rsid w:val="00290E29"/>
    <w:rsid w:val="00290F58"/>
    <w:rsid w:val="0029107B"/>
    <w:rsid w:val="002914F9"/>
    <w:rsid w:val="002917BE"/>
    <w:rsid w:val="00291FD1"/>
    <w:rsid w:val="00292053"/>
    <w:rsid w:val="00292063"/>
    <w:rsid w:val="00292086"/>
    <w:rsid w:val="00292119"/>
    <w:rsid w:val="00292164"/>
    <w:rsid w:val="00292292"/>
    <w:rsid w:val="00292518"/>
    <w:rsid w:val="002927BC"/>
    <w:rsid w:val="00292B28"/>
    <w:rsid w:val="0029302C"/>
    <w:rsid w:val="0029306F"/>
    <w:rsid w:val="0029309A"/>
    <w:rsid w:val="00293216"/>
    <w:rsid w:val="00293681"/>
    <w:rsid w:val="00293770"/>
    <w:rsid w:val="002938FA"/>
    <w:rsid w:val="00293B65"/>
    <w:rsid w:val="00294153"/>
    <w:rsid w:val="002949E0"/>
    <w:rsid w:val="00295063"/>
    <w:rsid w:val="00295225"/>
    <w:rsid w:val="00295377"/>
    <w:rsid w:val="00295455"/>
    <w:rsid w:val="00295A5E"/>
    <w:rsid w:val="0029603A"/>
    <w:rsid w:val="0029663E"/>
    <w:rsid w:val="00296A11"/>
    <w:rsid w:val="002971B9"/>
    <w:rsid w:val="00297668"/>
    <w:rsid w:val="00297A97"/>
    <w:rsid w:val="002A0281"/>
    <w:rsid w:val="002A07E7"/>
    <w:rsid w:val="002A0BA1"/>
    <w:rsid w:val="002A108A"/>
    <w:rsid w:val="002A1179"/>
    <w:rsid w:val="002A139B"/>
    <w:rsid w:val="002A13FE"/>
    <w:rsid w:val="002A1471"/>
    <w:rsid w:val="002A1724"/>
    <w:rsid w:val="002A1A26"/>
    <w:rsid w:val="002A1AD3"/>
    <w:rsid w:val="002A21D7"/>
    <w:rsid w:val="002A22DB"/>
    <w:rsid w:val="002A2B3B"/>
    <w:rsid w:val="002A2CEB"/>
    <w:rsid w:val="002A2CFA"/>
    <w:rsid w:val="002A3014"/>
    <w:rsid w:val="002A35A7"/>
    <w:rsid w:val="002A397C"/>
    <w:rsid w:val="002A3CBD"/>
    <w:rsid w:val="002A3DE2"/>
    <w:rsid w:val="002A3DF3"/>
    <w:rsid w:val="002A3FAC"/>
    <w:rsid w:val="002A4153"/>
    <w:rsid w:val="002A41BF"/>
    <w:rsid w:val="002A4600"/>
    <w:rsid w:val="002A48FA"/>
    <w:rsid w:val="002A4A6B"/>
    <w:rsid w:val="002A4C38"/>
    <w:rsid w:val="002A4CFF"/>
    <w:rsid w:val="002A4E32"/>
    <w:rsid w:val="002A51BA"/>
    <w:rsid w:val="002A59DF"/>
    <w:rsid w:val="002A5DC4"/>
    <w:rsid w:val="002A6290"/>
    <w:rsid w:val="002A65F3"/>
    <w:rsid w:val="002A6BC6"/>
    <w:rsid w:val="002A6C04"/>
    <w:rsid w:val="002A6E78"/>
    <w:rsid w:val="002A7185"/>
    <w:rsid w:val="002A749D"/>
    <w:rsid w:val="002A75A3"/>
    <w:rsid w:val="002A7811"/>
    <w:rsid w:val="002B0392"/>
    <w:rsid w:val="002B0410"/>
    <w:rsid w:val="002B058E"/>
    <w:rsid w:val="002B060E"/>
    <w:rsid w:val="002B0773"/>
    <w:rsid w:val="002B0D02"/>
    <w:rsid w:val="002B11A4"/>
    <w:rsid w:val="002B12E3"/>
    <w:rsid w:val="002B1A06"/>
    <w:rsid w:val="002B1A19"/>
    <w:rsid w:val="002B1B46"/>
    <w:rsid w:val="002B1D91"/>
    <w:rsid w:val="002B1E1E"/>
    <w:rsid w:val="002B1FF4"/>
    <w:rsid w:val="002B2165"/>
    <w:rsid w:val="002B2737"/>
    <w:rsid w:val="002B2D50"/>
    <w:rsid w:val="002B3039"/>
    <w:rsid w:val="002B306E"/>
    <w:rsid w:val="002B3657"/>
    <w:rsid w:val="002B3B60"/>
    <w:rsid w:val="002B41A9"/>
    <w:rsid w:val="002B43F0"/>
    <w:rsid w:val="002B489A"/>
    <w:rsid w:val="002B4B20"/>
    <w:rsid w:val="002B5599"/>
    <w:rsid w:val="002B5805"/>
    <w:rsid w:val="002B5829"/>
    <w:rsid w:val="002B62F1"/>
    <w:rsid w:val="002B652D"/>
    <w:rsid w:val="002B669F"/>
    <w:rsid w:val="002B6781"/>
    <w:rsid w:val="002B7096"/>
    <w:rsid w:val="002B7150"/>
    <w:rsid w:val="002B76F2"/>
    <w:rsid w:val="002B77D5"/>
    <w:rsid w:val="002B7C91"/>
    <w:rsid w:val="002B7F8C"/>
    <w:rsid w:val="002C02BA"/>
    <w:rsid w:val="002C03CC"/>
    <w:rsid w:val="002C05C6"/>
    <w:rsid w:val="002C0896"/>
    <w:rsid w:val="002C0AA1"/>
    <w:rsid w:val="002C0DBD"/>
    <w:rsid w:val="002C12FA"/>
    <w:rsid w:val="002C157C"/>
    <w:rsid w:val="002C1C14"/>
    <w:rsid w:val="002C2071"/>
    <w:rsid w:val="002C214C"/>
    <w:rsid w:val="002C2176"/>
    <w:rsid w:val="002C25D5"/>
    <w:rsid w:val="002C2BFA"/>
    <w:rsid w:val="002C313A"/>
    <w:rsid w:val="002C3310"/>
    <w:rsid w:val="002C34D9"/>
    <w:rsid w:val="002C371B"/>
    <w:rsid w:val="002C39D5"/>
    <w:rsid w:val="002C4806"/>
    <w:rsid w:val="002C4A78"/>
    <w:rsid w:val="002C4AFC"/>
    <w:rsid w:val="002C4E04"/>
    <w:rsid w:val="002C4F43"/>
    <w:rsid w:val="002C5408"/>
    <w:rsid w:val="002C54BB"/>
    <w:rsid w:val="002C56D6"/>
    <w:rsid w:val="002C598E"/>
    <w:rsid w:val="002C5A71"/>
    <w:rsid w:val="002C5F28"/>
    <w:rsid w:val="002C62AC"/>
    <w:rsid w:val="002C630F"/>
    <w:rsid w:val="002C68E8"/>
    <w:rsid w:val="002C703F"/>
    <w:rsid w:val="002C7175"/>
    <w:rsid w:val="002C73CF"/>
    <w:rsid w:val="002C768C"/>
    <w:rsid w:val="002C7937"/>
    <w:rsid w:val="002C7B07"/>
    <w:rsid w:val="002D0168"/>
    <w:rsid w:val="002D0479"/>
    <w:rsid w:val="002D0B6F"/>
    <w:rsid w:val="002D0E45"/>
    <w:rsid w:val="002D1447"/>
    <w:rsid w:val="002D1786"/>
    <w:rsid w:val="002D1A61"/>
    <w:rsid w:val="002D1B59"/>
    <w:rsid w:val="002D20AE"/>
    <w:rsid w:val="002D2644"/>
    <w:rsid w:val="002D2F00"/>
    <w:rsid w:val="002D2F2C"/>
    <w:rsid w:val="002D36CD"/>
    <w:rsid w:val="002D3772"/>
    <w:rsid w:val="002D3783"/>
    <w:rsid w:val="002D3C3D"/>
    <w:rsid w:val="002D3D15"/>
    <w:rsid w:val="002D4189"/>
    <w:rsid w:val="002D464E"/>
    <w:rsid w:val="002D48E3"/>
    <w:rsid w:val="002D5381"/>
    <w:rsid w:val="002D57EB"/>
    <w:rsid w:val="002D59B7"/>
    <w:rsid w:val="002D5B0A"/>
    <w:rsid w:val="002D5B77"/>
    <w:rsid w:val="002D6ADB"/>
    <w:rsid w:val="002D728F"/>
    <w:rsid w:val="002D7499"/>
    <w:rsid w:val="002D775A"/>
    <w:rsid w:val="002D7AE0"/>
    <w:rsid w:val="002D7B3B"/>
    <w:rsid w:val="002D7D58"/>
    <w:rsid w:val="002E01C9"/>
    <w:rsid w:val="002E0528"/>
    <w:rsid w:val="002E15E1"/>
    <w:rsid w:val="002E1901"/>
    <w:rsid w:val="002E1B6B"/>
    <w:rsid w:val="002E2D95"/>
    <w:rsid w:val="002E2E97"/>
    <w:rsid w:val="002E35F7"/>
    <w:rsid w:val="002E42D1"/>
    <w:rsid w:val="002E4371"/>
    <w:rsid w:val="002E43C4"/>
    <w:rsid w:val="002E46DA"/>
    <w:rsid w:val="002E4822"/>
    <w:rsid w:val="002E4B8C"/>
    <w:rsid w:val="002E4ED4"/>
    <w:rsid w:val="002E559F"/>
    <w:rsid w:val="002E5B94"/>
    <w:rsid w:val="002E60BB"/>
    <w:rsid w:val="002E630A"/>
    <w:rsid w:val="002E672B"/>
    <w:rsid w:val="002E6753"/>
    <w:rsid w:val="002E678D"/>
    <w:rsid w:val="002E67B0"/>
    <w:rsid w:val="002E6A50"/>
    <w:rsid w:val="002E73E5"/>
    <w:rsid w:val="002E7534"/>
    <w:rsid w:val="002E75B9"/>
    <w:rsid w:val="002E7606"/>
    <w:rsid w:val="002E7807"/>
    <w:rsid w:val="002F0308"/>
    <w:rsid w:val="002F0353"/>
    <w:rsid w:val="002F05B1"/>
    <w:rsid w:val="002F067B"/>
    <w:rsid w:val="002F06C7"/>
    <w:rsid w:val="002F0A0B"/>
    <w:rsid w:val="002F0DB2"/>
    <w:rsid w:val="002F1097"/>
    <w:rsid w:val="002F18E3"/>
    <w:rsid w:val="002F19FB"/>
    <w:rsid w:val="002F1A0E"/>
    <w:rsid w:val="002F1EC6"/>
    <w:rsid w:val="002F21A3"/>
    <w:rsid w:val="002F21E8"/>
    <w:rsid w:val="002F26FE"/>
    <w:rsid w:val="002F2CC2"/>
    <w:rsid w:val="002F3191"/>
    <w:rsid w:val="002F3B9D"/>
    <w:rsid w:val="002F40AC"/>
    <w:rsid w:val="002F4222"/>
    <w:rsid w:val="002F4877"/>
    <w:rsid w:val="002F4AAF"/>
    <w:rsid w:val="002F4CCC"/>
    <w:rsid w:val="002F5033"/>
    <w:rsid w:val="002F51F0"/>
    <w:rsid w:val="002F53C9"/>
    <w:rsid w:val="002F5677"/>
    <w:rsid w:val="002F5929"/>
    <w:rsid w:val="002F5BCE"/>
    <w:rsid w:val="002F7115"/>
    <w:rsid w:val="002F7F8C"/>
    <w:rsid w:val="0030024F"/>
    <w:rsid w:val="00300771"/>
    <w:rsid w:val="00300946"/>
    <w:rsid w:val="00300D96"/>
    <w:rsid w:val="00300E60"/>
    <w:rsid w:val="00300F39"/>
    <w:rsid w:val="003011E9"/>
    <w:rsid w:val="00301405"/>
    <w:rsid w:val="003018C0"/>
    <w:rsid w:val="00301E84"/>
    <w:rsid w:val="00302367"/>
    <w:rsid w:val="00302CA7"/>
    <w:rsid w:val="00302CE3"/>
    <w:rsid w:val="003030FD"/>
    <w:rsid w:val="003034D4"/>
    <w:rsid w:val="0030358C"/>
    <w:rsid w:val="003038DD"/>
    <w:rsid w:val="00303C2D"/>
    <w:rsid w:val="00303C78"/>
    <w:rsid w:val="00303E26"/>
    <w:rsid w:val="0030423A"/>
    <w:rsid w:val="0030433E"/>
    <w:rsid w:val="00304832"/>
    <w:rsid w:val="00304C48"/>
    <w:rsid w:val="0030506B"/>
    <w:rsid w:val="00305549"/>
    <w:rsid w:val="0030556F"/>
    <w:rsid w:val="00305681"/>
    <w:rsid w:val="003057FD"/>
    <w:rsid w:val="00305BDB"/>
    <w:rsid w:val="00305C06"/>
    <w:rsid w:val="00305C69"/>
    <w:rsid w:val="003060F3"/>
    <w:rsid w:val="003061CA"/>
    <w:rsid w:val="00306290"/>
    <w:rsid w:val="00306449"/>
    <w:rsid w:val="00306A13"/>
    <w:rsid w:val="00306A53"/>
    <w:rsid w:val="00307043"/>
    <w:rsid w:val="00307253"/>
    <w:rsid w:val="003077E7"/>
    <w:rsid w:val="00307912"/>
    <w:rsid w:val="00307C34"/>
    <w:rsid w:val="0031009B"/>
    <w:rsid w:val="003110CF"/>
    <w:rsid w:val="00311452"/>
    <w:rsid w:val="003116CE"/>
    <w:rsid w:val="0031180D"/>
    <w:rsid w:val="00311A39"/>
    <w:rsid w:val="00311B2D"/>
    <w:rsid w:val="00312DC4"/>
    <w:rsid w:val="00313396"/>
    <w:rsid w:val="0031352B"/>
    <w:rsid w:val="0031362F"/>
    <w:rsid w:val="003139CE"/>
    <w:rsid w:val="00313A1B"/>
    <w:rsid w:val="00313A36"/>
    <w:rsid w:val="00314149"/>
    <w:rsid w:val="003141E7"/>
    <w:rsid w:val="00314289"/>
    <w:rsid w:val="0031432D"/>
    <w:rsid w:val="003147C3"/>
    <w:rsid w:val="00314A0A"/>
    <w:rsid w:val="00314A11"/>
    <w:rsid w:val="00314B07"/>
    <w:rsid w:val="0031507D"/>
    <w:rsid w:val="0031538F"/>
    <w:rsid w:val="00315444"/>
    <w:rsid w:val="00315858"/>
    <w:rsid w:val="00315A81"/>
    <w:rsid w:val="0031681B"/>
    <w:rsid w:val="003169F2"/>
    <w:rsid w:val="003170AA"/>
    <w:rsid w:val="003171EB"/>
    <w:rsid w:val="00317A1D"/>
    <w:rsid w:val="00317A9C"/>
    <w:rsid w:val="00317E0E"/>
    <w:rsid w:val="00320469"/>
    <w:rsid w:val="00320604"/>
    <w:rsid w:val="0032078C"/>
    <w:rsid w:val="0032093E"/>
    <w:rsid w:val="00320D5E"/>
    <w:rsid w:val="00321282"/>
    <w:rsid w:val="0032145A"/>
    <w:rsid w:val="00321837"/>
    <w:rsid w:val="00322561"/>
    <w:rsid w:val="003227AA"/>
    <w:rsid w:val="003227E2"/>
    <w:rsid w:val="00322E07"/>
    <w:rsid w:val="00323317"/>
    <w:rsid w:val="003233D2"/>
    <w:rsid w:val="00323A1D"/>
    <w:rsid w:val="00323C8C"/>
    <w:rsid w:val="00324031"/>
    <w:rsid w:val="003242CD"/>
    <w:rsid w:val="00324458"/>
    <w:rsid w:val="003244A5"/>
    <w:rsid w:val="00324511"/>
    <w:rsid w:val="00324643"/>
    <w:rsid w:val="00324688"/>
    <w:rsid w:val="00324905"/>
    <w:rsid w:val="00324D53"/>
    <w:rsid w:val="00324E90"/>
    <w:rsid w:val="00324EBF"/>
    <w:rsid w:val="00325283"/>
    <w:rsid w:val="003258A9"/>
    <w:rsid w:val="00325A57"/>
    <w:rsid w:val="00325BE8"/>
    <w:rsid w:val="00325D32"/>
    <w:rsid w:val="0032651B"/>
    <w:rsid w:val="003266EE"/>
    <w:rsid w:val="0032672D"/>
    <w:rsid w:val="00326918"/>
    <w:rsid w:val="00326B9A"/>
    <w:rsid w:val="0032706A"/>
    <w:rsid w:val="00327434"/>
    <w:rsid w:val="003278F1"/>
    <w:rsid w:val="00327964"/>
    <w:rsid w:val="00327B41"/>
    <w:rsid w:val="00327D39"/>
    <w:rsid w:val="00330639"/>
    <w:rsid w:val="00330B2B"/>
    <w:rsid w:val="00330C11"/>
    <w:rsid w:val="0033135F"/>
    <w:rsid w:val="003317B5"/>
    <w:rsid w:val="0033190C"/>
    <w:rsid w:val="00331CE7"/>
    <w:rsid w:val="00331DDB"/>
    <w:rsid w:val="00331F8D"/>
    <w:rsid w:val="00332688"/>
    <w:rsid w:val="003326A2"/>
    <w:rsid w:val="0033287B"/>
    <w:rsid w:val="00332963"/>
    <w:rsid w:val="00332B5D"/>
    <w:rsid w:val="00332BF6"/>
    <w:rsid w:val="00332CE3"/>
    <w:rsid w:val="00333080"/>
    <w:rsid w:val="003332BE"/>
    <w:rsid w:val="0033342B"/>
    <w:rsid w:val="0033478E"/>
    <w:rsid w:val="00334958"/>
    <w:rsid w:val="00334B5D"/>
    <w:rsid w:val="00335797"/>
    <w:rsid w:val="00335BD5"/>
    <w:rsid w:val="00335EAA"/>
    <w:rsid w:val="003360BF"/>
    <w:rsid w:val="00336599"/>
    <w:rsid w:val="003370FE"/>
    <w:rsid w:val="00337192"/>
    <w:rsid w:val="0033755E"/>
    <w:rsid w:val="00337580"/>
    <w:rsid w:val="003378BA"/>
    <w:rsid w:val="003379EF"/>
    <w:rsid w:val="00337F3B"/>
    <w:rsid w:val="00337F4C"/>
    <w:rsid w:val="0034008A"/>
    <w:rsid w:val="003400FF"/>
    <w:rsid w:val="0034013B"/>
    <w:rsid w:val="003406CC"/>
    <w:rsid w:val="0034099D"/>
    <w:rsid w:val="003409D5"/>
    <w:rsid w:val="00340B79"/>
    <w:rsid w:val="00340D8B"/>
    <w:rsid w:val="00340E16"/>
    <w:rsid w:val="00340E3A"/>
    <w:rsid w:val="00341821"/>
    <w:rsid w:val="003419B0"/>
    <w:rsid w:val="00341A11"/>
    <w:rsid w:val="003421D4"/>
    <w:rsid w:val="00342505"/>
    <w:rsid w:val="00342643"/>
    <w:rsid w:val="0034299F"/>
    <w:rsid w:val="00342D9B"/>
    <w:rsid w:val="00343410"/>
    <w:rsid w:val="00343615"/>
    <w:rsid w:val="0034375F"/>
    <w:rsid w:val="00344066"/>
    <w:rsid w:val="003446CE"/>
    <w:rsid w:val="003447B8"/>
    <w:rsid w:val="0034497E"/>
    <w:rsid w:val="00344A0B"/>
    <w:rsid w:val="00344A21"/>
    <w:rsid w:val="00344A9D"/>
    <w:rsid w:val="00344D37"/>
    <w:rsid w:val="00344E16"/>
    <w:rsid w:val="003453C5"/>
    <w:rsid w:val="00345648"/>
    <w:rsid w:val="00345842"/>
    <w:rsid w:val="00345F63"/>
    <w:rsid w:val="00346030"/>
    <w:rsid w:val="003465FC"/>
    <w:rsid w:val="003467F9"/>
    <w:rsid w:val="00346A40"/>
    <w:rsid w:val="00346E34"/>
    <w:rsid w:val="00346F2C"/>
    <w:rsid w:val="00346F2E"/>
    <w:rsid w:val="003473C4"/>
    <w:rsid w:val="003474E3"/>
    <w:rsid w:val="003475A0"/>
    <w:rsid w:val="003477DD"/>
    <w:rsid w:val="00347B01"/>
    <w:rsid w:val="003500AF"/>
    <w:rsid w:val="003501C1"/>
    <w:rsid w:val="0035039E"/>
    <w:rsid w:val="0035080E"/>
    <w:rsid w:val="00350B36"/>
    <w:rsid w:val="00350C7C"/>
    <w:rsid w:val="00351377"/>
    <w:rsid w:val="00351765"/>
    <w:rsid w:val="00351772"/>
    <w:rsid w:val="00351A52"/>
    <w:rsid w:val="00351D48"/>
    <w:rsid w:val="00351FCD"/>
    <w:rsid w:val="003529C5"/>
    <w:rsid w:val="003529FC"/>
    <w:rsid w:val="00352B13"/>
    <w:rsid w:val="00353243"/>
    <w:rsid w:val="0035343A"/>
    <w:rsid w:val="00353673"/>
    <w:rsid w:val="00354350"/>
    <w:rsid w:val="003547B1"/>
    <w:rsid w:val="00354B5B"/>
    <w:rsid w:val="003551BF"/>
    <w:rsid w:val="0035541C"/>
    <w:rsid w:val="00355894"/>
    <w:rsid w:val="00355C16"/>
    <w:rsid w:val="00355DBF"/>
    <w:rsid w:val="00355E20"/>
    <w:rsid w:val="00356012"/>
    <w:rsid w:val="003560FF"/>
    <w:rsid w:val="00356282"/>
    <w:rsid w:val="00356818"/>
    <w:rsid w:val="003568B4"/>
    <w:rsid w:val="003569D8"/>
    <w:rsid w:val="00357411"/>
    <w:rsid w:val="0035791A"/>
    <w:rsid w:val="00357A14"/>
    <w:rsid w:val="003605DF"/>
    <w:rsid w:val="00360819"/>
    <w:rsid w:val="003608DB"/>
    <w:rsid w:val="00360B29"/>
    <w:rsid w:val="00360DAC"/>
    <w:rsid w:val="0036130D"/>
    <w:rsid w:val="0036130E"/>
    <w:rsid w:val="0036171C"/>
    <w:rsid w:val="00361D92"/>
    <w:rsid w:val="00361D9B"/>
    <w:rsid w:val="00362229"/>
    <w:rsid w:val="0036252F"/>
    <w:rsid w:val="00362577"/>
    <w:rsid w:val="003626E3"/>
    <w:rsid w:val="003627C2"/>
    <w:rsid w:val="003628FC"/>
    <w:rsid w:val="00362A36"/>
    <w:rsid w:val="003632A0"/>
    <w:rsid w:val="003637D8"/>
    <w:rsid w:val="00363EEB"/>
    <w:rsid w:val="0036437E"/>
    <w:rsid w:val="0036471A"/>
    <w:rsid w:val="00364763"/>
    <w:rsid w:val="00364AD8"/>
    <w:rsid w:val="00364B8C"/>
    <w:rsid w:val="00364EE7"/>
    <w:rsid w:val="00365964"/>
    <w:rsid w:val="00365B1C"/>
    <w:rsid w:val="00365D92"/>
    <w:rsid w:val="00365EFC"/>
    <w:rsid w:val="003662F8"/>
    <w:rsid w:val="003662F9"/>
    <w:rsid w:val="0036647B"/>
    <w:rsid w:val="003664B9"/>
    <w:rsid w:val="00366C67"/>
    <w:rsid w:val="003673BB"/>
    <w:rsid w:val="003676A2"/>
    <w:rsid w:val="00367909"/>
    <w:rsid w:val="00367BEB"/>
    <w:rsid w:val="00367C2C"/>
    <w:rsid w:val="00367D6B"/>
    <w:rsid w:val="003706CE"/>
    <w:rsid w:val="00370854"/>
    <w:rsid w:val="00370882"/>
    <w:rsid w:val="00370CF4"/>
    <w:rsid w:val="00370E5E"/>
    <w:rsid w:val="00371101"/>
    <w:rsid w:val="00371236"/>
    <w:rsid w:val="0037194C"/>
    <w:rsid w:val="00371B8A"/>
    <w:rsid w:val="003724CC"/>
    <w:rsid w:val="00372652"/>
    <w:rsid w:val="00372764"/>
    <w:rsid w:val="00372B44"/>
    <w:rsid w:val="00372B86"/>
    <w:rsid w:val="00372BD8"/>
    <w:rsid w:val="003739E9"/>
    <w:rsid w:val="00373A41"/>
    <w:rsid w:val="0037488F"/>
    <w:rsid w:val="00374AC1"/>
    <w:rsid w:val="00374D6B"/>
    <w:rsid w:val="00374F9C"/>
    <w:rsid w:val="00375271"/>
    <w:rsid w:val="003752C9"/>
    <w:rsid w:val="00375CF3"/>
    <w:rsid w:val="00375E03"/>
    <w:rsid w:val="0037669D"/>
    <w:rsid w:val="00376C28"/>
    <w:rsid w:val="0037716A"/>
    <w:rsid w:val="00377352"/>
    <w:rsid w:val="00377475"/>
    <w:rsid w:val="00377903"/>
    <w:rsid w:val="00377BE3"/>
    <w:rsid w:val="00377DCD"/>
    <w:rsid w:val="00380369"/>
    <w:rsid w:val="003805B6"/>
    <w:rsid w:val="003807DA"/>
    <w:rsid w:val="00380993"/>
    <w:rsid w:val="00380B3F"/>
    <w:rsid w:val="00380F5A"/>
    <w:rsid w:val="00381310"/>
    <w:rsid w:val="0038169D"/>
    <w:rsid w:val="00381A3E"/>
    <w:rsid w:val="00381B64"/>
    <w:rsid w:val="0038253C"/>
    <w:rsid w:val="0038282D"/>
    <w:rsid w:val="00382970"/>
    <w:rsid w:val="00382CB2"/>
    <w:rsid w:val="00382FB3"/>
    <w:rsid w:val="00383169"/>
    <w:rsid w:val="003832C7"/>
    <w:rsid w:val="00383555"/>
    <w:rsid w:val="00384138"/>
    <w:rsid w:val="0038425D"/>
    <w:rsid w:val="00384638"/>
    <w:rsid w:val="00384C45"/>
    <w:rsid w:val="00385135"/>
    <w:rsid w:val="00385C8D"/>
    <w:rsid w:val="00385CF5"/>
    <w:rsid w:val="00385FAE"/>
    <w:rsid w:val="003864A8"/>
    <w:rsid w:val="00386609"/>
    <w:rsid w:val="003866C5"/>
    <w:rsid w:val="00386D2E"/>
    <w:rsid w:val="00386DBA"/>
    <w:rsid w:val="00387029"/>
    <w:rsid w:val="00387030"/>
    <w:rsid w:val="00387056"/>
    <w:rsid w:val="003875A3"/>
    <w:rsid w:val="003877C4"/>
    <w:rsid w:val="00387EAF"/>
    <w:rsid w:val="00387FB6"/>
    <w:rsid w:val="0039082C"/>
    <w:rsid w:val="00390A1B"/>
    <w:rsid w:val="00390C17"/>
    <w:rsid w:val="00390C84"/>
    <w:rsid w:val="00390E0C"/>
    <w:rsid w:val="0039118D"/>
    <w:rsid w:val="003915F0"/>
    <w:rsid w:val="00391F48"/>
    <w:rsid w:val="00391F49"/>
    <w:rsid w:val="00392451"/>
    <w:rsid w:val="003924ED"/>
    <w:rsid w:val="003929F2"/>
    <w:rsid w:val="0039315F"/>
    <w:rsid w:val="003934C5"/>
    <w:rsid w:val="003934F0"/>
    <w:rsid w:val="00393D8C"/>
    <w:rsid w:val="00394642"/>
    <w:rsid w:val="00394B53"/>
    <w:rsid w:val="00394C32"/>
    <w:rsid w:val="00394C57"/>
    <w:rsid w:val="00395175"/>
    <w:rsid w:val="003951F5"/>
    <w:rsid w:val="003953DD"/>
    <w:rsid w:val="00395DAF"/>
    <w:rsid w:val="003961C0"/>
    <w:rsid w:val="00396295"/>
    <w:rsid w:val="0039656B"/>
    <w:rsid w:val="00396746"/>
    <w:rsid w:val="00396B48"/>
    <w:rsid w:val="00396C16"/>
    <w:rsid w:val="003970DE"/>
    <w:rsid w:val="00397219"/>
    <w:rsid w:val="0039732F"/>
    <w:rsid w:val="00397D6F"/>
    <w:rsid w:val="003A006F"/>
    <w:rsid w:val="003A06DA"/>
    <w:rsid w:val="003A0DF1"/>
    <w:rsid w:val="003A12C3"/>
    <w:rsid w:val="003A13D8"/>
    <w:rsid w:val="003A1469"/>
    <w:rsid w:val="003A16EC"/>
    <w:rsid w:val="003A1880"/>
    <w:rsid w:val="003A19F1"/>
    <w:rsid w:val="003A25CC"/>
    <w:rsid w:val="003A2851"/>
    <w:rsid w:val="003A2B69"/>
    <w:rsid w:val="003A2B79"/>
    <w:rsid w:val="003A2F1A"/>
    <w:rsid w:val="003A37C1"/>
    <w:rsid w:val="003A3A59"/>
    <w:rsid w:val="003A3C32"/>
    <w:rsid w:val="003A3C96"/>
    <w:rsid w:val="003A3D3D"/>
    <w:rsid w:val="003A406C"/>
    <w:rsid w:val="003A45B8"/>
    <w:rsid w:val="003A48D7"/>
    <w:rsid w:val="003A4EB8"/>
    <w:rsid w:val="003A4F03"/>
    <w:rsid w:val="003A5573"/>
    <w:rsid w:val="003A561D"/>
    <w:rsid w:val="003A58E9"/>
    <w:rsid w:val="003A5AD6"/>
    <w:rsid w:val="003A5AE9"/>
    <w:rsid w:val="003A5BC9"/>
    <w:rsid w:val="003A5C09"/>
    <w:rsid w:val="003A5E89"/>
    <w:rsid w:val="003A615C"/>
    <w:rsid w:val="003A6307"/>
    <w:rsid w:val="003A632F"/>
    <w:rsid w:val="003A63A9"/>
    <w:rsid w:val="003A6AB8"/>
    <w:rsid w:val="003A6B11"/>
    <w:rsid w:val="003A7EC7"/>
    <w:rsid w:val="003B004F"/>
    <w:rsid w:val="003B00FC"/>
    <w:rsid w:val="003B0497"/>
    <w:rsid w:val="003B0720"/>
    <w:rsid w:val="003B0C08"/>
    <w:rsid w:val="003B0CEF"/>
    <w:rsid w:val="003B0D9E"/>
    <w:rsid w:val="003B10D2"/>
    <w:rsid w:val="003B1D36"/>
    <w:rsid w:val="003B2006"/>
    <w:rsid w:val="003B20CC"/>
    <w:rsid w:val="003B36F0"/>
    <w:rsid w:val="003B3986"/>
    <w:rsid w:val="003B39EF"/>
    <w:rsid w:val="003B3BFC"/>
    <w:rsid w:val="003B3EB6"/>
    <w:rsid w:val="003B4289"/>
    <w:rsid w:val="003B42E5"/>
    <w:rsid w:val="003B48F9"/>
    <w:rsid w:val="003B4D2F"/>
    <w:rsid w:val="003B5560"/>
    <w:rsid w:val="003B5C40"/>
    <w:rsid w:val="003B5E00"/>
    <w:rsid w:val="003B5E9B"/>
    <w:rsid w:val="003B5FB8"/>
    <w:rsid w:val="003B5FDD"/>
    <w:rsid w:val="003B64CE"/>
    <w:rsid w:val="003B6BB5"/>
    <w:rsid w:val="003B6D2A"/>
    <w:rsid w:val="003B6EAB"/>
    <w:rsid w:val="003B7286"/>
    <w:rsid w:val="003B791E"/>
    <w:rsid w:val="003B7B47"/>
    <w:rsid w:val="003B7CE7"/>
    <w:rsid w:val="003B7D73"/>
    <w:rsid w:val="003C0291"/>
    <w:rsid w:val="003C02DA"/>
    <w:rsid w:val="003C03FD"/>
    <w:rsid w:val="003C0895"/>
    <w:rsid w:val="003C09BE"/>
    <w:rsid w:val="003C0B9F"/>
    <w:rsid w:val="003C12F7"/>
    <w:rsid w:val="003C19AB"/>
    <w:rsid w:val="003C1A80"/>
    <w:rsid w:val="003C1DF1"/>
    <w:rsid w:val="003C1EB3"/>
    <w:rsid w:val="003C244B"/>
    <w:rsid w:val="003C2455"/>
    <w:rsid w:val="003C28EC"/>
    <w:rsid w:val="003C2957"/>
    <w:rsid w:val="003C2C37"/>
    <w:rsid w:val="003C2C93"/>
    <w:rsid w:val="003C344F"/>
    <w:rsid w:val="003C35BC"/>
    <w:rsid w:val="003C3841"/>
    <w:rsid w:val="003C3C46"/>
    <w:rsid w:val="003C3D37"/>
    <w:rsid w:val="003C40D3"/>
    <w:rsid w:val="003C43E5"/>
    <w:rsid w:val="003C4AD9"/>
    <w:rsid w:val="003C4DE6"/>
    <w:rsid w:val="003C4E45"/>
    <w:rsid w:val="003C4F14"/>
    <w:rsid w:val="003C5480"/>
    <w:rsid w:val="003C59FF"/>
    <w:rsid w:val="003C5A83"/>
    <w:rsid w:val="003C5DDC"/>
    <w:rsid w:val="003C6AF5"/>
    <w:rsid w:val="003C6CB5"/>
    <w:rsid w:val="003C6D7E"/>
    <w:rsid w:val="003C730B"/>
    <w:rsid w:val="003C7337"/>
    <w:rsid w:val="003C748D"/>
    <w:rsid w:val="003C75FE"/>
    <w:rsid w:val="003C76C2"/>
    <w:rsid w:val="003C7FC4"/>
    <w:rsid w:val="003D03BF"/>
    <w:rsid w:val="003D0A30"/>
    <w:rsid w:val="003D12E4"/>
    <w:rsid w:val="003D173B"/>
    <w:rsid w:val="003D190F"/>
    <w:rsid w:val="003D1D69"/>
    <w:rsid w:val="003D206C"/>
    <w:rsid w:val="003D2430"/>
    <w:rsid w:val="003D25CD"/>
    <w:rsid w:val="003D263D"/>
    <w:rsid w:val="003D283F"/>
    <w:rsid w:val="003D2DD9"/>
    <w:rsid w:val="003D3213"/>
    <w:rsid w:val="003D3353"/>
    <w:rsid w:val="003D3737"/>
    <w:rsid w:val="003D38F9"/>
    <w:rsid w:val="003D3BFF"/>
    <w:rsid w:val="003D3DA3"/>
    <w:rsid w:val="003D4307"/>
    <w:rsid w:val="003D465D"/>
    <w:rsid w:val="003D494B"/>
    <w:rsid w:val="003D4A67"/>
    <w:rsid w:val="003D50AB"/>
    <w:rsid w:val="003D5256"/>
    <w:rsid w:val="003D528D"/>
    <w:rsid w:val="003D56BA"/>
    <w:rsid w:val="003D56FD"/>
    <w:rsid w:val="003D5B45"/>
    <w:rsid w:val="003D614B"/>
    <w:rsid w:val="003D61AE"/>
    <w:rsid w:val="003D62E5"/>
    <w:rsid w:val="003D6585"/>
    <w:rsid w:val="003D676F"/>
    <w:rsid w:val="003D6A29"/>
    <w:rsid w:val="003D6E39"/>
    <w:rsid w:val="003D6EA4"/>
    <w:rsid w:val="003D6FC5"/>
    <w:rsid w:val="003D72C6"/>
    <w:rsid w:val="003D7653"/>
    <w:rsid w:val="003D78E7"/>
    <w:rsid w:val="003D7BB3"/>
    <w:rsid w:val="003D7FF7"/>
    <w:rsid w:val="003E05B9"/>
    <w:rsid w:val="003E0657"/>
    <w:rsid w:val="003E0709"/>
    <w:rsid w:val="003E07C8"/>
    <w:rsid w:val="003E0B9E"/>
    <w:rsid w:val="003E186C"/>
    <w:rsid w:val="003E1A75"/>
    <w:rsid w:val="003E1F3D"/>
    <w:rsid w:val="003E2033"/>
    <w:rsid w:val="003E21CA"/>
    <w:rsid w:val="003E2359"/>
    <w:rsid w:val="003E23CB"/>
    <w:rsid w:val="003E2C97"/>
    <w:rsid w:val="003E331F"/>
    <w:rsid w:val="003E365C"/>
    <w:rsid w:val="003E3B22"/>
    <w:rsid w:val="003E3D5A"/>
    <w:rsid w:val="003E3DAF"/>
    <w:rsid w:val="003E42E1"/>
    <w:rsid w:val="003E446D"/>
    <w:rsid w:val="003E4B5A"/>
    <w:rsid w:val="003E4D1D"/>
    <w:rsid w:val="003E526F"/>
    <w:rsid w:val="003E54B7"/>
    <w:rsid w:val="003E5724"/>
    <w:rsid w:val="003E5D9D"/>
    <w:rsid w:val="003E5DE1"/>
    <w:rsid w:val="003E69D4"/>
    <w:rsid w:val="003E6ED2"/>
    <w:rsid w:val="003E77B1"/>
    <w:rsid w:val="003E7E5A"/>
    <w:rsid w:val="003F01AB"/>
    <w:rsid w:val="003F05B0"/>
    <w:rsid w:val="003F0824"/>
    <w:rsid w:val="003F0A72"/>
    <w:rsid w:val="003F0C3B"/>
    <w:rsid w:val="003F105D"/>
    <w:rsid w:val="003F1086"/>
    <w:rsid w:val="003F1173"/>
    <w:rsid w:val="003F16E9"/>
    <w:rsid w:val="003F17CF"/>
    <w:rsid w:val="003F195C"/>
    <w:rsid w:val="003F1D1A"/>
    <w:rsid w:val="003F1FEA"/>
    <w:rsid w:val="003F234A"/>
    <w:rsid w:val="003F2619"/>
    <w:rsid w:val="003F2B3C"/>
    <w:rsid w:val="003F2C8E"/>
    <w:rsid w:val="003F3403"/>
    <w:rsid w:val="003F3573"/>
    <w:rsid w:val="003F387C"/>
    <w:rsid w:val="003F39A0"/>
    <w:rsid w:val="003F4776"/>
    <w:rsid w:val="003F47F9"/>
    <w:rsid w:val="003F4EBE"/>
    <w:rsid w:val="003F4ECA"/>
    <w:rsid w:val="003F538E"/>
    <w:rsid w:val="003F55F6"/>
    <w:rsid w:val="003F574A"/>
    <w:rsid w:val="003F61D6"/>
    <w:rsid w:val="003F63B9"/>
    <w:rsid w:val="003F6455"/>
    <w:rsid w:val="003F6AEF"/>
    <w:rsid w:val="003F7111"/>
    <w:rsid w:val="003F7437"/>
    <w:rsid w:val="003F7B44"/>
    <w:rsid w:val="003F7CA1"/>
    <w:rsid w:val="004000B1"/>
    <w:rsid w:val="00400554"/>
    <w:rsid w:val="004008E7"/>
    <w:rsid w:val="00400A45"/>
    <w:rsid w:val="00400E21"/>
    <w:rsid w:val="00400F5C"/>
    <w:rsid w:val="0040137C"/>
    <w:rsid w:val="00401811"/>
    <w:rsid w:val="00401D89"/>
    <w:rsid w:val="00402305"/>
    <w:rsid w:val="004023CF"/>
    <w:rsid w:val="0040240A"/>
    <w:rsid w:val="004026D9"/>
    <w:rsid w:val="00402782"/>
    <w:rsid w:val="00402891"/>
    <w:rsid w:val="00402BA1"/>
    <w:rsid w:val="00402EE3"/>
    <w:rsid w:val="00403350"/>
    <w:rsid w:val="004037D5"/>
    <w:rsid w:val="00403972"/>
    <w:rsid w:val="00403D9D"/>
    <w:rsid w:val="004048B8"/>
    <w:rsid w:val="00404B9B"/>
    <w:rsid w:val="00404D8B"/>
    <w:rsid w:val="00406263"/>
    <w:rsid w:val="00406756"/>
    <w:rsid w:val="00406A15"/>
    <w:rsid w:val="0040704E"/>
    <w:rsid w:val="004076A6"/>
    <w:rsid w:val="004076DD"/>
    <w:rsid w:val="00407A25"/>
    <w:rsid w:val="004101AA"/>
    <w:rsid w:val="004101D5"/>
    <w:rsid w:val="0041028B"/>
    <w:rsid w:val="004102BC"/>
    <w:rsid w:val="004104ED"/>
    <w:rsid w:val="00410ABF"/>
    <w:rsid w:val="00410B75"/>
    <w:rsid w:val="004112B0"/>
    <w:rsid w:val="00411478"/>
    <w:rsid w:val="004117BE"/>
    <w:rsid w:val="004119A7"/>
    <w:rsid w:val="00411AFB"/>
    <w:rsid w:val="0041223C"/>
    <w:rsid w:val="004123AA"/>
    <w:rsid w:val="0041285C"/>
    <w:rsid w:val="00412BCE"/>
    <w:rsid w:val="00412DED"/>
    <w:rsid w:val="00412DF3"/>
    <w:rsid w:val="00412E5C"/>
    <w:rsid w:val="0041355D"/>
    <w:rsid w:val="004135B6"/>
    <w:rsid w:val="0041360E"/>
    <w:rsid w:val="00414210"/>
    <w:rsid w:val="00414381"/>
    <w:rsid w:val="004143A9"/>
    <w:rsid w:val="00414758"/>
    <w:rsid w:val="00415671"/>
    <w:rsid w:val="00415A92"/>
    <w:rsid w:val="00415ACE"/>
    <w:rsid w:val="00415EA6"/>
    <w:rsid w:val="004160F2"/>
    <w:rsid w:val="00416218"/>
    <w:rsid w:val="00416248"/>
    <w:rsid w:val="0041632F"/>
    <w:rsid w:val="00416417"/>
    <w:rsid w:val="00416515"/>
    <w:rsid w:val="00416D25"/>
    <w:rsid w:val="00417079"/>
    <w:rsid w:val="00417A1B"/>
    <w:rsid w:val="00417A7A"/>
    <w:rsid w:val="00417DDC"/>
    <w:rsid w:val="00417E86"/>
    <w:rsid w:val="00417FD1"/>
    <w:rsid w:val="0042015A"/>
    <w:rsid w:val="00420268"/>
    <w:rsid w:val="00420954"/>
    <w:rsid w:val="004209A4"/>
    <w:rsid w:val="00420B3C"/>
    <w:rsid w:val="00420CCE"/>
    <w:rsid w:val="00420D74"/>
    <w:rsid w:val="004217D5"/>
    <w:rsid w:val="00421DE5"/>
    <w:rsid w:val="00422462"/>
    <w:rsid w:val="00422979"/>
    <w:rsid w:val="00422EE9"/>
    <w:rsid w:val="00422FE7"/>
    <w:rsid w:val="00423315"/>
    <w:rsid w:val="0042399C"/>
    <w:rsid w:val="004239D1"/>
    <w:rsid w:val="00423D38"/>
    <w:rsid w:val="00423FCB"/>
    <w:rsid w:val="0042426E"/>
    <w:rsid w:val="0042431D"/>
    <w:rsid w:val="004243AA"/>
    <w:rsid w:val="00424625"/>
    <w:rsid w:val="0042479F"/>
    <w:rsid w:val="00424DC0"/>
    <w:rsid w:val="00424F4B"/>
    <w:rsid w:val="004250BE"/>
    <w:rsid w:val="004254C1"/>
    <w:rsid w:val="00425964"/>
    <w:rsid w:val="00425C7F"/>
    <w:rsid w:val="00425F79"/>
    <w:rsid w:val="0042631A"/>
    <w:rsid w:val="00426634"/>
    <w:rsid w:val="004267D6"/>
    <w:rsid w:val="00426CA1"/>
    <w:rsid w:val="00426F7D"/>
    <w:rsid w:val="004274AB"/>
    <w:rsid w:val="004275D4"/>
    <w:rsid w:val="004276FE"/>
    <w:rsid w:val="0042799B"/>
    <w:rsid w:val="00427D42"/>
    <w:rsid w:val="00427D57"/>
    <w:rsid w:val="00427FBD"/>
    <w:rsid w:val="004303BA"/>
    <w:rsid w:val="004308CB"/>
    <w:rsid w:val="004309DF"/>
    <w:rsid w:val="00430B68"/>
    <w:rsid w:val="00431094"/>
    <w:rsid w:val="004310D6"/>
    <w:rsid w:val="0043112A"/>
    <w:rsid w:val="004311AB"/>
    <w:rsid w:val="0043143D"/>
    <w:rsid w:val="0043154D"/>
    <w:rsid w:val="004318D7"/>
    <w:rsid w:val="00431EBE"/>
    <w:rsid w:val="004322BD"/>
    <w:rsid w:val="00432E0F"/>
    <w:rsid w:val="00432F07"/>
    <w:rsid w:val="00432F7D"/>
    <w:rsid w:val="00433A98"/>
    <w:rsid w:val="00433E24"/>
    <w:rsid w:val="00433EE8"/>
    <w:rsid w:val="00434251"/>
    <w:rsid w:val="00434319"/>
    <w:rsid w:val="00434615"/>
    <w:rsid w:val="00434628"/>
    <w:rsid w:val="00434A12"/>
    <w:rsid w:val="00434AFA"/>
    <w:rsid w:val="00435185"/>
    <w:rsid w:val="004351EF"/>
    <w:rsid w:val="004354D7"/>
    <w:rsid w:val="004355AA"/>
    <w:rsid w:val="00435DCB"/>
    <w:rsid w:val="00436435"/>
    <w:rsid w:val="0043647A"/>
    <w:rsid w:val="004364F8"/>
    <w:rsid w:val="00436A44"/>
    <w:rsid w:val="00436B13"/>
    <w:rsid w:val="00437050"/>
    <w:rsid w:val="004370AD"/>
    <w:rsid w:val="004377E0"/>
    <w:rsid w:val="00437854"/>
    <w:rsid w:val="0044013E"/>
    <w:rsid w:val="004406A1"/>
    <w:rsid w:val="004409FA"/>
    <w:rsid w:val="00440C80"/>
    <w:rsid w:val="00440C9C"/>
    <w:rsid w:val="0044136E"/>
    <w:rsid w:val="00441452"/>
    <w:rsid w:val="00441674"/>
    <w:rsid w:val="004417A5"/>
    <w:rsid w:val="00441C9A"/>
    <w:rsid w:val="00441E4D"/>
    <w:rsid w:val="00442572"/>
    <w:rsid w:val="004425B8"/>
    <w:rsid w:val="00442703"/>
    <w:rsid w:val="00442B8F"/>
    <w:rsid w:val="00442DBD"/>
    <w:rsid w:val="00442E7C"/>
    <w:rsid w:val="00442F94"/>
    <w:rsid w:val="004432A0"/>
    <w:rsid w:val="004434BC"/>
    <w:rsid w:val="00443682"/>
    <w:rsid w:val="00443AD2"/>
    <w:rsid w:val="00444392"/>
    <w:rsid w:val="00444815"/>
    <w:rsid w:val="00444830"/>
    <w:rsid w:val="00444831"/>
    <w:rsid w:val="0044489C"/>
    <w:rsid w:val="0044494D"/>
    <w:rsid w:val="00444AFA"/>
    <w:rsid w:val="004454D7"/>
    <w:rsid w:val="00445638"/>
    <w:rsid w:val="00445661"/>
    <w:rsid w:val="00446088"/>
    <w:rsid w:val="0044677E"/>
    <w:rsid w:val="004469DF"/>
    <w:rsid w:val="00446BD0"/>
    <w:rsid w:val="004472F8"/>
    <w:rsid w:val="00447E38"/>
    <w:rsid w:val="00447E5D"/>
    <w:rsid w:val="00450234"/>
    <w:rsid w:val="004503CB"/>
    <w:rsid w:val="004505AC"/>
    <w:rsid w:val="004505D5"/>
    <w:rsid w:val="004513A3"/>
    <w:rsid w:val="00451728"/>
    <w:rsid w:val="004517A4"/>
    <w:rsid w:val="00451EC4"/>
    <w:rsid w:val="00451FCA"/>
    <w:rsid w:val="004520BE"/>
    <w:rsid w:val="004523E4"/>
    <w:rsid w:val="00452572"/>
    <w:rsid w:val="00453337"/>
    <w:rsid w:val="004533E9"/>
    <w:rsid w:val="004535C4"/>
    <w:rsid w:val="0045364C"/>
    <w:rsid w:val="00453D83"/>
    <w:rsid w:val="00453D9D"/>
    <w:rsid w:val="00454046"/>
    <w:rsid w:val="00454325"/>
    <w:rsid w:val="0045447C"/>
    <w:rsid w:val="004546ED"/>
    <w:rsid w:val="004547F1"/>
    <w:rsid w:val="004548D9"/>
    <w:rsid w:val="004550B8"/>
    <w:rsid w:val="0045515F"/>
    <w:rsid w:val="0045534D"/>
    <w:rsid w:val="00455819"/>
    <w:rsid w:val="00455AA3"/>
    <w:rsid w:val="00455CBA"/>
    <w:rsid w:val="00455CCC"/>
    <w:rsid w:val="00456240"/>
    <w:rsid w:val="0045674D"/>
    <w:rsid w:val="00456C6C"/>
    <w:rsid w:val="00456D15"/>
    <w:rsid w:val="0045750B"/>
    <w:rsid w:val="00457A68"/>
    <w:rsid w:val="00457FAD"/>
    <w:rsid w:val="00460025"/>
    <w:rsid w:val="004604B6"/>
    <w:rsid w:val="00460869"/>
    <w:rsid w:val="00460A71"/>
    <w:rsid w:val="00460A82"/>
    <w:rsid w:val="0046110B"/>
    <w:rsid w:val="00461199"/>
    <w:rsid w:val="00461340"/>
    <w:rsid w:val="00461980"/>
    <w:rsid w:val="00461FF6"/>
    <w:rsid w:val="004623D0"/>
    <w:rsid w:val="00462B56"/>
    <w:rsid w:val="0046365D"/>
    <w:rsid w:val="00463A1B"/>
    <w:rsid w:val="00463CFC"/>
    <w:rsid w:val="00463E3C"/>
    <w:rsid w:val="00464387"/>
    <w:rsid w:val="004647E4"/>
    <w:rsid w:val="00464CF9"/>
    <w:rsid w:val="00465413"/>
    <w:rsid w:val="00465C68"/>
    <w:rsid w:val="0046610E"/>
    <w:rsid w:val="00466A9D"/>
    <w:rsid w:val="00466C86"/>
    <w:rsid w:val="00466E69"/>
    <w:rsid w:val="0046726C"/>
    <w:rsid w:val="004672BB"/>
    <w:rsid w:val="00467383"/>
    <w:rsid w:val="0046788C"/>
    <w:rsid w:val="00467A53"/>
    <w:rsid w:val="00467E1D"/>
    <w:rsid w:val="0047061A"/>
    <w:rsid w:val="004707DA"/>
    <w:rsid w:val="00470A09"/>
    <w:rsid w:val="00470F7E"/>
    <w:rsid w:val="0047131F"/>
    <w:rsid w:val="00471607"/>
    <w:rsid w:val="00471F11"/>
    <w:rsid w:val="00471F56"/>
    <w:rsid w:val="0047216E"/>
    <w:rsid w:val="004727EE"/>
    <w:rsid w:val="0047291F"/>
    <w:rsid w:val="004729B9"/>
    <w:rsid w:val="00472B0F"/>
    <w:rsid w:val="004733BB"/>
    <w:rsid w:val="004733F8"/>
    <w:rsid w:val="0047342E"/>
    <w:rsid w:val="00473471"/>
    <w:rsid w:val="00473723"/>
    <w:rsid w:val="00474183"/>
    <w:rsid w:val="00474531"/>
    <w:rsid w:val="00474562"/>
    <w:rsid w:val="004747E4"/>
    <w:rsid w:val="00474973"/>
    <w:rsid w:val="00474D60"/>
    <w:rsid w:val="00474E65"/>
    <w:rsid w:val="004750CB"/>
    <w:rsid w:val="0047534B"/>
    <w:rsid w:val="00475AD2"/>
    <w:rsid w:val="00475C42"/>
    <w:rsid w:val="00475CDC"/>
    <w:rsid w:val="00476255"/>
    <w:rsid w:val="004762EB"/>
    <w:rsid w:val="004768B1"/>
    <w:rsid w:val="00476EEB"/>
    <w:rsid w:val="00476FCF"/>
    <w:rsid w:val="00477C89"/>
    <w:rsid w:val="00480146"/>
    <w:rsid w:val="00480638"/>
    <w:rsid w:val="0048066E"/>
    <w:rsid w:val="0048100A"/>
    <w:rsid w:val="004815E1"/>
    <w:rsid w:val="00481950"/>
    <w:rsid w:val="00481A3C"/>
    <w:rsid w:val="00481AC4"/>
    <w:rsid w:val="00481C68"/>
    <w:rsid w:val="00481C98"/>
    <w:rsid w:val="00481EE3"/>
    <w:rsid w:val="00482054"/>
    <w:rsid w:val="004822C5"/>
    <w:rsid w:val="00482672"/>
    <w:rsid w:val="00482750"/>
    <w:rsid w:val="00482BAE"/>
    <w:rsid w:val="004836B3"/>
    <w:rsid w:val="00483CFD"/>
    <w:rsid w:val="00483ECE"/>
    <w:rsid w:val="004844F6"/>
    <w:rsid w:val="004845FC"/>
    <w:rsid w:val="004846BA"/>
    <w:rsid w:val="00484F17"/>
    <w:rsid w:val="004853E8"/>
    <w:rsid w:val="00485441"/>
    <w:rsid w:val="0048567D"/>
    <w:rsid w:val="004857C4"/>
    <w:rsid w:val="004871C2"/>
    <w:rsid w:val="00487A17"/>
    <w:rsid w:val="00487F46"/>
    <w:rsid w:val="00487F50"/>
    <w:rsid w:val="0049006A"/>
    <w:rsid w:val="00490136"/>
    <w:rsid w:val="004901D8"/>
    <w:rsid w:val="004902E6"/>
    <w:rsid w:val="0049053A"/>
    <w:rsid w:val="00490607"/>
    <w:rsid w:val="00490629"/>
    <w:rsid w:val="00490F52"/>
    <w:rsid w:val="004913DF"/>
    <w:rsid w:val="00491693"/>
    <w:rsid w:val="00491AFC"/>
    <w:rsid w:val="00491C04"/>
    <w:rsid w:val="00492112"/>
    <w:rsid w:val="004924C5"/>
    <w:rsid w:val="00492891"/>
    <w:rsid w:val="004928B9"/>
    <w:rsid w:val="00492AF0"/>
    <w:rsid w:val="00492F4E"/>
    <w:rsid w:val="00493015"/>
    <w:rsid w:val="0049362F"/>
    <w:rsid w:val="004936B3"/>
    <w:rsid w:val="00494115"/>
    <w:rsid w:val="004944B5"/>
    <w:rsid w:val="00494634"/>
    <w:rsid w:val="00494779"/>
    <w:rsid w:val="00494879"/>
    <w:rsid w:val="00495160"/>
    <w:rsid w:val="00495720"/>
    <w:rsid w:val="0049573D"/>
    <w:rsid w:val="0049595D"/>
    <w:rsid w:val="00495AA8"/>
    <w:rsid w:val="004960D2"/>
    <w:rsid w:val="00496672"/>
    <w:rsid w:val="0049671B"/>
    <w:rsid w:val="00496BD8"/>
    <w:rsid w:val="00496C84"/>
    <w:rsid w:val="00496CE2"/>
    <w:rsid w:val="00496EC5"/>
    <w:rsid w:val="00496FC8"/>
    <w:rsid w:val="00497644"/>
    <w:rsid w:val="00497899"/>
    <w:rsid w:val="00497B68"/>
    <w:rsid w:val="00497E24"/>
    <w:rsid w:val="00497F62"/>
    <w:rsid w:val="004A0024"/>
    <w:rsid w:val="004A01BD"/>
    <w:rsid w:val="004A0307"/>
    <w:rsid w:val="004A04B2"/>
    <w:rsid w:val="004A0BE5"/>
    <w:rsid w:val="004A10CF"/>
    <w:rsid w:val="004A1896"/>
    <w:rsid w:val="004A18E6"/>
    <w:rsid w:val="004A1DFC"/>
    <w:rsid w:val="004A2CFF"/>
    <w:rsid w:val="004A2D0D"/>
    <w:rsid w:val="004A2E3C"/>
    <w:rsid w:val="004A30CA"/>
    <w:rsid w:val="004A3299"/>
    <w:rsid w:val="004A3573"/>
    <w:rsid w:val="004A3D7E"/>
    <w:rsid w:val="004A3E3E"/>
    <w:rsid w:val="004A4036"/>
    <w:rsid w:val="004A4589"/>
    <w:rsid w:val="004A48AA"/>
    <w:rsid w:val="004A4A90"/>
    <w:rsid w:val="004A4EE2"/>
    <w:rsid w:val="004A5029"/>
    <w:rsid w:val="004A50AF"/>
    <w:rsid w:val="004A5DAA"/>
    <w:rsid w:val="004A60E7"/>
    <w:rsid w:val="004A6110"/>
    <w:rsid w:val="004A6155"/>
    <w:rsid w:val="004A664C"/>
    <w:rsid w:val="004A6796"/>
    <w:rsid w:val="004A6ABE"/>
    <w:rsid w:val="004A6B86"/>
    <w:rsid w:val="004A6DDC"/>
    <w:rsid w:val="004A6EAD"/>
    <w:rsid w:val="004A74BF"/>
    <w:rsid w:val="004A7C23"/>
    <w:rsid w:val="004A7F1E"/>
    <w:rsid w:val="004B02D4"/>
    <w:rsid w:val="004B057C"/>
    <w:rsid w:val="004B088C"/>
    <w:rsid w:val="004B0972"/>
    <w:rsid w:val="004B1068"/>
    <w:rsid w:val="004B1199"/>
    <w:rsid w:val="004B11E9"/>
    <w:rsid w:val="004B1350"/>
    <w:rsid w:val="004B1355"/>
    <w:rsid w:val="004B1580"/>
    <w:rsid w:val="004B19D8"/>
    <w:rsid w:val="004B1A5A"/>
    <w:rsid w:val="004B1AED"/>
    <w:rsid w:val="004B1E86"/>
    <w:rsid w:val="004B1F69"/>
    <w:rsid w:val="004B2357"/>
    <w:rsid w:val="004B2439"/>
    <w:rsid w:val="004B25F1"/>
    <w:rsid w:val="004B2871"/>
    <w:rsid w:val="004B2930"/>
    <w:rsid w:val="004B353A"/>
    <w:rsid w:val="004B35FA"/>
    <w:rsid w:val="004B37C8"/>
    <w:rsid w:val="004B42D8"/>
    <w:rsid w:val="004B443F"/>
    <w:rsid w:val="004B4732"/>
    <w:rsid w:val="004B4BA0"/>
    <w:rsid w:val="004B4DA0"/>
    <w:rsid w:val="004B5387"/>
    <w:rsid w:val="004B56DB"/>
    <w:rsid w:val="004B5BA0"/>
    <w:rsid w:val="004B5E7D"/>
    <w:rsid w:val="004B5FC9"/>
    <w:rsid w:val="004B635B"/>
    <w:rsid w:val="004B6470"/>
    <w:rsid w:val="004B6551"/>
    <w:rsid w:val="004B6712"/>
    <w:rsid w:val="004B69D0"/>
    <w:rsid w:val="004B6B60"/>
    <w:rsid w:val="004B6BD6"/>
    <w:rsid w:val="004B6FA8"/>
    <w:rsid w:val="004B6FC6"/>
    <w:rsid w:val="004B7152"/>
    <w:rsid w:val="004B738A"/>
    <w:rsid w:val="004B7419"/>
    <w:rsid w:val="004B781E"/>
    <w:rsid w:val="004B79D9"/>
    <w:rsid w:val="004B7BEA"/>
    <w:rsid w:val="004B7F09"/>
    <w:rsid w:val="004C05F7"/>
    <w:rsid w:val="004C0877"/>
    <w:rsid w:val="004C08A2"/>
    <w:rsid w:val="004C0A13"/>
    <w:rsid w:val="004C1053"/>
    <w:rsid w:val="004C167C"/>
    <w:rsid w:val="004C16FD"/>
    <w:rsid w:val="004C1A74"/>
    <w:rsid w:val="004C2C3C"/>
    <w:rsid w:val="004C2D56"/>
    <w:rsid w:val="004C34BC"/>
    <w:rsid w:val="004C37CD"/>
    <w:rsid w:val="004C3C37"/>
    <w:rsid w:val="004C3C50"/>
    <w:rsid w:val="004C3E36"/>
    <w:rsid w:val="004C4024"/>
    <w:rsid w:val="004C40E9"/>
    <w:rsid w:val="004C4128"/>
    <w:rsid w:val="004C412B"/>
    <w:rsid w:val="004C4AB5"/>
    <w:rsid w:val="004C4C1A"/>
    <w:rsid w:val="004C4D8B"/>
    <w:rsid w:val="004C50FF"/>
    <w:rsid w:val="004C5155"/>
    <w:rsid w:val="004C515A"/>
    <w:rsid w:val="004C51FB"/>
    <w:rsid w:val="004C574B"/>
    <w:rsid w:val="004C58C2"/>
    <w:rsid w:val="004C61E9"/>
    <w:rsid w:val="004C6460"/>
    <w:rsid w:val="004C683F"/>
    <w:rsid w:val="004C689F"/>
    <w:rsid w:val="004C6C52"/>
    <w:rsid w:val="004C6FEA"/>
    <w:rsid w:val="004C71F6"/>
    <w:rsid w:val="004C78D1"/>
    <w:rsid w:val="004C79CE"/>
    <w:rsid w:val="004C7EFA"/>
    <w:rsid w:val="004D0609"/>
    <w:rsid w:val="004D07BD"/>
    <w:rsid w:val="004D0DA9"/>
    <w:rsid w:val="004D0E91"/>
    <w:rsid w:val="004D0EF7"/>
    <w:rsid w:val="004D111F"/>
    <w:rsid w:val="004D1235"/>
    <w:rsid w:val="004D1B84"/>
    <w:rsid w:val="004D1C2E"/>
    <w:rsid w:val="004D1F5C"/>
    <w:rsid w:val="004D2715"/>
    <w:rsid w:val="004D2909"/>
    <w:rsid w:val="004D2F22"/>
    <w:rsid w:val="004D35AE"/>
    <w:rsid w:val="004D36A3"/>
    <w:rsid w:val="004D36AC"/>
    <w:rsid w:val="004D3E25"/>
    <w:rsid w:val="004D408C"/>
    <w:rsid w:val="004D4603"/>
    <w:rsid w:val="004D487E"/>
    <w:rsid w:val="004D4D2D"/>
    <w:rsid w:val="004D5007"/>
    <w:rsid w:val="004D573A"/>
    <w:rsid w:val="004D581B"/>
    <w:rsid w:val="004D58F1"/>
    <w:rsid w:val="004D5A38"/>
    <w:rsid w:val="004D5D55"/>
    <w:rsid w:val="004D5DA5"/>
    <w:rsid w:val="004D619D"/>
    <w:rsid w:val="004D61C3"/>
    <w:rsid w:val="004D63D6"/>
    <w:rsid w:val="004D63F6"/>
    <w:rsid w:val="004D660B"/>
    <w:rsid w:val="004D6938"/>
    <w:rsid w:val="004D7BD7"/>
    <w:rsid w:val="004E004B"/>
    <w:rsid w:val="004E07F3"/>
    <w:rsid w:val="004E1BA8"/>
    <w:rsid w:val="004E2590"/>
    <w:rsid w:val="004E2AA3"/>
    <w:rsid w:val="004E2B12"/>
    <w:rsid w:val="004E2B16"/>
    <w:rsid w:val="004E3421"/>
    <w:rsid w:val="004E3533"/>
    <w:rsid w:val="004E381B"/>
    <w:rsid w:val="004E396A"/>
    <w:rsid w:val="004E3D98"/>
    <w:rsid w:val="004E40AB"/>
    <w:rsid w:val="004E45EB"/>
    <w:rsid w:val="004E463F"/>
    <w:rsid w:val="004E4EA3"/>
    <w:rsid w:val="004E53AD"/>
    <w:rsid w:val="004E5D6E"/>
    <w:rsid w:val="004E622F"/>
    <w:rsid w:val="004E653E"/>
    <w:rsid w:val="004E66E9"/>
    <w:rsid w:val="004E68E4"/>
    <w:rsid w:val="004E7319"/>
    <w:rsid w:val="004E735C"/>
    <w:rsid w:val="004E738A"/>
    <w:rsid w:val="004E7A1F"/>
    <w:rsid w:val="004E7BF5"/>
    <w:rsid w:val="004E7CCA"/>
    <w:rsid w:val="004E7D16"/>
    <w:rsid w:val="004E7DCE"/>
    <w:rsid w:val="004F01DF"/>
    <w:rsid w:val="004F05DF"/>
    <w:rsid w:val="004F16B7"/>
    <w:rsid w:val="004F172B"/>
    <w:rsid w:val="004F1DA7"/>
    <w:rsid w:val="004F20F4"/>
    <w:rsid w:val="004F2182"/>
    <w:rsid w:val="004F25CB"/>
    <w:rsid w:val="004F2CA5"/>
    <w:rsid w:val="004F31F4"/>
    <w:rsid w:val="004F3386"/>
    <w:rsid w:val="004F34BC"/>
    <w:rsid w:val="004F3552"/>
    <w:rsid w:val="004F38C9"/>
    <w:rsid w:val="004F3A4B"/>
    <w:rsid w:val="004F3F5C"/>
    <w:rsid w:val="004F41AE"/>
    <w:rsid w:val="004F453D"/>
    <w:rsid w:val="004F49B5"/>
    <w:rsid w:val="004F4D98"/>
    <w:rsid w:val="004F501A"/>
    <w:rsid w:val="004F5102"/>
    <w:rsid w:val="004F51DC"/>
    <w:rsid w:val="004F5209"/>
    <w:rsid w:val="004F5A60"/>
    <w:rsid w:val="004F5B96"/>
    <w:rsid w:val="004F5C6D"/>
    <w:rsid w:val="004F5C71"/>
    <w:rsid w:val="004F617D"/>
    <w:rsid w:val="004F61B1"/>
    <w:rsid w:val="004F6261"/>
    <w:rsid w:val="004F654E"/>
    <w:rsid w:val="004F6952"/>
    <w:rsid w:val="004F6C51"/>
    <w:rsid w:val="004F6FA2"/>
    <w:rsid w:val="004F7013"/>
    <w:rsid w:val="004F78C6"/>
    <w:rsid w:val="004F7B3E"/>
    <w:rsid w:val="004F7CD4"/>
    <w:rsid w:val="00500024"/>
    <w:rsid w:val="005004C6"/>
    <w:rsid w:val="00500A78"/>
    <w:rsid w:val="00501020"/>
    <w:rsid w:val="005010CF"/>
    <w:rsid w:val="0050171C"/>
    <w:rsid w:val="0050179B"/>
    <w:rsid w:val="00501882"/>
    <w:rsid w:val="00501B78"/>
    <w:rsid w:val="00501CC1"/>
    <w:rsid w:val="00502B8E"/>
    <w:rsid w:val="00502E19"/>
    <w:rsid w:val="005039D0"/>
    <w:rsid w:val="005039E2"/>
    <w:rsid w:val="00504047"/>
    <w:rsid w:val="005041DA"/>
    <w:rsid w:val="005044D1"/>
    <w:rsid w:val="00504719"/>
    <w:rsid w:val="00505028"/>
    <w:rsid w:val="005050E7"/>
    <w:rsid w:val="00505478"/>
    <w:rsid w:val="0050561A"/>
    <w:rsid w:val="005057AB"/>
    <w:rsid w:val="005057CB"/>
    <w:rsid w:val="00505839"/>
    <w:rsid w:val="00505C29"/>
    <w:rsid w:val="00505FA1"/>
    <w:rsid w:val="005067E5"/>
    <w:rsid w:val="005068BF"/>
    <w:rsid w:val="00507882"/>
    <w:rsid w:val="005101BB"/>
    <w:rsid w:val="00510531"/>
    <w:rsid w:val="00510823"/>
    <w:rsid w:val="0051089A"/>
    <w:rsid w:val="00510AE2"/>
    <w:rsid w:val="00510CFA"/>
    <w:rsid w:val="00510ED9"/>
    <w:rsid w:val="005110AD"/>
    <w:rsid w:val="005115B7"/>
    <w:rsid w:val="0051194C"/>
    <w:rsid w:val="00511A9E"/>
    <w:rsid w:val="00511B99"/>
    <w:rsid w:val="00511F84"/>
    <w:rsid w:val="0051237A"/>
    <w:rsid w:val="005125EA"/>
    <w:rsid w:val="00514705"/>
    <w:rsid w:val="00514C76"/>
    <w:rsid w:val="00515205"/>
    <w:rsid w:val="00515304"/>
    <w:rsid w:val="00515386"/>
    <w:rsid w:val="00515865"/>
    <w:rsid w:val="00515D86"/>
    <w:rsid w:val="00515DAF"/>
    <w:rsid w:val="0051630B"/>
    <w:rsid w:val="00516BE1"/>
    <w:rsid w:val="00516CDD"/>
    <w:rsid w:val="00516EB1"/>
    <w:rsid w:val="00516FC7"/>
    <w:rsid w:val="005170E9"/>
    <w:rsid w:val="005171DA"/>
    <w:rsid w:val="005171E5"/>
    <w:rsid w:val="005171F6"/>
    <w:rsid w:val="00517210"/>
    <w:rsid w:val="00517298"/>
    <w:rsid w:val="00517645"/>
    <w:rsid w:val="005178CE"/>
    <w:rsid w:val="00517A35"/>
    <w:rsid w:val="00517B6C"/>
    <w:rsid w:val="00517D2A"/>
    <w:rsid w:val="00517F1E"/>
    <w:rsid w:val="0052057A"/>
    <w:rsid w:val="005205C9"/>
    <w:rsid w:val="00520822"/>
    <w:rsid w:val="00520A1D"/>
    <w:rsid w:val="00520CEB"/>
    <w:rsid w:val="00521640"/>
    <w:rsid w:val="00521649"/>
    <w:rsid w:val="0052169E"/>
    <w:rsid w:val="00521910"/>
    <w:rsid w:val="005219E2"/>
    <w:rsid w:val="00521D40"/>
    <w:rsid w:val="00521D55"/>
    <w:rsid w:val="00521D81"/>
    <w:rsid w:val="005220F2"/>
    <w:rsid w:val="00522169"/>
    <w:rsid w:val="005227FB"/>
    <w:rsid w:val="005228DD"/>
    <w:rsid w:val="00522EBF"/>
    <w:rsid w:val="005234B8"/>
    <w:rsid w:val="0052381C"/>
    <w:rsid w:val="00523893"/>
    <w:rsid w:val="005238A7"/>
    <w:rsid w:val="00523BD0"/>
    <w:rsid w:val="00523D13"/>
    <w:rsid w:val="00523E9D"/>
    <w:rsid w:val="00523FC2"/>
    <w:rsid w:val="005242C2"/>
    <w:rsid w:val="0052471A"/>
    <w:rsid w:val="005249D4"/>
    <w:rsid w:val="00524A35"/>
    <w:rsid w:val="00524C72"/>
    <w:rsid w:val="00524D33"/>
    <w:rsid w:val="00524EE3"/>
    <w:rsid w:val="00525783"/>
    <w:rsid w:val="00525799"/>
    <w:rsid w:val="00525875"/>
    <w:rsid w:val="00525AA5"/>
    <w:rsid w:val="0052614F"/>
    <w:rsid w:val="0052643D"/>
    <w:rsid w:val="0052661E"/>
    <w:rsid w:val="00526D6B"/>
    <w:rsid w:val="00526F69"/>
    <w:rsid w:val="00526F6E"/>
    <w:rsid w:val="0053000D"/>
    <w:rsid w:val="0053021B"/>
    <w:rsid w:val="005302D4"/>
    <w:rsid w:val="00530350"/>
    <w:rsid w:val="00530524"/>
    <w:rsid w:val="005307B0"/>
    <w:rsid w:val="00531556"/>
    <w:rsid w:val="00531603"/>
    <w:rsid w:val="00531685"/>
    <w:rsid w:val="005317F8"/>
    <w:rsid w:val="00531CDF"/>
    <w:rsid w:val="00531F53"/>
    <w:rsid w:val="00531FBD"/>
    <w:rsid w:val="005324ED"/>
    <w:rsid w:val="0053306D"/>
    <w:rsid w:val="0053309E"/>
    <w:rsid w:val="00533802"/>
    <w:rsid w:val="005344C2"/>
    <w:rsid w:val="00534AA2"/>
    <w:rsid w:val="00534C8C"/>
    <w:rsid w:val="00535500"/>
    <w:rsid w:val="00535BAA"/>
    <w:rsid w:val="00536104"/>
    <w:rsid w:val="005361AB"/>
    <w:rsid w:val="0053622F"/>
    <w:rsid w:val="0053636E"/>
    <w:rsid w:val="005363A3"/>
    <w:rsid w:val="00536406"/>
    <w:rsid w:val="0053670D"/>
    <w:rsid w:val="00536D80"/>
    <w:rsid w:val="00536EE1"/>
    <w:rsid w:val="005370A1"/>
    <w:rsid w:val="005370B4"/>
    <w:rsid w:val="005377A7"/>
    <w:rsid w:val="005377E2"/>
    <w:rsid w:val="0053787A"/>
    <w:rsid w:val="00540250"/>
    <w:rsid w:val="005408A6"/>
    <w:rsid w:val="00540AFF"/>
    <w:rsid w:val="00541203"/>
    <w:rsid w:val="005412E0"/>
    <w:rsid w:val="00541630"/>
    <w:rsid w:val="005419C5"/>
    <w:rsid w:val="00541AC2"/>
    <w:rsid w:val="00541E51"/>
    <w:rsid w:val="00541E6C"/>
    <w:rsid w:val="00541FCD"/>
    <w:rsid w:val="005421CC"/>
    <w:rsid w:val="005425CF"/>
    <w:rsid w:val="005425E5"/>
    <w:rsid w:val="00542819"/>
    <w:rsid w:val="00542C33"/>
    <w:rsid w:val="00542E19"/>
    <w:rsid w:val="00542FD2"/>
    <w:rsid w:val="00543319"/>
    <w:rsid w:val="005435F5"/>
    <w:rsid w:val="005436B9"/>
    <w:rsid w:val="0054378B"/>
    <w:rsid w:val="00543D85"/>
    <w:rsid w:val="005443D4"/>
    <w:rsid w:val="005449B1"/>
    <w:rsid w:val="00544C79"/>
    <w:rsid w:val="00544CC2"/>
    <w:rsid w:val="00544FC9"/>
    <w:rsid w:val="00545097"/>
    <w:rsid w:val="0054575D"/>
    <w:rsid w:val="00545AF8"/>
    <w:rsid w:val="00545D07"/>
    <w:rsid w:val="00546570"/>
    <w:rsid w:val="0054676B"/>
    <w:rsid w:val="005469DC"/>
    <w:rsid w:val="00546B23"/>
    <w:rsid w:val="00546F82"/>
    <w:rsid w:val="00547E98"/>
    <w:rsid w:val="00550207"/>
    <w:rsid w:val="0055074E"/>
    <w:rsid w:val="00550B15"/>
    <w:rsid w:val="00550B3F"/>
    <w:rsid w:val="00551014"/>
    <w:rsid w:val="0055139B"/>
    <w:rsid w:val="00551717"/>
    <w:rsid w:val="0055180F"/>
    <w:rsid w:val="00551E69"/>
    <w:rsid w:val="0055211F"/>
    <w:rsid w:val="005528C3"/>
    <w:rsid w:val="00552BC7"/>
    <w:rsid w:val="00552C07"/>
    <w:rsid w:val="00552E57"/>
    <w:rsid w:val="00553354"/>
    <w:rsid w:val="00553457"/>
    <w:rsid w:val="00553496"/>
    <w:rsid w:val="005537D5"/>
    <w:rsid w:val="005539CD"/>
    <w:rsid w:val="00553FBB"/>
    <w:rsid w:val="0055444F"/>
    <w:rsid w:val="005545C8"/>
    <w:rsid w:val="00554667"/>
    <w:rsid w:val="005546DB"/>
    <w:rsid w:val="0055483D"/>
    <w:rsid w:val="00554932"/>
    <w:rsid w:val="00554D04"/>
    <w:rsid w:val="00554F4F"/>
    <w:rsid w:val="005554FC"/>
    <w:rsid w:val="005556A1"/>
    <w:rsid w:val="005563C5"/>
    <w:rsid w:val="00556548"/>
    <w:rsid w:val="00556653"/>
    <w:rsid w:val="005566C8"/>
    <w:rsid w:val="00556BB2"/>
    <w:rsid w:val="00557796"/>
    <w:rsid w:val="0055788C"/>
    <w:rsid w:val="00557994"/>
    <w:rsid w:val="00557C25"/>
    <w:rsid w:val="00557E95"/>
    <w:rsid w:val="00557F1A"/>
    <w:rsid w:val="005607A0"/>
    <w:rsid w:val="005609C6"/>
    <w:rsid w:val="00560BFF"/>
    <w:rsid w:val="00560D72"/>
    <w:rsid w:val="00561141"/>
    <w:rsid w:val="00561C20"/>
    <w:rsid w:val="0056214C"/>
    <w:rsid w:val="005621BF"/>
    <w:rsid w:val="00562D07"/>
    <w:rsid w:val="00563415"/>
    <w:rsid w:val="00563662"/>
    <w:rsid w:val="00563D23"/>
    <w:rsid w:val="005640FE"/>
    <w:rsid w:val="00564289"/>
    <w:rsid w:val="00564B54"/>
    <w:rsid w:val="00564D3E"/>
    <w:rsid w:val="00565249"/>
    <w:rsid w:val="0056551C"/>
    <w:rsid w:val="005658AF"/>
    <w:rsid w:val="00565C3E"/>
    <w:rsid w:val="00565E29"/>
    <w:rsid w:val="00565FA3"/>
    <w:rsid w:val="0056695C"/>
    <w:rsid w:val="0056772D"/>
    <w:rsid w:val="00567C3A"/>
    <w:rsid w:val="00567C91"/>
    <w:rsid w:val="00567F95"/>
    <w:rsid w:val="00567FB4"/>
    <w:rsid w:val="00570261"/>
    <w:rsid w:val="005704BF"/>
    <w:rsid w:val="00570947"/>
    <w:rsid w:val="0057120B"/>
    <w:rsid w:val="0057123B"/>
    <w:rsid w:val="00571315"/>
    <w:rsid w:val="005714BA"/>
    <w:rsid w:val="00572325"/>
    <w:rsid w:val="00572A62"/>
    <w:rsid w:val="00573080"/>
    <w:rsid w:val="0057312C"/>
    <w:rsid w:val="005733F7"/>
    <w:rsid w:val="00573478"/>
    <w:rsid w:val="005736F9"/>
    <w:rsid w:val="0057384C"/>
    <w:rsid w:val="00573CCB"/>
    <w:rsid w:val="00573DE8"/>
    <w:rsid w:val="00573F05"/>
    <w:rsid w:val="00573F11"/>
    <w:rsid w:val="005740DF"/>
    <w:rsid w:val="005748C2"/>
    <w:rsid w:val="005754A1"/>
    <w:rsid w:val="005757DF"/>
    <w:rsid w:val="00575BA5"/>
    <w:rsid w:val="00575E50"/>
    <w:rsid w:val="005761D9"/>
    <w:rsid w:val="005764F1"/>
    <w:rsid w:val="005764FA"/>
    <w:rsid w:val="00576609"/>
    <w:rsid w:val="0057691D"/>
    <w:rsid w:val="00577354"/>
    <w:rsid w:val="00577A7C"/>
    <w:rsid w:val="00580C95"/>
    <w:rsid w:val="00580E5E"/>
    <w:rsid w:val="0058109D"/>
    <w:rsid w:val="005814BF"/>
    <w:rsid w:val="00581627"/>
    <w:rsid w:val="0058178D"/>
    <w:rsid w:val="0058179B"/>
    <w:rsid w:val="00581898"/>
    <w:rsid w:val="005818D7"/>
    <w:rsid w:val="00581B7F"/>
    <w:rsid w:val="00581F4B"/>
    <w:rsid w:val="00582293"/>
    <w:rsid w:val="005822BA"/>
    <w:rsid w:val="005826D8"/>
    <w:rsid w:val="00582B82"/>
    <w:rsid w:val="00582CCA"/>
    <w:rsid w:val="00583022"/>
    <w:rsid w:val="0058313B"/>
    <w:rsid w:val="005838B9"/>
    <w:rsid w:val="005840B8"/>
    <w:rsid w:val="00584130"/>
    <w:rsid w:val="005844A6"/>
    <w:rsid w:val="00584564"/>
    <w:rsid w:val="00584C52"/>
    <w:rsid w:val="00584C74"/>
    <w:rsid w:val="00585126"/>
    <w:rsid w:val="00585413"/>
    <w:rsid w:val="0058669F"/>
    <w:rsid w:val="005866CF"/>
    <w:rsid w:val="0058679C"/>
    <w:rsid w:val="00586915"/>
    <w:rsid w:val="00586AFE"/>
    <w:rsid w:val="005870D4"/>
    <w:rsid w:val="0058742C"/>
    <w:rsid w:val="005875E5"/>
    <w:rsid w:val="00587835"/>
    <w:rsid w:val="0058788D"/>
    <w:rsid w:val="00587A1A"/>
    <w:rsid w:val="00587B3B"/>
    <w:rsid w:val="00587EFF"/>
    <w:rsid w:val="005902B0"/>
    <w:rsid w:val="00590544"/>
    <w:rsid w:val="0059072D"/>
    <w:rsid w:val="00590842"/>
    <w:rsid w:val="005908C1"/>
    <w:rsid w:val="00590C4A"/>
    <w:rsid w:val="005916F1"/>
    <w:rsid w:val="005918A9"/>
    <w:rsid w:val="0059196D"/>
    <w:rsid w:val="00591A80"/>
    <w:rsid w:val="00591D18"/>
    <w:rsid w:val="005925A9"/>
    <w:rsid w:val="005928A6"/>
    <w:rsid w:val="00592B64"/>
    <w:rsid w:val="00592C22"/>
    <w:rsid w:val="00593495"/>
    <w:rsid w:val="005937FF"/>
    <w:rsid w:val="00593951"/>
    <w:rsid w:val="005939C8"/>
    <w:rsid w:val="00593AA3"/>
    <w:rsid w:val="00593B26"/>
    <w:rsid w:val="00593D2D"/>
    <w:rsid w:val="0059401D"/>
    <w:rsid w:val="005946BD"/>
    <w:rsid w:val="00594754"/>
    <w:rsid w:val="00594A50"/>
    <w:rsid w:val="0059541D"/>
    <w:rsid w:val="00595765"/>
    <w:rsid w:val="00596306"/>
    <w:rsid w:val="005965CC"/>
    <w:rsid w:val="00596622"/>
    <w:rsid w:val="005967BB"/>
    <w:rsid w:val="00596AE7"/>
    <w:rsid w:val="00596C46"/>
    <w:rsid w:val="00596E7C"/>
    <w:rsid w:val="005973E7"/>
    <w:rsid w:val="005974A9"/>
    <w:rsid w:val="005974F9"/>
    <w:rsid w:val="005979A9"/>
    <w:rsid w:val="00597E04"/>
    <w:rsid w:val="005A0259"/>
    <w:rsid w:val="005A06C7"/>
    <w:rsid w:val="005A086F"/>
    <w:rsid w:val="005A0C8E"/>
    <w:rsid w:val="005A1483"/>
    <w:rsid w:val="005A18F1"/>
    <w:rsid w:val="005A1DAC"/>
    <w:rsid w:val="005A1EDC"/>
    <w:rsid w:val="005A1EF9"/>
    <w:rsid w:val="005A234D"/>
    <w:rsid w:val="005A2648"/>
    <w:rsid w:val="005A2A7A"/>
    <w:rsid w:val="005A2D1A"/>
    <w:rsid w:val="005A3118"/>
    <w:rsid w:val="005A365F"/>
    <w:rsid w:val="005A3AD5"/>
    <w:rsid w:val="005A44FD"/>
    <w:rsid w:val="005A4590"/>
    <w:rsid w:val="005A4911"/>
    <w:rsid w:val="005A4FBB"/>
    <w:rsid w:val="005A526B"/>
    <w:rsid w:val="005A55F9"/>
    <w:rsid w:val="005A59CD"/>
    <w:rsid w:val="005A5F35"/>
    <w:rsid w:val="005A653B"/>
    <w:rsid w:val="005A6D5C"/>
    <w:rsid w:val="005A6E5A"/>
    <w:rsid w:val="005A6F3D"/>
    <w:rsid w:val="005A7081"/>
    <w:rsid w:val="005A7273"/>
    <w:rsid w:val="005A797C"/>
    <w:rsid w:val="005A79B7"/>
    <w:rsid w:val="005A7A73"/>
    <w:rsid w:val="005A7AFD"/>
    <w:rsid w:val="005A7CF3"/>
    <w:rsid w:val="005A7E6A"/>
    <w:rsid w:val="005B09A9"/>
    <w:rsid w:val="005B0BAF"/>
    <w:rsid w:val="005B0C17"/>
    <w:rsid w:val="005B140A"/>
    <w:rsid w:val="005B18C1"/>
    <w:rsid w:val="005B1EC9"/>
    <w:rsid w:val="005B1F97"/>
    <w:rsid w:val="005B2221"/>
    <w:rsid w:val="005B238B"/>
    <w:rsid w:val="005B2443"/>
    <w:rsid w:val="005B26FE"/>
    <w:rsid w:val="005B2D5C"/>
    <w:rsid w:val="005B3429"/>
    <w:rsid w:val="005B3A46"/>
    <w:rsid w:val="005B3B39"/>
    <w:rsid w:val="005B3C54"/>
    <w:rsid w:val="005B42AC"/>
    <w:rsid w:val="005B430D"/>
    <w:rsid w:val="005B440D"/>
    <w:rsid w:val="005B4AF0"/>
    <w:rsid w:val="005B4C88"/>
    <w:rsid w:val="005B4F3E"/>
    <w:rsid w:val="005B54F1"/>
    <w:rsid w:val="005B5B73"/>
    <w:rsid w:val="005B62CB"/>
    <w:rsid w:val="005B63B7"/>
    <w:rsid w:val="005B643C"/>
    <w:rsid w:val="005B6807"/>
    <w:rsid w:val="005B6D6A"/>
    <w:rsid w:val="005B6E1E"/>
    <w:rsid w:val="005B711C"/>
    <w:rsid w:val="005B74B7"/>
    <w:rsid w:val="005B7769"/>
    <w:rsid w:val="005B77DA"/>
    <w:rsid w:val="005B798E"/>
    <w:rsid w:val="005C02BF"/>
    <w:rsid w:val="005C06A6"/>
    <w:rsid w:val="005C077D"/>
    <w:rsid w:val="005C0C28"/>
    <w:rsid w:val="005C103F"/>
    <w:rsid w:val="005C143E"/>
    <w:rsid w:val="005C14B1"/>
    <w:rsid w:val="005C1DCF"/>
    <w:rsid w:val="005C2046"/>
    <w:rsid w:val="005C2172"/>
    <w:rsid w:val="005C242E"/>
    <w:rsid w:val="005C2814"/>
    <w:rsid w:val="005C2835"/>
    <w:rsid w:val="005C29C1"/>
    <w:rsid w:val="005C2A8B"/>
    <w:rsid w:val="005C3314"/>
    <w:rsid w:val="005C3951"/>
    <w:rsid w:val="005C444E"/>
    <w:rsid w:val="005C4867"/>
    <w:rsid w:val="005C496A"/>
    <w:rsid w:val="005C4BC7"/>
    <w:rsid w:val="005C4EA9"/>
    <w:rsid w:val="005C4F95"/>
    <w:rsid w:val="005C4FAA"/>
    <w:rsid w:val="005C5103"/>
    <w:rsid w:val="005C5134"/>
    <w:rsid w:val="005C57E3"/>
    <w:rsid w:val="005C5A09"/>
    <w:rsid w:val="005C5C2B"/>
    <w:rsid w:val="005C6174"/>
    <w:rsid w:val="005C66CD"/>
    <w:rsid w:val="005C6721"/>
    <w:rsid w:val="005C6A92"/>
    <w:rsid w:val="005C6F24"/>
    <w:rsid w:val="005C716C"/>
    <w:rsid w:val="005C71B6"/>
    <w:rsid w:val="005C73E6"/>
    <w:rsid w:val="005C7496"/>
    <w:rsid w:val="005C783F"/>
    <w:rsid w:val="005C793F"/>
    <w:rsid w:val="005C7E19"/>
    <w:rsid w:val="005D03CB"/>
    <w:rsid w:val="005D04FB"/>
    <w:rsid w:val="005D0639"/>
    <w:rsid w:val="005D0B89"/>
    <w:rsid w:val="005D0DC3"/>
    <w:rsid w:val="005D10B3"/>
    <w:rsid w:val="005D1246"/>
    <w:rsid w:val="005D1904"/>
    <w:rsid w:val="005D1DC4"/>
    <w:rsid w:val="005D2528"/>
    <w:rsid w:val="005D298D"/>
    <w:rsid w:val="005D2A88"/>
    <w:rsid w:val="005D2B20"/>
    <w:rsid w:val="005D2E81"/>
    <w:rsid w:val="005D38B9"/>
    <w:rsid w:val="005D3D17"/>
    <w:rsid w:val="005D3D2C"/>
    <w:rsid w:val="005D3E6C"/>
    <w:rsid w:val="005D3F56"/>
    <w:rsid w:val="005D4301"/>
    <w:rsid w:val="005D4638"/>
    <w:rsid w:val="005D48DD"/>
    <w:rsid w:val="005D4AC1"/>
    <w:rsid w:val="005D4CA4"/>
    <w:rsid w:val="005D4CC1"/>
    <w:rsid w:val="005D54AB"/>
    <w:rsid w:val="005D5984"/>
    <w:rsid w:val="005D6338"/>
    <w:rsid w:val="005D6C27"/>
    <w:rsid w:val="005D6F5D"/>
    <w:rsid w:val="005D6F81"/>
    <w:rsid w:val="005D6F85"/>
    <w:rsid w:val="005D7436"/>
    <w:rsid w:val="005D75C4"/>
    <w:rsid w:val="005D7645"/>
    <w:rsid w:val="005D7A51"/>
    <w:rsid w:val="005D7A8A"/>
    <w:rsid w:val="005D7AC8"/>
    <w:rsid w:val="005E110A"/>
    <w:rsid w:val="005E1941"/>
    <w:rsid w:val="005E1B17"/>
    <w:rsid w:val="005E1FB8"/>
    <w:rsid w:val="005E2584"/>
    <w:rsid w:val="005E2677"/>
    <w:rsid w:val="005E27C0"/>
    <w:rsid w:val="005E2800"/>
    <w:rsid w:val="005E2B1A"/>
    <w:rsid w:val="005E42B2"/>
    <w:rsid w:val="005E4376"/>
    <w:rsid w:val="005E4394"/>
    <w:rsid w:val="005E44BF"/>
    <w:rsid w:val="005E469E"/>
    <w:rsid w:val="005E4AFE"/>
    <w:rsid w:val="005E4BA7"/>
    <w:rsid w:val="005E50D8"/>
    <w:rsid w:val="005E5569"/>
    <w:rsid w:val="005E5664"/>
    <w:rsid w:val="005E5899"/>
    <w:rsid w:val="005E5DB3"/>
    <w:rsid w:val="005E622C"/>
    <w:rsid w:val="005E62E4"/>
    <w:rsid w:val="005E6B22"/>
    <w:rsid w:val="005E6B48"/>
    <w:rsid w:val="005E7044"/>
    <w:rsid w:val="005E7335"/>
    <w:rsid w:val="005E7CEA"/>
    <w:rsid w:val="005F015B"/>
    <w:rsid w:val="005F03B0"/>
    <w:rsid w:val="005F05DE"/>
    <w:rsid w:val="005F097E"/>
    <w:rsid w:val="005F0B07"/>
    <w:rsid w:val="005F11DC"/>
    <w:rsid w:val="005F13AA"/>
    <w:rsid w:val="005F1CB0"/>
    <w:rsid w:val="005F1ECD"/>
    <w:rsid w:val="005F1F16"/>
    <w:rsid w:val="005F2342"/>
    <w:rsid w:val="005F257F"/>
    <w:rsid w:val="005F2659"/>
    <w:rsid w:val="005F2788"/>
    <w:rsid w:val="005F27FB"/>
    <w:rsid w:val="005F28C8"/>
    <w:rsid w:val="005F2DE8"/>
    <w:rsid w:val="005F3008"/>
    <w:rsid w:val="005F31D0"/>
    <w:rsid w:val="005F34B1"/>
    <w:rsid w:val="005F38CD"/>
    <w:rsid w:val="005F39C7"/>
    <w:rsid w:val="005F4A23"/>
    <w:rsid w:val="005F4A71"/>
    <w:rsid w:val="005F5AFA"/>
    <w:rsid w:val="005F5D71"/>
    <w:rsid w:val="005F63AF"/>
    <w:rsid w:val="005F6B8C"/>
    <w:rsid w:val="005F6D3F"/>
    <w:rsid w:val="005F7CAF"/>
    <w:rsid w:val="005F7E61"/>
    <w:rsid w:val="005F7EDC"/>
    <w:rsid w:val="005F7FD9"/>
    <w:rsid w:val="0060000D"/>
    <w:rsid w:val="006003FA"/>
    <w:rsid w:val="00600433"/>
    <w:rsid w:val="006006F5"/>
    <w:rsid w:val="006009FD"/>
    <w:rsid w:val="00601516"/>
    <w:rsid w:val="0060187F"/>
    <w:rsid w:val="0060206E"/>
    <w:rsid w:val="006021B4"/>
    <w:rsid w:val="006027C9"/>
    <w:rsid w:val="0060284B"/>
    <w:rsid w:val="00602C01"/>
    <w:rsid w:val="0060317D"/>
    <w:rsid w:val="00603227"/>
    <w:rsid w:val="00603337"/>
    <w:rsid w:val="0060373E"/>
    <w:rsid w:val="0060378D"/>
    <w:rsid w:val="00604090"/>
    <w:rsid w:val="006045CC"/>
    <w:rsid w:val="0060480A"/>
    <w:rsid w:val="0060488C"/>
    <w:rsid w:val="00604EE6"/>
    <w:rsid w:val="0060541E"/>
    <w:rsid w:val="00605550"/>
    <w:rsid w:val="0060576A"/>
    <w:rsid w:val="00605A00"/>
    <w:rsid w:val="00605B5A"/>
    <w:rsid w:val="00605DE2"/>
    <w:rsid w:val="006061E6"/>
    <w:rsid w:val="00606463"/>
    <w:rsid w:val="00606C2A"/>
    <w:rsid w:val="00607134"/>
    <w:rsid w:val="00607E15"/>
    <w:rsid w:val="0061041C"/>
    <w:rsid w:val="006106D2"/>
    <w:rsid w:val="00610774"/>
    <w:rsid w:val="006107EF"/>
    <w:rsid w:val="006108A9"/>
    <w:rsid w:val="006108FE"/>
    <w:rsid w:val="00610E5D"/>
    <w:rsid w:val="00610F43"/>
    <w:rsid w:val="00611201"/>
    <w:rsid w:val="0061155B"/>
    <w:rsid w:val="006115D2"/>
    <w:rsid w:val="00611BA3"/>
    <w:rsid w:val="006123A8"/>
    <w:rsid w:val="006123E9"/>
    <w:rsid w:val="0061258D"/>
    <w:rsid w:val="00612951"/>
    <w:rsid w:val="00612E2D"/>
    <w:rsid w:val="0061304F"/>
    <w:rsid w:val="006130C0"/>
    <w:rsid w:val="006130C8"/>
    <w:rsid w:val="006144D0"/>
    <w:rsid w:val="00614967"/>
    <w:rsid w:val="006155E6"/>
    <w:rsid w:val="006157DB"/>
    <w:rsid w:val="00616611"/>
    <w:rsid w:val="00616674"/>
    <w:rsid w:val="00616A21"/>
    <w:rsid w:val="00616D99"/>
    <w:rsid w:val="00616DEA"/>
    <w:rsid w:val="00616E91"/>
    <w:rsid w:val="006172AD"/>
    <w:rsid w:val="006172F7"/>
    <w:rsid w:val="00617985"/>
    <w:rsid w:val="00617ED2"/>
    <w:rsid w:val="00617F9E"/>
    <w:rsid w:val="00620030"/>
    <w:rsid w:val="0062054B"/>
    <w:rsid w:val="00620D57"/>
    <w:rsid w:val="00621328"/>
    <w:rsid w:val="0062133A"/>
    <w:rsid w:val="00621558"/>
    <w:rsid w:val="00621870"/>
    <w:rsid w:val="0062198E"/>
    <w:rsid w:val="00621C6F"/>
    <w:rsid w:val="00621E13"/>
    <w:rsid w:val="00621FC9"/>
    <w:rsid w:val="006223B0"/>
    <w:rsid w:val="00622532"/>
    <w:rsid w:val="00622553"/>
    <w:rsid w:val="00622563"/>
    <w:rsid w:val="006225AD"/>
    <w:rsid w:val="00622B70"/>
    <w:rsid w:val="00622D48"/>
    <w:rsid w:val="0062303A"/>
    <w:rsid w:val="006230C8"/>
    <w:rsid w:val="00623188"/>
    <w:rsid w:val="00623361"/>
    <w:rsid w:val="00623635"/>
    <w:rsid w:val="0062428F"/>
    <w:rsid w:val="00624860"/>
    <w:rsid w:val="00624984"/>
    <w:rsid w:val="00624A01"/>
    <w:rsid w:val="00624D54"/>
    <w:rsid w:val="00625037"/>
    <w:rsid w:val="0062506F"/>
    <w:rsid w:val="006251FB"/>
    <w:rsid w:val="006254A7"/>
    <w:rsid w:val="006256DE"/>
    <w:rsid w:val="00625D82"/>
    <w:rsid w:val="006264FE"/>
    <w:rsid w:val="0062679B"/>
    <w:rsid w:val="00626DFA"/>
    <w:rsid w:val="00627029"/>
    <w:rsid w:val="006272AF"/>
    <w:rsid w:val="00627ED0"/>
    <w:rsid w:val="00627EE4"/>
    <w:rsid w:val="0063026B"/>
    <w:rsid w:val="0063048C"/>
    <w:rsid w:val="00630B21"/>
    <w:rsid w:val="00630DCB"/>
    <w:rsid w:val="00630E62"/>
    <w:rsid w:val="0063108F"/>
    <w:rsid w:val="006311AA"/>
    <w:rsid w:val="00631248"/>
    <w:rsid w:val="00631250"/>
    <w:rsid w:val="00631373"/>
    <w:rsid w:val="00631ABA"/>
    <w:rsid w:val="00631AC0"/>
    <w:rsid w:val="00631B51"/>
    <w:rsid w:val="00631B9D"/>
    <w:rsid w:val="0063238A"/>
    <w:rsid w:val="006323B6"/>
    <w:rsid w:val="00632911"/>
    <w:rsid w:val="00632AE5"/>
    <w:rsid w:val="00632AF8"/>
    <w:rsid w:val="00632B35"/>
    <w:rsid w:val="00632D6A"/>
    <w:rsid w:val="006335A8"/>
    <w:rsid w:val="0063384D"/>
    <w:rsid w:val="00633CEB"/>
    <w:rsid w:val="00634276"/>
    <w:rsid w:val="00634692"/>
    <w:rsid w:val="00634F8C"/>
    <w:rsid w:val="00634FB3"/>
    <w:rsid w:val="00635A9B"/>
    <w:rsid w:val="00635C30"/>
    <w:rsid w:val="00635F48"/>
    <w:rsid w:val="006365F9"/>
    <w:rsid w:val="00636AAC"/>
    <w:rsid w:val="00636DE3"/>
    <w:rsid w:val="00636F61"/>
    <w:rsid w:val="00636F67"/>
    <w:rsid w:val="00637047"/>
    <w:rsid w:val="0063715A"/>
    <w:rsid w:val="0063776F"/>
    <w:rsid w:val="00640056"/>
    <w:rsid w:val="00640118"/>
    <w:rsid w:val="0064020C"/>
    <w:rsid w:val="0064028F"/>
    <w:rsid w:val="0064045B"/>
    <w:rsid w:val="00640905"/>
    <w:rsid w:val="00640BAD"/>
    <w:rsid w:val="00640EE8"/>
    <w:rsid w:val="00640FA6"/>
    <w:rsid w:val="00641C5A"/>
    <w:rsid w:val="00642031"/>
    <w:rsid w:val="00642859"/>
    <w:rsid w:val="00642EC6"/>
    <w:rsid w:val="0064320D"/>
    <w:rsid w:val="0064330F"/>
    <w:rsid w:val="006433FC"/>
    <w:rsid w:val="0064432A"/>
    <w:rsid w:val="006444EB"/>
    <w:rsid w:val="0064453E"/>
    <w:rsid w:val="006445DC"/>
    <w:rsid w:val="0064479C"/>
    <w:rsid w:val="00644972"/>
    <w:rsid w:val="00644B77"/>
    <w:rsid w:val="00644D72"/>
    <w:rsid w:val="00644E48"/>
    <w:rsid w:val="00644EB0"/>
    <w:rsid w:val="006458D5"/>
    <w:rsid w:val="00645BFC"/>
    <w:rsid w:val="00645C08"/>
    <w:rsid w:val="00645CE7"/>
    <w:rsid w:val="00646A7E"/>
    <w:rsid w:val="00646BF3"/>
    <w:rsid w:val="00646D54"/>
    <w:rsid w:val="00646E82"/>
    <w:rsid w:val="0064781B"/>
    <w:rsid w:val="006478D0"/>
    <w:rsid w:val="0064797F"/>
    <w:rsid w:val="00647D36"/>
    <w:rsid w:val="006502F8"/>
    <w:rsid w:val="0065034A"/>
    <w:rsid w:val="00650A36"/>
    <w:rsid w:val="00650EE1"/>
    <w:rsid w:val="00650EF7"/>
    <w:rsid w:val="00651220"/>
    <w:rsid w:val="006515A9"/>
    <w:rsid w:val="00651832"/>
    <w:rsid w:val="00651FD8"/>
    <w:rsid w:val="0065219B"/>
    <w:rsid w:val="0065230D"/>
    <w:rsid w:val="00652F5D"/>
    <w:rsid w:val="006533F3"/>
    <w:rsid w:val="0065369C"/>
    <w:rsid w:val="006537B2"/>
    <w:rsid w:val="00653AE2"/>
    <w:rsid w:val="00653E70"/>
    <w:rsid w:val="00653E85"/>
    <w:rsid w:val="006546C7"/>
    <w:rsid w:val="00654A49"/>
    <w:rsid w:val="00654A86"/>
    <w:rsid w:val="00654E43"/>
    <w:rsid w:val="00654FC7"/>
    <w:rsid w:val="00655180"/>
    <w:rsid w:val="00655B8F"/>
    <w:rsid w:val="00655D27"/>
    <w:rsid w:val="006560B1"/>
    <w:rsid w:val="006561E2"/>
    <w:rsid w:val="006563D1"/>
    <w:rsid w:val="00656665"/>
    <w:rsid w:val="00656BFD"/>
    <w:rsid w:val="006573CB"/>
    <w:rsid w:val="006576D4"/>
    <w:rsid w:val="006577B5"/>
    <w:rsid w:val="00657AF7"/>
    <w:rsid w:val="006602A1"/>
    <w:rsid w:val="006605D0"/>
    <w:rsid w:val="00660AA6"/>
    <w:rsid w:val="00660D0B"/>
    <w:rsid w:val="0066126C"/>
    <w:rsid w:val="006613B9"/>
    <w:rsid w:val="0066167E"/>
    <w:rsid w:val="0066173E"/>
    <w:rsid w:val="006619FC"/>
    <w:rsid w:val="00661AEF"/>
    <w:rsid w:val="00661D93"/>
    <w:rsid w:val="00662609"/>
    <w:rsid w:val="0066298B"/>
    <w:rsid w:val="00662CF4"/>
    <w:rsid w:val="00662D3C"/>
    <w:rsid w:val="0066306A"/>
    <w:rsid w:val="00663088"/>
    <w:rsid w:val="00663124"/>
    <w:rsid w:val="00664084"/>
    <w:rsid w:val="00664478"/>
    <w:rsid w:val="00664D12"/>
    <w:rsid w:val="00664EDD"/>
    <w:rsid w:val="006650FC"/>
    <w:rsid w:val="00665239"/>
    <w:rsid w:val="00665312"/>
    <w:rsid w:val="006656BD"/>
    <w:rsid w:val="006658BD"/>
    <w:rsid w:val="00665901"/>
    <w:rsid w:val="0066604A"/>
    <w:rsid w:val="0066605D"/>
    <w:rsid w:val="006661E7"/>
    <w:rsid w:val="0066647E"/>
    <w:rsid w:val="006666F7"/>
    <w:rsid w:val="00666B94"/>
    <w:rsid w:val="00666BA4"/>
    <w:rsid w:val="00666E1D"/>
    <w:rsid w:val="0066755A"/>
    <w:rsid w:val="0066772D"/>
    <w:rsid w:val="00667DCA"/>
    <w:rsid w:val="00670177"/>
    <w:rsid w:val="00670353"/>
    <w:rsid w:val="0067077C"/>
    <w:rsid w:val="006709F4"/>
    <w:rsid w:val="00670CD2"/>
    <w:rsid w:val="00670F11"/>
    <w:rsid w:val="00671BBD"/>
    <w:rsid w:val="00671EBE"/>
    <w:rsid w:val="00672108"/>
    <w:rsid w:val="0067235E"/>
    <w:rsid w:val="006724F9"/>
    <w:rsid w:val="006725C5"/>
    <w:rsid w:val="00672938"/>
    <w:rsid w:val="00672DFB"/>
    <w:rsid w:val="00672FA6"/>
    <w:rsid w:val="006732F3"/>
    <w:rsid w:val="0067353B"/>
    <w:rsid w:val="00673C20"/>
    <w:rsid w:val="00673C62"/>
    <w:rsid w:val="00673E01"/>
    <w:rsid w:val="00673F5A"/>
    <w:rsid w:val="00673FA7"/>
    <w:rsid w:val="00673FB5"/>
    <w:rsid w:val="00674133"/>
    <w:rsid w:val="006745C6"/>
    <w:rsid w:val="00675833"/>
    <w:rsid w:val="006759DC"/>
    <w:rsid w:val="00675D9C"/>
    <w:rsid w:val="00676550"/>
    <w:rsid w:val="00676B90"/>
    <w:rsid w:val="00676EF9"/>
    <w:rsid w:val="0067721F"/>
    <w:rsid w:val="00677342"/>
    <w:rsid w:val="006779AA"/>
    <w:rsid w:val="00677DAC"/>
    <w:rsid w:val="00677E5B"/>
    <w:rsid w:val="006800D5"/>
    <w:rsid w:val="006802E1"/>
    <w:rsid w:val="006807E5"/>
    <w:rsid w:val="0068088A"/>
    <w:rsid w:val="00680B6B"/>
    <w:rsid w:val="00680C1C"/>
    <w:rsid w:val="006810F0"/>
    <w:rsid w:val="006812D8"/>
    <w:rsid w:val="006818FD"/>
    <w:rsid w:val="006827F7"/>
    <w:rsid w:val="00683238"/>
    <w:rsid w:val="00683BEC"/>
    <w:rsid w:val="00683D10"/>
    <w:rsid w:val="00683F00"/>
    <w:rsid w:val="00683FD3"/>
    <w:rsid w:val="0068472E"/>
    <w:rsid w:val="006849F6"/>
    <w:rsid w:val="00684BF1"/>
    <w:rsid w:val="0068517B"/>
    <w:rsid w:val="00685393"/>
    <w:rsid w:val="006853FA"/>
    <w:rsid w:val="00685F79"/>
    <w:rsid w:val="006862B9"/>
    <w:rsid w:val="00686DE4"/>
    <w:rsid w:val="00687140"/>
    <w:rsid w:val="0068732C"/>
    <w:rsid w:val="006876E1"/>
    <w:rsid w:val="00687D23"/>
    <w:rsid w:val="00687DB5"/>
    <w:rsid w:val="00687E5D"/>
    <w:rsid w:val="00687F19"/>
    <w:rsid w:val="006901AE"/>
    <w:rsid w:val="006901CB"/>
    <w:rsid w:val="006907C6"/>
    <w:rsid w:val="006909FD"/>
    <w:rsid w:val="00690A43"/>
    <w:rsid w:val="00690EDF"/>
    <w:rsid w:val="0069101F"/>
    <w:rsid w:val="00691749"/>
    <w:rsid w:val="006917C7"/>
    <w:rsid w:val="00691895"/>
    <w:rsid w:val="0069211F"/>
    <w:rsid w:val="006927B0"/>
    <w:rsid w:val="00692E7A"/>
    <w:rsid w:val="00693083"/>
    <w:rsid w:val="0069334C"/>
    <w:rsid w:val="00693688"/>
    <w:rsid w:val="0069370E"/>
    <w:rsid w:val="0069379F"/>
    <w:rsid w:val="00693B9E"/>
    <w:rsid w:val="00694BCA"/>
    <w:rsid w:val="00694C15"/>
    <w:rsid w:val="00694DE8"/>
    <w:rsid w:val="0069502A"/>
    <w:rsid w:val="0069546D"/>
    <w:rsid w:val="006954CF"/>
    <w:rsid w:val="006957BC"/>
    <w:rsid w:val="00695873"/>
    <w:rsid w:val="0069589F"/>
    <w:rsid w:val="006959F7"/>
    <w:rsid w:val="00696383"/>
    <w:rsid w:val="006963DC"/>
    <w:rsid w:val="006966F6"/>
    <w:rsid w:val="00696D1F"/>
    <w:rsid w:val="00696DE1"/>
    <w:rsid w:val="0069751D"/>
    <w:rsid w:val="0069752F"/>
    <w:rsid w:val="00697835"/>
    <w:rsid w:val="006978A3"/>
    <w:rsid w:val="0069792D"/>
    <w:rsid w:val="00697E43"/>
    <w:rsid w:val="006A0006"/>
    <w:rsid w:val="006A0D7B"/>
    <w:rsid w:val="006A11AB"/>
    <w:rsid w:val="006A1231"/>
    <w:rsid w:val="006A135D"/>
    <w:rsid w:val="006A1495"/>
    <w:rsid w:val="006A16BD"/>
    <w:rsid w:val="006A1786"/>
    <w:rsid w:val="006A1980"/>
    <w:rsid w:val="006A2BDF"/>
    <w:rsid w:val="006A2E74"/>
    <w:rsid w:val="006A30F5"/>
    <w:rsid w:val="006A37A1"/>
    <w:rsid w:val="006A380D"/>
    <w:rsid w:val="006A38EA"/>
    <w:rsid w:val="006A405B"/>
    <w:rsid w:val="006A44E3"/>
    <w:rsid w:val="006A4AC1"/>
    <w:rsid w:val="006A4B6F"/>
    <w:rsid w:val="006A4C84"/>
    <w:rsid w:val="006A4D21"/>
    <w:rsid w:val="006A4EA4"/>
    <w:rsid w:val="006A4F7A"/>
    <w:rsid w:val="006A4FC7"/>
    <w:rsid w:val="006A51ED"/>
    <w:rsid w:val="006A5243"/>
    <w:rsid w:val="006A5246"/>
    <w:rsid w:val="006A5556"/>
    <w:rsid w:val="006A67D0"/>
    <w:rsid w:val="006A695E"/>
    <w:rsid w:val="006A6984"/>
    <w:rsid w:val="006A716B"/>
    <w:rsid w:val="006A7A1A"/>
    <w:rsid w:val="006A7A90"/>
    <w:rsid w:val="006A7CFE"/>
    <w:rsid w:val="006B0028"/>
    <w:rsid w:val="006B0226"/>
    <w:rsid w:val="006B079C"/>
    <w:rsid w:val="006B07CF"/>
    <w:rsid w:val="006B0A9C"/>
    <w:rsid w:val="006B0BED"/>
    <w:rsid w:val="006B0CF6"/>
    <w:rsid w:val="006B12B5"/>
    <w:rsid w:val="006B145A"/>
    <w:rsid w:val="006B1A27"/>
    <w:rsid w:val="006B2205"/>
    <w:rsid w:val="006B29DB"/>
    <w:rsid w:val="006B2A0E"/>
    <w:rsid w:val="006B2E49"/>
    <w:rsid w:val="006B3124"/>
    <w:rsid w:val="006B3187"/>
    <w:rsid w:val="006B3303"/>
    <w:rsid w:val="006B3A3D"/>
    <w:rsid w:val="006B44CA"/>
    <w:rsid w:val="006B45C0"/>
    <w:rsid w:val="006B47EE"/>
    <w:rsid w:val="006B4C58"/>
    <w:rsid w:val="006B4CB2"/>
    <w:rsid w:val="006B4ED1"/>
    <w:rsid w:val="006B5068"/>
    <w:rsid w:val="006B56B4"/>
    <w:rsid w:val="006B5712"/>
    <w:rsid w:val="006B5745"/>
    <w:rsid w:val="006B59E3"/>
    <w:rsid w:val="006B62A1"/>
    <w:rsid w:val="006B6306"/>
    <w:rsid w:val="006B65FE"/>
    <w:rsid w:val="006B69C1"/>
    <w:rsid w:val="006B6A33"/>
    <w:rsid w:val="006B6ABE"/>
    <w:rsid w:val="006B6E44"/>
    <w:rsid w:val="006B795E"/>
    <w:rsid w:val="006B7E18"/>
    <w:rsid w:val="006C0109"/>
    <w:rsid w:val="006C0AE3"/>
    <w:rsid w:val="006C0B2F"/>
    <w:rsid w:val="006C0F1E"/>
    <w:rsid w:val="006C11EF"/>
    <w:rsid w:val="006C12AE"/>
    <w:rsid w:val="006C1771"/>
    <w:rsid w:val="006C180D"/>
    <w:rsid w:val="006C19F1"/>
    <w:rsid w:val="006C1B88"/>
    <w:rsid w:val="006C1F2C"/>
    <w:rsid w:val="006C20E1"/>
    <w:rsid w:val="006C28D2"/>
    <w:rsid w:val="006C2CE5"/>
    <w:rsid w:val="006C2E9F"/>
    <w:rsid w:val="006C3233"/>
    <w:rsid w:val="006C33DA"/>
    <w:rsid w:val="006C342F"/>
    <w:rsid w:val="006C3564"/>
    <w:rsid w:val="006C38F2"/>
    <w:rsid w:val="006C3B40"/>
    <w:rsid w:val="006C3C5E"/>
    <w:rsid w:val="006C3E85"/>
    <w:rsid w:val="006C47E5"/>
    <w:rsid w:val="006C49E2"/>
    <w:rsid w:val="006C4CB9"/>
    <w:rsid w:val="006C5059"/>
    <w:rsid w:val="006C5882"/>
    <w:rsid w:val="006C5A2D"/>
    <w:rsid w:val="006C5E9E"/>
    <w:rsid w:val="006C6407"/>
    <w:rsid w:val="006C6D62"/>
    <w:rsid w:val="006C750E"/>
    <w:rsid w:val="006C7647"/>
    <w:rsid w:val="006C7B19"/>
    <w:rsid w:val="006D04CF"/>
    <w:rsid w:val="006D0687"/>
    <w:rsid w:val="006D07A6"/>
    <w:rsid w:val="006D0893"/>
    <w:rsid w:val="006D09BB"/>
    <w:rsid w:val="006D0DA4"/>
    <w:rsid w:val="006D0E09"/>
    <w:rsid w:val="006D108D"/>
    <w:rsid w:val="006D154B"/>
    <w:rsid w:val="006D15DD"/>
    <w:rsid w:val="006D1A57"/>
    <w:rsid w:val="006D251B"/>
    <w:rsid w:val="006D3010"/>
    <w:rsid w:val="006D3098"/>
    <w:rsid w:val="006D31F6"/>
    <w:rsid w:val="006D35BA"/>
    <w:rsid w:val="006D3702"/>
    <w:rsid w:val="006D39D3"/>
    <w:rsid w:val="006D3A01"/>
    <w:rsid w:val="006D3A6E"/>
    <w:rsid w:val="006D3B45"/>
    <w:rsid w:val="006D3C0C"/>
    <w:rsid w:val="006D3C5F"/>
    <w:rsid w:val="006D4255"/>
    <w:rsid w:val="006D4360"/>
    <w:rsid w:val="006D49D4"/>
    <w:rsid w:val="006D4C21"/>
    <w:rsid w:val="006D54EE"/>
    <w:rsid w:val="006D5CAE"/>
    <w:rsid w:val="006D61E4"/>
    <w:rsid w:val="006D6495"/>
    <w:rsid w:val="006D656B"/>
    <w:rsid w:val="006D6871"/>
    <w:rsid w:val="006D68E7"/>
    <w:rsid w:val="006D72FC"/>
    <w:rsid w:val="006D7C7A"/>
    <w:rsid w:val="006D7FD7"/>
    <w:rsid w:val="006E053A"/>
    <w:rsid w:val="006E06EB"/>
    <w:rsid w:val="006E0714"/>
    <w:rsid w:val="006E0983"/>
    <w:rsid w:val="006E09DD"/>
    <w:rsid w:val="006E09FE"/>
    <w:rsid w:val="006E0BB9"/>
    <w:rsid w:val="006E132B"/>
    <w:rsid w:val="006E163D"/>
    <w:rsid w:val="006E1785"/>
    <w:rsid w:val="006E1CA1"/>
    <w:rsid w:val="006E1EC1"/>
    <w:rsid w:val="006E1FD9"/>
    <w:rsid w:val="006E2D58"/>
    <w:rsid w:val="006E2DE4"/>
    <w:rsid w:val="006E300A"/>
    <w:rsid w:val="006E3D1F"/>
    <w:rsid w:val="006E455F"/>
    <w:rsid w:val="006E481F"/>
    <w:rsid w:val="006E49B8"/>
    <w:rsid w:val="006E534F"/>
    <w:rsid w:val="006E5AD8"/>
    <w:rsid w:val="006E5AE7"/>
    <w:rsid w:val="006E5D80"/>
    <w:rsid w:val="006E6134"/>
    <w:rsid w:val="006E624B"/>
    <w:rsid w:val="006E637A"/>
    <w:rsid w:val="006E680A"/>
    <w:rsid w:val="006E6AD3"/>
    <w:rsid w:val="006E6C3B"/>
    <w:rsid w:val="006E723A"/>
    <w:rsid w:val="006E727A"/>
    <w:rsid w:val="006E7702"/>
    <w:rsid w:val="006E79E0"/>
    <w:rsid w:val="006F01C3"/>
    <w:rsid w:val="006F07FC"/>
    <w:rsid w:val="006F0DAE"/>
    <w:rsid w:val="006F0FA4"/>
    <w:rsid w:val="006F0FF0"/>
    <w:rsid w:val="006F1007"/>
    <w:rsid w:val="006F1394"/>
    <w:rsid w:val="006F1585"/>
    <w:rsid w:val="006F15E5"/>
    <w:rsid w:val="006F1C3E"/>
    <w:rsid w:val="006F216B"/>
    <w:rsid w:val="006F268C"/>
    <w:rsid w:val="006F273B"/>
    <w:rsid w:val="006F3121"/>
    <w:rsid w:val="006F3A37"/>
    <w:rsid w:val="006F43EA"/>
    <w:rsid w:val="006F4FA5"/>
    <w:rsid w:val="006F5523"/>
    <w:rsid w:val="006F56C6"/>
    <w:rsid w:val="006F5A05"/>
    <w:rsid w:val="006F5D40"/>
    <w:rsid w:val="006F5F45"/>
    <w:rsid w:val="006F60CB"/>
    <w:rsid w:val="006F630A"/>
    <w:rsid w:val="006F66BD"/>
    <w:rsid w:val="006F692B"/>
    <w:rsid w:val="006F6A86"/>
    <w:rsid w:val="006F7236"/>
    <w:rsid w:val="006F791B"/>
    <w:rsid w:val="006F7A55"/>
    <w:rsid w:val="006F7EE1"/>
    <w:rsid w:val="0070032E"/>
    <w:rsid w:val="00700441"/>
    <w:rsid w:val="00700754"/>
    <w:rsid w:val="0070131D"/>
    <w:rsid w:val="0070145C"/>
    <w:rsid w:val="00701705"/>
    <w:rsid w:val="00701752"/>
    <w:rsid w:val="00701965"/>
    <w:rsid w:val="007019CC"/>
    <w:rsid w:val="00701C55"/>
    <w:rsid w:val="00701FDF"/>
    <w:rsid w:val="00702241"/>
    <w:rsid w:val="0070246F"/>
    <w:rsid w:val="007024FC"/>
    <w:rsid w:val="007025BF"/>
    <w:rsid w:val="0070289D"/>
    <w:rsid w:val="00702C7C"/>
    <w:rsid w:val="00702EFA"/>
    <w:rsid w:val="00702FC3"/>
    <w:rsid w:val="007030C9"/>
    <w:rsid w:val="00703482"/>
    <w:rsid w:val="00704212"/>
    <w:rsid w:val="0070427D"/>
    <w:rsid w:val="00704388"/>
    <w:rsid w:val="00704F5F"/>
    <w:rsid w:val="007050B1"/>
    <w:rsid w:val="00705169"/>
    <w:rsid w:val="007051EE"/>
    <w:rsid w:val="00705BA1"/>
    <w:rsid w:val="00705D91"/>
    <w:rsid w:val="0070636D"/>
    <w:rsid w:val="00706377"/>
    <w:rsid w:val="00706C08"/>
    <w:rsid w:val="00706C15"/>
    <w:rsid w:val="00706C88"/>
    <w:rsid w:val="00706C92"/>
    <w:rsid w:val="00706E93"/>
    <w:rsid w:val="00706EBA"/>
    <w:rsid w:val="00706F37"/>
    <w:rsid w:val="00707706"/>
    <w:rsid w:val="00707915"/>
    <w:rsid w:val="0070798B"/>
    <w:rsid w:val="00707F1D"/>
    <w:rsid w:val="007100C6"/>
    <w:rsid w:val="00710BD6"/>
    <w:rsid w:val="00711186"/>
    <w:rsid w:val="00711292"/>
    <w:rsid w:val="0071147A"/>
    <w:rsid w:val="007114D3"/>
    <w:rsid w:val="007115F4"/>
    <w:rsid w:val="00711CEC"/>
    <w:rsid w:val="00711D78"/>
    <w:rsid w:val="00711F5A"/>
    <w:rsid w:val="0071200B"/>
    <w:rsid w:val="00712913"/>
    <w:rsid w:val="00712B46"/>
    <w:rsid w:val="007130D9"/>
    <w:rsid w:val="007131F8"/>
    <w:rsid w:val="00713512"/>
    <w:rsid w:val="00713597"/>
    <w:rsid w:val="00713635"/>
    <w:rsid w:val="0071372D"/>
    <w:rsid w:val="007138AC"/>
    <w:rsid w:val="00713FD8"/>
    <w:rsid w:val="00713FF2"/>
    <w:rsid w:val="00714835"/>
    <w:rsid w:val="00714902"/>
    <w:rsid w:val="00714D0A"/>
    <w:rsid w:val="007151EF"/>
    <w:rsid w:val="00715296"/>
    <w:rsid w:val="0071547C"/>
    <w:rsid w:val="00715587"/>
    <w:rsid w:val="007158C0"/>
    <w:rsid w:val="00715A24"/>
    <w:rsid w:val="00715AB2"/>
    <w:rsid w:val="00715BFF"/>
    <w:rsid w:val="00715EB6"/>
    <w:rsid w:val="00715F36"/>
    <w:rsid w:val="00715FB4"/>
    <w:rsid w:val="00716868"/>
    <w:rsid w:val="00717BA2"/>
    <w:rsid w:val="00720578"/>
    <w:rsid w:val="007207F8"/>
    <w:rsid w:val="0072087E"/>
    <w:rsid w:val="00720B28"/>
    <w:rsid w:val="00720BFC"/>
    <w:rsid w:val="00720E28"/>
    <w:rsid w:val="00721D08"/>
    <w:rsid w:val="00722213"/>
    <w:rsid w:val="0072232D"/>
    <w:rsid w:val="00722756"/>
    <w:rsid w:val="0072290C"/>
    <w:rsid w:val="00722B65"/>
    <w:rsid w:val="00722FD0"/>
    <w:rsid w:val="00723182"/>
    <w:rsid w:val="007232EB"/>
    <w:rsid w:val="007234D4"/>
    <w:rsid w:val="007239BB"/>
    <w:rsid w:val="00723A35"/>
    <w:rsid w:val="00723ABD"/>
    <w:rsid w:val="00723DE2"/>
    <w:rsid w:val="00723EC9"/>
    <w:rsid w:val="007240F2"/>
    <w:rsid w:val="007242C7"/>
    <w:rsid w:val="00724630"/>
    <w:rsid w:val="00724826"/>
    <w:rsid w:val="007248D5"/>
    <w:rsid w:val="0072496C"/>
    <w:rsid w:val="00724CE6"/>
    <w:rsid w:val="00725054"/>
    <w:rsid w:val="00725318"/>
    <w:rsid w:val="00725A0D"/>
    <w:rsid w:val="00725C28"/>
    <w:rsid w:val="00725C51"/>
    <w:rsid w:val="0072601F"/>
    <w:rsid w:val="00726263"/>
    <w:rsid w:val="00726552"/>
    <w:rsid w:val="00726784"/>
    <w:rsid w:val="00726792"/>
    <w:rsid w:val="007269C0"/>
    <w:rsid w:val="0072761C"/>
    <w:rsid w:val="00727C7B"/>
    <w:rsid w:val="00727DC5"/>
    <w:rsid w:val="00727E8E"/>
    <w:rsid w:val="007307AF"/>
    <w:rsid w:val="007308FE"/>
    <w:rsid w:val="00730E8C"/>
    <w:rsid w:val="00730F27"/>
    <w:rsid w:val="007312F2"/>
    <w:rsid w:val="00731361"/>
    <w:rsid w:val="00731796"/>
    <w:rsid w:val="00731B97"/>
    <w:rsid w:val="00732558"/>
    <w:rsid w:val="00732CA9"/>
    <w:rsid w:val="00732E5D"/>
    <w:rsid w:val="00732E84"/>
    <w:rsid w:val="007334B9"/>
    <w:rsid w:val="00733564"/>
    <w:rsid w:val="007335BC"/>
    <w:rsid w:val="00733B80"/>
    <w:rsid w:val="00733CB9"/>
    <w:rsid w:val="00733CF5"/>
    <w:rsid w:val="00733F51"/>
    <w:rsid w:val="0073404C"/>
    <w:rsid w:val="007343C9"/>
    <w:rsid w:val="00734589"/>
    <w:rsid w:val="00734605"/>
    <w:rsid w:val="0073463A"/>
    <w:rsid w:val="0073549B"/>
    <w:rsid w:val="0073557C"/>
    <w:rsid w:val="00735790"/>
    <w:rsid w:val="007359C8"/>
    <w:rsid w:val="00735BA1"/>
    <w:rsid w:val="00735BB6"/>
    <w:rsid w:val="00735E41"/>
    <w:rsid w:val="00736313"/>
    <w:rsid w:val="00736485"/>
    <w:rsid w:val="0073672B"/>
    <w:rsid w:val="00736A7F"/>
    <w:rsid w:val="007374A3"/>
    <w:rsid w:val="00737A5C"/>
    <w:rsid w:val="00737A95"/>
    <w:rsid w:val="00737C8F"/>
    <w:rsid w:val="00737CA0"/>
    <w:rsid w:val="00737F5D"/>
    <w:rsid w:val="00740233"/>
    <w:rsid w:val="00740578"/>
    <w:rsid w:val="0074062D"/>
    <w:rsid w:val="00740968"/>
    <w:rsid w:val="00740CCF"/>
    <w:rsid w:val="007412A4"/>
    <w:rsid w:val="00741965"/>
    <w:rsid w:val="00741A01"/>
    <w:rsid w:val="00741AC3"/>
    <w:rsid w:val="00741E09"/>
    <w:rsid w:val="00741E13"/>
    <w:rsid w:val="0074215C"/>
    <w:rsid w:val="007423DD"/>
    <w:rsid w:val="0074299A"/>
    <w:rsid w:val="00742A40"/>
    <w:rsid w:val="00743071"/>
    <w:rsid w:val="00743248"/>
    <w:rsid w:val="00743732"/>
    <w:rsid w:val="00743DE4"/>
    <w:rsid w:val="00743EA5"/>
    <w:rsid w:val="00744829"/>
    <w:rsid w:val="00744A7E"/>
    <w:rsid w:val="00744F63"/>
    <w:rsid w:val="007450BE"/>
    <w:rsid w:val="007450BF"/>
    <w:rsid w:val="0074530B"/>
    <w:rsid w:val="007453FF"/>
    <w:rsid w:val="00745A0E"/>
    <w:rsid w:val="00746189"/>
    <w:rsid w:val="0074659E"/>
    <w:rsid w:val="007467F9"/>
    <w:rsid w:val="00746C77"/>
    <w:rsid w:val="00746CEE"/>
    <w:rsid w:val="00746E9C"/>
    <w:rsid w:val="00746F18"/>
    <w:rsid w:val="00747155"/>
    <w:rsid w:val="00747159"/>
    <w:rsid w:val="00747289"/>
    <w:rsid w:val="0074766D"/>
    <w:rsid w:val="007479BD"/>
    <w:rsid w:val="00747E1D"/>
    <w:rsid w:val="00747EB2"/>
    <w:rsid w:val="0075004E"/>
    <w:rsid w:val="00750405"/>
    <w:rsid w:val="007504A1"/>
    <w:rsid w:val="007504A8"/>
    <w:rsid w:val="00750680"/>
    <w:rsid w:val="00750815"/>
    <w:rsid w:val="007509E2"/>
    <w:rsid w:val="00750DCA"/>
    <w:rsid w:val="00751073"/>
    <w:rsid w:val="007512BD"/>
    <w:rsid w:val="00751490"/>
    <w:rsid w:val="007515A5"/>
    <w:rsid w:val="007516B4"/>
    <w:rsid w:val="00751C39"/>
    <w:rsid w:val="00751CEC"/>
    <w:rsid w:val="00751CF2"/>
    <w:rsid w:val="00751D11"/>
    <w:rsid w:val="0075215C"/>
    <w:rsid w:val="007529E6"/>
    <w:rsid w:val="00752B4B"/>
    <w:rsid w:val="00752C6D"/>
    <w:rsid w:val="00752DA1"/>
    <w:rsid w:val="00752DA6"/>
    <w:rsid w:val="00753833"/>
    <w:rsid w:val="007538DA"/>
    <w:rsid w:val="00753BE2"/>
    <w:rsid w:val="0075424E"/>
    <w:rsid w:val="0075430C"/>
    <w:rsid w:val="00754351"/>
    <w:rsid w:val="00754622"/>
    <w:rsid w:val="00754B1B"/>
    <w:rsid w:val="00754B82"/>
    <w:rsid w:val="00754BD4"/>
    <w:rsid w:val="00754DA4"/>
    <w:rsid w:val="00754EA1"/>
    <w:rsid w:val="00754FBC"/>
    <w:rsid w:val="00755157"/>
    <w:rsid w:val="0075536F"/>
    <w:rsid w:val="007554D9"/>
    <w:rsid w:val="0075559B"/>
    <w:rsid w:val="00755668"/>
    <w:rsid w:val="00755957"/>
    <w:rsid w:val="00755994"/>
    <w:rsid w:val="00755D9D"/>
    <w:rsid w:val="00755F3F"/>
    <w:rsid w:val="00756051"/>
    <w:rsid w:val="007569ED"/>
    <w:rsid w:val="00756B75"/>
    <w:rsid w:val="0075750D"/>
    <w:rsid w:val="00757ABD"/>
    <w:rsid w:val="00757C98"/>
    <w:rsid w:val="00757D2D"/>
    <w:rsid w:val="00757D9E"/>
    <w:rsid w:val="00760300"/>
    <w:rsid w:val="00761266"/>
    <w:rsid w:val="007613F6"/>
    <w:rsid w:val="00761417"/>
    <w:rsid w:val="00761543"/>
    <w:rsid w:val="00761D13"/>
    <w:rsid w:val="00761F19"/>
    <w:rsid w:val="00762214"/>
    <w:rsid w:val="00762280"/>
    <w:rsid w:val="00762A2E"/>
    <w:rsid w:val="00762B87"/>
    <w:rsid w:val="00762ECA"/>
    <w:rsid w:val="00763B7F"/>
    <w:rsid w:val="00763D13"/>
    <w:rsid w:val="00763E87"/>
    <w:rsid w:val="00763F98"/>
    <w:rsid w:val="007643EF"/>
    <w:rsid w:val="0076481A"/>
    <w:rsid w:val="00764A0E"/>
    <w:rsid w:val="00764F74"/>
    <w:rsid w:val="0076530B"/>
    <w:rsid w:val="007655E3"/>
    <w:rsid w:val="00765688"/>
    <w:rsid w:val="00765721"/>
    <w:rsid w:val="00765FBA"/>
    <w:rsid w:val="00766766"/>
    <w:rsid w:val="00766853"/>
    <w:rsid w:val="00766975"/>
    <w:rsid w:val="00766B96"/>
    <w:rsid w:val="00766BB2"/>
    <w:rsid w:val="00766D9A"/>
    <w:rsid w:val="00766EAF"/>
    <w:rsid w:val="007671BA"/>
    <w:rsid w:val="007671FD"/>
    <w:rsid w:val="00767B72"/>
    <w:rsid w:val="00770286"/>
    <w:rsid w:val="0077042D"/>
    <w:rsid w:val="00770D6A"/>
    <w:rsid w:val="00771069"/>
    <w:rsid w:val="00771201"/>
    <w:rsid w:val="007717E9"/>
    <w:rsid w:val="00771CFA"/>
    <w:rsid w:val="00771D46"/>
    <w:rsid w:val="00772622"/>
    <w:rsid w:val="00772871"/>
    <w:rsid w:val="00772A14"/>
    <w:rsid w:val="00772B05"/>
    <w:rsid w:val="00772BEC"/>
    <w:rsid w:val="00772DFF"/>
    <w:rsid w:val="00772EAB"/>
    <w:rsid w:val="00773283"/>
    <w:rsid w:val="0077345C"/>
    <w:rsid w:val="00773603"/>
    <w:rsid w:val="00773F40"/>
    <w:rsid w:val="00773F94"/>
    <w:rsid w:val="007740E7"/>
    <w:rsid w:val="00774136"/>
    <w:rsid w:val="00774178"/>
    <w:rsid w:val="00774242"/>
    <w:rsid w:val="00774621"/>
    <w:rsid w:val="0077476C"/>
    <w:rsid w:val="00774777"/>
    <w:rsid w:val="00774890"/>
    <w:rsid w:val="00774961"/>
    <w:rsid w:val="007749E9"/>
    <w:rsid w:val="00774C62"/>
    <w:rsid w:val="00774D55"/>
    <w:rsid w:val="00774E23"/>
    <w:rsid w:val="00775817"/>
    <w:rsid w:val="00775876"/>
    <w:rsid w:val="0077596D"/>
    <w:rsid w:val="00775DD5"/>
    <w:rsid w:val="007762F2"/>
    <w:rsid w:val="007763CE"/>
    <w:rsid w:val="007764BA"/>
    <w:rsid w:val="007766F0"/>
    <w:rsid w:val="00776A3A"/>
    <w:rsid w:val="00777B51"/>
    <w:rsid w:val="007806B2"/>
    <w:rsid w:val="007808DE"/>
    <w:rsid w:val="00780CBB"/>
    <w:rsid w:val="0078101F"/>
    <w:rsid w:val="00781189"/>
    <w:rsid w:val="00781B5A"/>
    <w:rsid w:val="00781E1A"/>
    <w:rsid w:val="00783197"/>
    <w:rsid w:val="00783752"/>
    <w:rsid w:val="00783B1B"/>
    <w:rsid w:val="00783E08"/>
    <w:rsid w:val="007842B8"/>
    <w:rsid w:val="00784970"/>
    <w:rsid w:val="00784A19"/>
    <w:rsid w:val="00784BD8"/>
    <w:rsid w:val="00784D8C"/>
    <w:rsid w:val="00784EA4"/>
    <w:rsid w:val="0078526B"/>
    <w:rsid w:val="00785389"/>
    <w:rsid w:val="00785478"/>
    <w:rsid w:val="00785573"/>
    <w:rsid w:val="007855F3"/>
    <w:rsid w:val="007856DA"/>
    <w:rsid w:val="00785BC4"/>
    <w:rsid w:val="007861D4"/>
    <w:rsid w:val="007862EF"/>
    <w:rsid w:val="00786B8E"/>
    <w:rsid w:val="00786D1A"/>
    <w:rsid w:val="00787592"/>
    <w:rsid w:val="00787979"/>
    <w:rsid w:val="00787D59"/>
    <w:rsid w:val="00787F70"/>
    <w:rsid w:val="007908F5"/>
    <w:rsid w:val="00790961"/>
    <w:rsid w:val="007909DC"/>
    <w:rsid w:val="00790C9A"/>
    <w:rsid w:val="00790D2F"/>
    <w:rsid w:val="00790F0F"/>
    <w:rsid w:val="00790F89"/>
    <w:rsid w:val="007910EE"/>
    <w:rsid w:val="007916F4"/>
    <w:rsid w:val="007917FA"/>
    <w:rsid w:val="00791A36"/>
    <w:rsid w:val="00791D06"/>
    <w:rsid w:val="00792261"/>
    <w:rsid w:val="0079255A"/>
    <w:rsid w:val="00792577"/>
    <w:rsid w:val="00792940"/>
    <w:rsid w:val="00792EF1"/>
    <w:rsid w:val="007930B7"/>
    <w:rsid w:val="00793206"/>
    <w:rsid w:val="007939E0"/>
    <w:rsid w:val="00793EA9"/>
    <w:rsid w:val="00793F3F"/>
    <w:rsid w:val="00794953"/>
    <w:rsid w:val="00794A82"/>
    <w:rsid w:val="00794B11"/>
    <w:rsid w:val="00794BA2"/>
    <w:rsid w:val="00794C3D"/>
    <w:rsid w:val="00794D43"/>
    <w:rsid w:val="00794F63"/>
    <w:rsid w:val="00794F71"/>
    <w:rsid w:val="007951E1"/>
    <w:rsid w:val="0079553F"/>
    <w:rsid w:val="00795808"/>
    <w:rsid w:val="007959D0"/>
    <w:rsid w:val="00795C7B"/>
    <w:rsid w:val="00795DDB"/>
    <w:rsid w:val="007961C1"/>
    <w:rsid w:val="007962AC"/>
    <w:rsid w:val="007962CC"/>
    <w:rsid w:val="007967A1"/>
    <w:rsid w:val="00796D11"/>
    <w:rsid w:val="00796D2F"/>
    <w:rsid w:val="00796D71"/>
    <w:rsid w:val="00797AFA"/>
    <w:rsid w:val="00797F1A"/>
    <w:rsid w:val="007A0098"/>
    <w:rsid w:val="007A05F9"/>
    <w:rsid w:val="007A0774"/>
    <w:rsid w:val="007A0AA0"/>
    <w:rsid w:val="007A0AD0"/>
    <w:rsid w:val="007A0E44"/>
    <w:rsid w:val="007A0E7C"/>
    <w:rsid w:val="007A0F43"/>
    <w:rsid w:val="007A1025"/>
    <w:rsid w:val="007A10F6"/>
    <w:rsid w:val="007A193C"/>
    <w:rsid w:val="007A1DA8"/>
    <w:rsid w:val="007A231B"/>
    <w:rsid w:val="007A23E6"/>
    <w:rsid w:val="007A24BC"/>
    <w:rsid w:val="007A2600"/>
    <w:rsid w:val="007A2986"/>
    <w:rsid w:val="007A2A83"/>
    <w:rsid w:val="007A2F0E"/>
    <w:rsid w:val="007A2FD1"/>
    <w:rsid w:val="007A307F"/>
    <w:rsid w:val="007A3165"/>
    <w:rsid w:val="007A3219"/>
    <w:rsid w:val="007A3A4E"/>
    <w:rsid w:val="007A3A56"/>
    <w:rsid w:val="007A4645"/>
    <w:rsid w:val="007A485A"/>
    <w:rsid w:val="007A4AC4"/>
    <w:rsid w:val="007A4E36"/>
    <w:rsid w:val="007A5074"/>
    <w:rsid w:val="007A52AE"/>
    <w:rsid w:val="007A5AC8"/>
    <w:rsid w:val="007A6040"/>
    <w:rsid w:val="007A6510"/>
    <w:rsid w:val="007A651D"/>
    <w:rsid w:val="007A6A48"/>
    <w:rsid w:val="007A6E72"/>
    <w:rsid w:val="007A6F46"/>
    <w:rsid w:val="007A706A"/>
    <w:rsid w:val="007A7ED1"/>
    <w:rsid w:val="007A7F52"/>
    <w:rsid w:val="007A7F78"/>
    <w:rsid w:val="007B02C0"/>
    <w:rsid w:val="007B09AB"/>
    <w:rsid w:val="007B0D91"/>
    <w:rsid w:val="007B0F21"/>
    <w:rsid w:val="007B11B4"/>
    <w:rsid w:val="007B19C6"/>
    <w:rsid w:val="007B1B37"/>
    <w:rsid w:val="007B1BA9"/>
    <w:rsid w:val="007B1D0B"/>
    <w:rsid w:val="007B2270"/>
    <w:rsid w:val="007B2573"/>
    <w:rsid w:val="007B25EF"/>
    <w:rsid w:val="007B2D4C"/>
    <w:rsid w:val="007B401A"/>
    <w:rsid w:val="007B4090"/>
    <w:rsid w:val="007B4318"/>
    <w:rsid w:val="007B4DE0"/>
    <w:rsid w:val="007B4E1A"/>
    <w:rsid w:val="007B4ED8"/>
    <w:rsid w:val="007B52BE"/>
    <w:rsid w:val="007B5348"/>
    <w:rsid w:val="007B543E"/>
    <w:rsid w:val="007B5523"/>
    <w:rsid w:val="007B5965"/>
    <w:rsid w:val="007B596F"/>
    <w:rsid w:val="007B63E5"/>
    <w:rsid w:val="007B64A0"/>
    <w:rsid w:val="007B69AD"/>
    <w:rsid w:val="007B6CE3"/>
    <w:rsid w:val="007B6CFA"/>
    <w:rsid w:val="007B7247"/>
    <w:rsid w:val="007B7549"/>
    <w:rsid w:val="007B785A"/>
    <w:rsid w:val="007B7983"/>
    <w:rsid w:val="007B7D36"/>
    <w:rsid w:val="007B7E9E"/>
    <w:rsid w:val="007C00CF"/>
    <w:rsid w:val="007C0118"/>
    <w:rsid w:val="007C0392"/>
    <w:rsid w:val="007C03D2"/>
    <w:rsid w:val="007C0815"/>
    <w:rsid w:val="007C1235"/>
    <w:rsid w:val="007C181B"/>
    <w:rsid w:val="007C22CB"/>
    <w:rsid w:val="007C2936"/>
    <w:rsid w:val="007C2C59"/>
    <w:rsid w:val="007C2D61"/>
    <w:rsid w:val="007C2DFD"/>
    <w:rsid w:val="007C2F88"/>
    <w:rsid w:val="007C2FAC"/>
    <w:rsid w:val="007C31C3"/>
    <w:rsid w:val="007C3866"/>
    <w:rsid w:val="007C3A1C"/>
    <w:rsid w:val="007C3B6D"/>
    <w:rsid w:val="007C3CBA"/>
    <w:rsid w:val="007C3D9F"/>
    <w:rsid w:val="007C464E"/>
    <w:rsid w:val="007C46D4"/>
    <w:rsid w:val="007C4780"/>
    <w:rsid w:val="007C4B32"/>
    <w:rsid w:val="007C4F65"/>
    <w:rsid w:val="007C5050"/>
    <w:rsid w:val="007C507F"/>
    <w:rsid w:val="007C56B2"/>
    <w:rsid w:val="007C57BF"/>
    <w:rsid w:val="007C5C86"/>
    <w:rsid w:val="007C5F69"/>
    <w:rsid w:val="007C643A"/>
    <w:rsid w:val="007C6551"/>
    <w:rsid w:val="007C69E9"/>
    <w:rsid w:val="007C69F0"/>
    <w:rsid w:val="007C6F96"/>
    <w:rsid w:val="007C7263"/>
    <w:rsid w:val="007C759A"/>
    <w:rsid w:val="007C7A58"/>
    <w:rsid w:val="007C7BB4"/>
    <w:rsid w:val="007D0421"/>
    <w:rsid w:val="007D0B70"/>
    <w:rsid w:val="007D14CA"/>
    <w:rsid w:val="007D14D5"/>
    <w:rsid w:val="007D1590"/>
    <w:rsid w:val="007D1ACA"/>
    <w:rsid w:val="007D1B6F"/>
    <w:rsid w:val="007D1DDF"/>
    <w:rsid w:val="007D2033"/>
    <w:rsid w:val="007D27C0"/>
    <w:rsid w:val="007D28E0"/>
    <w:rsid w:val="007D29C3"/>
    <w:rsid w:val="007D30DA"/>
    <w:rsid w:val="007D35FB"/>
    <w:rsid w:val="007D36C2"/>
    <w:rsid w:val="007D3A68"/>
    <w:rsid w:val="007D3BFF"/>
    <w:rsid w:val="007D3EBC"/>
    <w:rsid w:val="007D4351"/>
    <w:rsid w:val="007D4EAC"/>
    <w:rsid w:val="007D5111"/>
    <w:rsid w:val="007D515D"/>
    <w:rsid w:val="007D5235"/>
    <w:rsid w:val="007D535B"/>
    <w:rsid w:val="007D588C"/>
    <w:rsid w:val="007D591C"/>
    <w:rsid w:val="007D5924"/>
    <w:rsid w:val="007D594A"/>
    <w:rsid w:val="007D5F55"/>
    <w:rsid w:val="007D5FC3"/>
    <w:rsid w:val="007D6176"/>
    <w:rsid w:val="007D666D"/>
    <w:rsid w:val="007D6A07"/>
    <w:rsid w:val="007D6F71"/>
    <w:rsid w:val="007D7416"/>
    <w:rsid w:val="007D7CBE"/>
    <w:rsid w:val="007E01EE"/>
    <w:rsid w:val="007E02EE"/>
    <w:rsid w:val="007E03EB"/>
    <w:rsid w:val="007E0476"/>
    <w:rsid w:val="007E0665"/>
    <w:rsid w:val="007E0C8A"/>
    <w:rsid w:val="007E0CA4"/>
    <w:rsid w:val="007E13E0"/>
    <w:rsid w:val="007E18AD"/>
    <w:rsid w:val="007E1933"/>
    <w:rsid w:val="007E1CDA"/>
    <w:rsid w:val="007E1DA9"/>
    <w:rsid w:val="007E20AF"/>
    <w:rsid w:val="007E20F1"/>
    <w:rsid w:val="007E2131"/>
    <w:rsid w:val="007E2332"/>
    <w:rsid w:val="007E2434"/>
    <w:rsid w:val="007E3399"/>
    <w:rsid w:val="007E3566"/>
    <w:rsid w:val="007E39A2"/>
    <w:rsid w:val="007E3BC5"/>
    <w:rsid w:val="007E3FBD"/>
    <w:rsid w:val="007E4171"/>
    <w:rsid w:val="007E4244"/>
    <w:rsid w:val="007E4981"/>
    <w:rsid w:val="007E52DE"/>
    <w:rsid w:val="007E5801"/>
    <w:rsid w:val="007E59B9"/>
    <w:rsid w:val="007E5F3A"/>
    <w:rsid w:val="007E5FDF"/>
    <w:rsid w:val="007E6336"/>
    <w:rsid w:val="007E652F"/>
    <w:rsid w:val="007E65D8"/>
    <w:rsid w:val="007E6D02"/>
    <w:rsid w:val="007E6E34"/>
    <w:rsid w:val="007E6E35"/>
    <w:rsid w:val="007E6ED4"/>
    <w:rsid w:val="007E77AF"/>
    <w:rsid w:val="007E7B21"/>
    <w:rsid w:val="007E7B7A"/>
    <w:rsid w:val="007E7CB2"/>
    <w:rsid w:val="007F02ED"/>
    <w:rsid w:val="007F0358"/>
    <w:rsid w:val="007F0464"/>
    <w:rsid w:val="007F09A2"/>
    <w:rsid w:val="007F0A06"/>
    <w:rsid w:val="007F0A2F"/>
    <w:rsid w:val="007F0B24"/>
    <w:rsid w:val="007F0FB4"/>
    <w:rsid w:val="007F10B1"/>
    <w:rsid w:val="007F17A5"/>
    <w:rsid w:val="007F1973"/>
    <w:rsid w:val="007F1B34"/>
    <w:rsid w:val="007F1B90"/>
    <w:rsid w:val="007F1BE5"/>
    <w:rsid w:val="007F241D"/>
    <w:rsid w:val="007F2E51"/>
    <w:rsid w:val="007F3038"/>
    <w:rsid w:val="007F312D"/>
    <w:rsid w:val="007F328B"/>
    <w:rsid w:val="007F3437"/>
    <w:rsid w:val="007F37D3"/>
    <w:rsid w:val="007F387D"/>
    <w:rsid w:val="007F38C6"/>
    <w:rsid w:val="007F3925"/>
    <w:rsid w:val="007F395A"/>
    <w:rsid w:val="007F3D12"/>
    <w:rsid w:val="007F3D32"/>
    <w:rsid w:val="007F4122"/>
    <w:rsid w:val="007F43C3"/>
    <w:rsid w:val="007F47B3"/>
    <w:rsid w:val="007F4E01"/>
    <w:rsid w:val="007F51A0"/>
    <w:rsid w:val="007F5BD9"/>
    <w:rsid w:val="007F5F4B"/>
    <w:rsid w:val="007F6059"/>
    <w:rsid w:val="007F6074"/>
    <w:rsid w:val="007F6319"/>
    <w:rsid w:val="007F64C5"/>
    <w:rsid w:val="007F64E9"/>
    <w:rsid w:val="007F6706"/>
    <w:rsid w:val="007F697F"/>
    <w:rsid w:val="007F6FD8"/>
    <w:rsid w:val="007F7738"/>
    <w:rsid w:val="007F78CC"/>
    <w:rsid w:val="007F7D55"/>
    <w:rsid w:val="007F7D57"/>
    <w:rsid w:val="007F7EB9"/>
    <w:rsid w:val="007F7F7A"/>
    <w:rsid w:val="00800B38"/>
    <w:rsid w:val="00801178"/>
    <w:rsid w:val="00801E0A"/>
    <w:rsid w:val="0080274E"/>
    <w:rsid w:val="008029A6"/>
    <w:rsid w:val="00802F76"/>
    <w:rsid w:val="008030B3"/>
    <w:rsid w:val="0080348B"/>
    <w:rsid w:val="008036A9"/>
    <w:rsid w:val="00803766"/>
    <w:rsid w:val="00803951"/>
    <w:rsid w:val="00803E52"/>
    <w:rsid w:val="00803EE0"/>
    <w:rsid w:val="008042CB"/>
    <w:rsid w:val="0080434D"/>
    <w:rsid w:val="0080485A"/>
    <w:rsid w:val="00804877"/>
    <w:rsid w:val="00804C9B"/>
    <w:rsid w:val="00804D03"/>
    <w:rsid w:val="008055AF"/>
    <w:rsid w:val="0080580C"/>
    <w:rsid w:val="00805ACA"/>
    <w:rsid w:val="00805B7A"/>
    <w:rsid w:val="00806185"/>
    <w:rsid w:val="0080621F"/>
    <w:rsid w:val="008064ED"/>
    <w:rsid w:val="00806548"/>
    <w:rsid w:val="00806813"/>
    <w:rsid w:val="00806EF6"/>
    <w:rsid w:val="0080761F"/>
    <w:rsid w:val="00807739"/>
    <w:rsid w:val="00807C32"/>
    <w:rsid w:val="00807D8A"/>
    <w:rsid w:val="00807DB2"/>
    <w:rsid w:val="00807EEB"/>
    <w:rsid w:val="008107BB"/>
    <w:rsid w:val="008108F4"/>
    <w:rsid w:val="00810CD9"/>
    <w:rsid w:val="008117D4"/>
    <w:rsid w:val="0081186D"/>
    <w:rsid w:val="00811E5E"/>
    <w:rsid w:val="00811E60"/>
    <w:rsid w:val="00811FE6"/>
    <w:rsid w:val="00812D66"/>
    <w:rsid w:val="008132EF"/>
    <w:rsid w:val="00813AF0"/>
    <w:rsid w:val="00813BA8"/>
    <w:rsid w:val="00813BBA"/>
    <w:rsid w:val="008142AC"/>
    <w:rsid w:val="00814B59"/>
    <w:rsid w:val="00814E66"/>
    <w:rsid w:val="00814F83"/>
    <w:rsid w:val="00815080"/>
    <w:rsid w:val="00815177"/>
    <w:rsid w:val="008154A4"/>
    <w:rsid w:val="0081552A"/>
    <w:rsid w:val="00816450"/>
    <w:rsid w:val="00816974"/>
    <w:rsid w:val="00816FE4"/>
    <w:rsid w:val="00817137"/>
    <w:rsid w:val="0081746E"/>
    <w:rsid w:val="008176F6"/>
    <w:rsid w:val="0081781C"/>
    <w:rsid w:val="0081796D"/>
    <w:rsid w:val="00820139"/>
    <w:rsid w:val="00820454"/>
    <w:rsid w:val="008204EF"/>
    <w:rsid w:val="00820650"/>
    <w:rsid w:val="008212D0"/>
    <w:rsid w:val="00821453"/>
    <w:rsid w:val="00821504"/>
    <w:rsid w:val="008219B5"/>
    <w:rsid w:val="00821C3F"/>
    <w:rsid w:val="00822CB9"/>
    <w:rsid w:val="00822D26"/>
    <w:rsid w:val="008231B1"/>
    <w:rsid w:val="008231BD"/>
    <w:rsid w:val="0082364E"/>
    <w:rsid w:val="00823663"/>
    <w:rsid w:val="008236FE"/>
    <w:rsid w:val="00823734"/>
    <w:rsid w:val="008239B4"/>
    <w:rsid w:val="00823D09"/>
    <w:rsid w:val="00824527"/>
    <w:rsid w:val="00824565"/>
    <w:rsid w:val="00824A5A"/>
    <w:rsid w:val="0082519E"/>
    <w:rsid w:val="008259DC"/>
    <w:rsid w:val="00825A1D"/>
    <w:rsid w:val="00825B27"/>
    <w:rsid w:val="00825F47"/>
    <w:rsid w:val="00826C9A"/>
    <w:rsid w:val="00826F3F"/>
    <w:rsid w:val="008278C4"/>
    <w:rsid w:val="00827C82"/>
    <w:rsid w:val="00830C3D"/>
    <w:rsid w:val="00830C76"/>
    <w:rsid w:val="00831088"/>
    <w:rsid w:val="008311ED"/>
    <w:rsid w:val="00831406"/>
    <w:rsid w:val="0083142D"/>
    <w:rsid w:val="00831C39"/>
    <w:rsid w:val="00831F0B"/>
    <w:rsid w:val="0083203B"/>
    <w:rsid w:val="008320BB"/>
    <w:rsid w:val="00832130"/>
    <w:rsid w:val="008324D4"/>
    <w:rsid w:val="00832755"/>
    <w:rsid w:val="00832992"/>
    <w:rsid w:val="00833582"/>
    <w:rsid w:val="0083366A"/>
    <w:rsid w:val="00833776"/>
    <w:rsid w:val="00833871"/>
    <w:rsid w:val="00834052"/>
    <w:rsid w:val="0083440D"/>
    <w:rsid w:val="00834484"/>
    <w:rsid w:val="00834606"/>
    <w:rsid w:val="008349DB"/>
    <w:rsid w:val="00834CFD"/>
    <w:rsid w:val="00834D1D"/>
    <w:rsid w:val="00834D59"/>
    <w:rsid w:val="00835017"/>
    <w:rsid w:val="00835525"/>
    <w:rsid w:val="008355B6"/>
    <w:rsid w:val="008356AC"/>
    <w:rsid w:val="0083580E"/>
    <w:rsid w:val="00835B91"/>
    <w:rsid w:val="00835DC1"/>
    <w:rsid w:val="00835DE7"/>
    <w:rsid w:val="00835E0D"/>
    <w:rsid w:val="008360FD"/>
    <w:rsid w:val="00836560"/>
    <w:rsid w:val="00836994"/>
    <w:rsid w:val="00836A3E"/>
    <w:rsid w:val="00836B3C"/>
    <w:rsid w:val="008375DD"/>
    <w:rsid w:val="008376C9"/>
    <w:rsid w:val="008400EE"/>
    <w:rsid w:val="0084026F"/>
    <w:rsid w:val="008402EB"/>
    <w:rsid w:val="00840379"/>
    <w:rsid w:val="00840443"/>
    <w:rsid w:val="00840E12"/>
    <w:rsid w:val="0084181F"/>
    <w:rsid w:val="008418F2"/>
    <w:rsid w:val="00841BF7"/>
    <w:rsid w:val="00842178"/>
    <w:rsid w:val="008423B8"/>
    <w:rsid w:val="008423DC"/>
    <w:rsid w:val="0084265A"/>
    <w:rsid w:val="00842695"/>
    <w:rsid w:val="00842758"/>
    <w:rsid w:val="008427B1"/>
    <w:rsid w:val="00842944"/>
    <w:rsid w:val="00842AD0"/>
    <w:rsid w:val="00842BC2"/>
    <w:rsid w:val="008432BF"/>
    <w:rsid w:val="008433BB"/>
    <w:rsid w:val="00843962"/>
    <w:rsid w:val="008439BD"/>
    <w:rsid w:val="00843CB2"/>
    <w:rsid w:val="00844517"/>
    <w:rsid w:val="00844651"/>
    <w:rsid w:val="00844C6F"/>
    <w:rsid w:val="00844E37"/>
    <w:rsid w:val="00844E3F"/>
    <w:rsid w:val="00844F5A"/>
    <w:rsid w:val="0084515A"/>
    <w:rsid w:val="008455A2"/>
    <w:rsid w:val="0084572A"/>
    <w:rsid w:val="00845CCF"/>
    <w:rsid w:val="00845DC3"/>
    <w:rsid w:val="00845E2D"/>
    <w:rsid w:val="00846190"/>
    <w:rsid w:val="008461CF"/>
    <w:rsid w:val="008463AD"/>
    <w:rsid w:val="008467BC"/>
    <w:rsid w:val="00846A4A"/>
    <w:rsid w:val="00846A86"/>
    <w:rsid w:val="00846AE6"/>
    <w:rsid w:val="00846CAB"/>
    <w:rsid w:val="00846D9E"/>
    <w:rsid w:val="00846E44"/>
    <w:rsid w:val="0084716B"/>
    <w:rsid w:val="008471CB"/>
    <w:rsid w:val="00847490"/>
    <w:rsid w:val="0084794F"/>
    <w:rsid w:val="00847D89"/>
    <w:rsid w:val="008502EB"/>
    <w:rsid w:val="00850320"/>
    <w:rsid w:val="0085057D"/>
    <w:rsid w:val="00850714"/>
    <w:rsid w:val="00851232"/>
    <w:rsid w:val="008513BC"/>
    <w:rsid w:val="00851A27"/>
    <w:rsid w:val="00851B02"/>
    <w:rsid w:val="008527FE"/>
    <w:rsid w:val="00852F30"/>
    <w:rsid w:val="00852F6A"/>
    <w:rsid w:val="00853041"/>
    <w:rsid w:val="0085318C"/>
    <w:rsid w:val="00853571"/>
    <w:rsid w:val="00853789"/>
    <w:rsid w:val="00853BEF"/>
    <w:rsid w:val="00853C42"/>
    <w:rsid w:val="0085404E"/>
    <w:rsid w:val="00854129"/>
    <w:rsid w:val="008544C9"/>
    <w:rsid w:val="00855425"/>
    <w:rsid w:val="0085545B"/>
    <w:rsid w:val="00855AF6"/>
    <w:rsid w:val="00855E1C"/>
    <w:rsid w:val="00855ECA"/>
    <w:rsid w:val="00855FA3"/>
    <w:rsid w:val="008563C2"/>
    <w:rsid w:val="00856586"/>
    <w:rsid w:val="00856F13"/>
    <w:rsid w:val="008570CF"/>
    <w:rsid w:val="00857623"/>
    <w:rsid w:val="008578CC"/>
    <w:rsid w:val="00857CEF"/>
    <w:rsid w:val="00860496"/>
    <w:rsid w:val="0086052E"/>
    <w:rsid w:val="00860C3F"/>
    <w:rsid w:val="0086136B"/>
    <w:rsid w:val="00861545"/>
    <w:rsid w:val="00861E3F"/>
    <w:rsid w:val="0086204C"/>
    <w:rsid w:val="0086243F"/>
    <w:rsid w:val="008624A1"/>
    <w:rsid w:val="008625C5"/>
    <w:rsid w:val="00862606"/>
    <w:rsid w:val="008626DC"/>
    <w:rsid w:val="008628F6"/>
    <w:rsid w:val="0086335A"/>
    <w:rsid w:val="00863BFC"/>
    <w:rsid w:val="00864337"/>
    <w:rsid w:val="00864969"/>
    <w:rsid w:val="00864BD7"/>
    <w:rsid w:val="00864CE8"/>
    <w:rsid w:val="00864D52"/>
    <w:rsid w:val="00864ED6"/>
    <w:rsid w:val="00864FB6"/>
    <w:rsid w:val="008650B3"/>
    <w:rsid w:val="0086525E"/>
    <w:rsid w:val="00865370"/>
    <w:rsid w:val="00865591"/>
    <w:rsid w:val="008658E5"/>
    <w:rsid w:val="008659C5"/>
    <w:rsid w:val="00865BB8"/>
    <w:rsid w:val="00865D3C"/>
    <w:rsid w:val="0086610F"/>
    <w:rsid w:val="00866152"/>
    <w:rsid w:val="00866713"/>
    <w:rsid w:val="00866A9C"/>
    <w:rsid w:val="00866AF4"/>
    <w:rsid w:val="00866BB7"/>
    <w:rsid w:val="00867D9B"/>
    <w:rsid w:val="00867ED4"/>
    <w:rsid w:val="008701B3"/>
    <w:rsid w:val="00870A4B"/>
    <w:rsid w:val="00870AB4"/>
    <w:rsid w:val="00870B79"/>
    <w:rsid w:val="00871150"/>
    <w:rsid w:val="008720F8"/>
    <w:rsid w:val="00872196"/>
    <w:rsid w:val="008723C7"/>
    <w:rsid w:val="008729AF"/>
    <w:rsid w:val="00872A60"/>
    <w:rsid w:val="00872D36"/>
    <w:rsid w:val="00872DB4"/>
    <w:rsid w:val="00872ECA"/>
    <w:rsid w:val="008731F0"/>
    <w:rsid w:val="0087337D"/>
    <w:rsid w:val="0087338A"/>
    <w:rsid w:val="008734FE"/>
    <w:rsid w:val="008735D6"/>
    <w:rsid w:val="00873A27"/>
    <w:rsid w:val="008740A1"/>
    <w:rsid w:val="00874524"/>
    <w:rsid w:val="00874881"/>
    <w:rsid w:val="00874924"/>
    <w:rsid w:val="00874B70"/>
    <w:rsid w:val="00874BC3"/>
    <w:rsid w:val="00874E8C"/>
    <w:rsid w:val="00875056"/>
    <w:rsid w:val="008759CE"/>
    <w:rsid w:val="00875A24"/>
    <w:rsid w:val="00875F68"/>
    <w:rsid w:val="0087635B"/>
    <w:rsid w:val="008776E6"/>
    <w:rsid w:val="00877CE4"/>
    <w:rsid w:val="00877F61"/>
    <w:rsid w:val="00880147"/>
    <w:rsid w:val="008803E7"/>
    <w:rsid w:val="008803FF"/>
    <w:rsid w:val="008805B8"/>
    <w:rsid w:val="008807EE"/>
    <w:rsid w:val="00880CE3"/>
    <w:rsid w:val="00880ED8"/>
    <w:rsid w:val="008810B6"/>
    <w:rsid w:val="008811E9"/>
    <w:rsid w:val="00881383"/>
    <w:rsid w:val="008815B3"/>
    <w:rsid w:val="008816AD"/>
    <w:rsid w:val="0088176E"/>
    <w:rsid w:val="008817A5"/>
    <w:rsid w:val="008822F1"/>
    <w:rsid w:val="008824BA"/>
    <w:rsid w:val="00882AF8"/>
    <w:rsid w:val="00882D45"/>
    <w:rsid w:val="00882FDF"/>
    <w:rsid w:val="00882FE5"/>
    <w:rsid w:val="008835BA"/>
    <w:rsid w:val="0088371E"/>
    <w:rsid w:val="00883791"/>
    <w:rsid w:val="0088399C"/>
    <w:rsid w:val="00883A7F"/>
    <w:rsid w:val="00883F45"/>
    <w:rsid w:val="00884857"/>
    <w:rsid w:val="0088559F"/>
    <w:rsid w:val="008855BC"/>
    <w:rsid w:val="00885856"/>
    <w:rsid w:val="00885B62"/>
    <w:rsid w:val="00885D01"/>
    <w:rsid w:val="00885E7D"/>
    <w:rsid w:val="00885F9E"/>
    <w:rsid w:val="008860B2"/>
    <w:rsid w:val="00886300"/>
    <w:rsid w:val="00886435"/>
    <w:rsid w:val="008866E4"/>
    <w:rsid w:val="00886A9D"/>
    <w:rsid w:val="00886AE9"/>
    <w:rsid w:val="00886B40"/>
    <w:rsid w:val="00886EFA"/>
    <w:rsid w:val="00890273"/>
    <w:rsid w:val="008904EB"/>
    <w:rsid w:val="0089053B"/>
    <w:rsid w:val="0089103F"/>
    <w:rsid w:val="0089157E"/>
    <w:rsid w:val="008923F3"/>
    <w:rsid w:val="00892945"/>
    <w:rsid w:val="00892B71"/>
    <w:rsid w:val="00893397"/>
    <w:rsid w:val="008934A0"/>
    <w:rsid w:val="0089350F"/>
    <w:rsid w:val="00893A78"/>
    <w:rsid w:val="00893B26"/>
    <w:rsid w:val="0089442F"/>
    <w:rsid w:val="00894AC1"/>
    <w:rsid w:val="0089523D"/>
    <w:rsid w:val="0089564A"/>
    <w:rsid w:val="008965FE"/>
    <w:rsid w:val="00896625"/>
    <w:rsid w:val="00896CF1"/>
    <w:rsid w:val="00896E92"/>
    <w:rsid w:val="00896E94"/>
    <w:rsid w:val="00896F75"/>
    <w:rsid w:val="00896FC5"/>
    <w:rsid w:val="0089712F"/>
    <w:rsid w:val="00897500"/>
    <w:rsid w:val="0089764C"/>
    <w:rsid w:val="0089775B"/>
    <w:rsid w:val="00897FF0"/>
    <w:rsid w:val="008A00DC"/>
    <w:rsid w:val="008A026E"/>
    <w:rsid w:val="008A04C8"/>
    <w:rsid w:val="008A067A"/>
    <w:rsid w:val="008A13F7"/>
    <w:rsid w:val="008A1767"/>
    <w:rsid w:val="008A1E30"/>
    <w:rsid w:val="008A1EDC"/>
    <w:rsid w:val="008A2451"/>
    <w:rsid w:val="008A2FF9"/>
    <w:rsid w:val="008A3106"/>
    <w:rsid w:val="008A3433"/>
    <w:rsid w:val="008A3434"/>
    <w:rsid w:val="008A374E"/>
    <w:rsid w:val="008A39F7"/>
    <w:rsid w:val="008A3DB5"/>
    <w:rsid w:val="008A4078"/>
    <w:rsid w:val="008A410C"/>
    <w:rsid w:val="008A423C"/>
    <w:rsid w:val="008A425E"/>
    <w:rsid w:val="008A42EE"/>
    <w:rsid w:val="008A4AB4"/>
    <w:rsid w:val="008A4EEE"/>
    <w:rsid w:val="008A4FA6"/>
    <w:rsid w:val="008A52CA"/>
    <w:rsid w:val="008A589F"/>
    <w:rsid w:val="008A5B13"/>
    <w:rsid w:val="008A5DF7"/>
    <w:rsid w:val="008A6476"/>
    <w:rsid w:val="008A6731"/>
    <w:rsid w:val="008A67FE"/>
    <w:rsid w:val="008A690A"/>
    <w:rsid w:val="008A6E34"/>
    <w:rsid w:val="008A7001"/>
    <w:rsid w:val="008A71A8"/>
    <w:rsid w:val="008A7380"/>
    <w:rsid w:val="008A7751"/>
    <w:rsid w:val="008B0351"/>
    <w:rsid w:val="008B035F"/>
    <w:rsid w:val="008B0E74"/>
    <w:rsid w:val="008B1051"/>
    <w:rsid w:val="008B15B8"/>
    <w:rsid w:val="008B1E6B"/>
    <w:rsid w:val="008B2234"/>
    <w:rsid w:val="008B26FB"/>
    <w:rsid w:val="008B2D55"/>
    <w:rsid w:val="008B2FF8"/>
    <w:rsid w:val="008B3017"/>
    <w:rsid w:val="008B3547"/>
    <w:rsid w:val="008B3705"/>
    <w:rsid w:val="008B384C"/>
    <w:rsid w:val="008B38CE"/>
    <w:rsid w:val="008B3937"/>
    <w:rsid w:val="008B3969"/>
    <w:rsid w:val="008B3EBA"/>
    <w:rsid w:val="008B3F11"/>
    <w:rsid w:val="008B457C"/>
    <w:rsid w:val="008B4DBF"/>
    <w:rsid w:val="008B556A"/>
    <w:rsid w:val="008B5843"/>
    <w:rsid w:val="008B58A2"/>
    <w:rsid w:val="008B5EC2"/>
    <w:rsid w:val="008B5EF8"/>
    <w:rsid w:val="008B5FDC"/>
    <w:rsid w:val="008B6693"/>
    <w:rsid w:val="008B6D19"/>
    <w:rsid w:val="008B702B"/>
    <w:rsid w:val="008B704F"/>
    <w:rsid w:val="008B719A"/>
    <w:rsid w:val="008B727B"/>
    <w:rsid w:val="008B72C1"/>
    <w:rsid w:val="008B7A71"/>
    <w:rsid w:val="008B7D23"/>
    <w:rsid w:val="008B7F55"/>
    <w:rsid w:val="008C0E85"/>
    <w:rsid w:val="008C0F51"/>
    <w:rsid w:val="008C12AE"/>
    <w:rsid w:val="008C12DF"/>
    <w:rsid w:val="008C1622"/>
    <w:rsid w:val="008C1F91"/>
    <w:rsid w:val="008C2659"/>
    <w:rsid w:val="008C2BF6"/>
    <w:rsid w:val="008C3BD1"/>
    <w:rsid w:val="008C43D0"/>
    <w:rsid w:val="008C446A"/>
    <w:rsid w:val="008C468C"/>
    <w:rsid w:val="008C4707"/>
    <w:rsid w:val="008C47A9"/>
    <w:rsid w:val="008C4CD1"/>
    <w:rsid w:val="008C4E0B"/>
    <w:rsid w:val="008C4E4B"/>
    <w:rsid w:val="008C50A9"/>
    <w:rsid w:val="008C5347"/>
    <w:rsid w:val="008C53DC"/>
    <w:rsid w:val="008C5423"/>
    <w:rsid w:val="008C544E"/>
    <w:rsid w:val="008C5DA2"/>
    <w:rsid w:val="008C5FDC"/>
    <w:rsid w:val="008C601F"/>
    <w:rsid w:val="008C6099"/>
    <w:rsid w:val="008C6160"/>
    <w:rsid w:val="008C6270"/>
    <w:rsid w:val="008C64F7"/>
    <w:rsid w:val="008C6580"/>
    <w:rsid w:val="008C6D98"/>
    <w:rsid w:val="008C7360"/>
    <w:rsid w:val="008C7616"/>
    <w:rsid w:val="008C77AA"/>
    <w:rsid w:val="008C7CEE"/>
    <w:rsid w:val="008D0709"/>
    <w:rsid w:val="008D0C16"/>
    <w:rsid w:val="008D0F99"/>
    <w:rsid w:val="008D1162"/>
    <w:rsid w:val="008D14AA"/>
    <w:rsid w:val="008D1918"/>
    <w:rsid w:val="008D19FB"/>
    <w:rsid w:val="008D22B5"/>
    <w:rsid w:val="008D22BC"/>
    <w:rsid w:val="008D2534"/>
    <w:rsid w:val="008D25CC"/>
    <w:rsid w:val="008D2ED5"/>
    <w:rsid w:val="008D2F41"/>
    <w:rsid w:val="008D3153"/>
    <w:rsid w:val="008D3D09"/>
    <w:rsid w:val="008D3FC0"/>
    <w:rsid w:val="008D454E"/>
    <w:rsid w:val="008D4D5E"/>
    <w:rsid w:val="008D4EB2"/>
    <w:rsid w:val="008D562B"/>
    <w:rsid w:val="008D57AD"/>
    <w:rsid w:val="008D580F"/>
    <w:rsid w:val="008D58CE"/>
    <w:rsid w:val="008D59B0"/>
    <w:rsid w:val="008D5E9F"/>
    <w:rsid w:val="008D5F3C"/>
    <w:rsid w:val="008D5F54"/>
    <w:rsid w:val="008D65C9"/>
    <w:rsid w:val="008D6602"/>
    <w:rsid w:val="008D68C9"/>
    <w:rsid w:val="008D72F6"/>
    <w:rsid w:val="008D73C4"/>
    <w:rsid w:val="008D7435"/>
    <w:rsid w:val="008E0233"/>
    <w:rsid w:val="008E037B"/>
    <w:rsid w:val="008E092A"/>
    <w:rsid w:val="008E0B08"/>
    <w:rsid w:val="008E0F27"/>
    <w:rsid w:val="008E1313"/>
    <w:rsid w:val="008E1AD3"/>
    <w:rsid w:val="008E25D7"/>
    <w:rsid w:val="008E3227"/>
    <w:rsid w:val="008E3336"/>
    <w:rsid w:val="008E33CD"/>
    <w:rsid w:val="008E33FC"/>
    <w:rsid w:val="008E3414"/>
    <w:rsid w:val="008E34E7"/>
    <w:rsid w:val="008E36D9"/>
    <w:rsid w:val="008E3838"/>
    <w:rsid w:val="008E3ED6"/>
    <w:rsid w:val="008E42E4"/>
    <w:rsid w:val="008E46B7"/>
    <w:rsid w:val="008E594A"/>
    <w:rsid w:val="008E596B"/>
    <w:rsid w:val="008E598E"/>
    <w:rsid w:val="008E5E8C"/>
    <w:rsid w:val="008E603C"/>
    <w:rsid w:val="008E6A91"/>
    <w:rsid w:val="008E6BC4"/>
    <w:rsid w:val="008E6CA7"/>
    <w:rsid w:val="008E6EBD"/>
    <w:rsid w:val="008E6FBE"/>
    <w:rsid w:val="008E704F"/>
    <w:rsid w:val="008E721E"/>
    <w:rsid w:val="008E7287"/>
    <w:rsid w:val="008E77BF"/>
    <w:rsid w:val="008E7C4D"/>
    <w:rsid w:val="008E7CC9"/>
    <w:rsid w:val="008E7EC5"/>
    <w:rsid w:val="008F033E"/>
    <w:rsid w:val="008F05E3"/>
    <w:rsid w:val="008F0673"/>
    <w:rsid w:val="008F06AC"/>
    <w:rsid w:val="008F0753"/>
    <w:rsid w:val="008F0FD5"/>
    <w:rsid w:val="008F128E"/>
    <w:rsid w:val="008F12D5"/>
    <w:rsid w:val="008F1522"/>
    <w:rsid w:val="008F1720"/>
    <w:rsid w:val="008F1801"/>
    <w:rsid w:val="008F1CAA"/>
    <w:rsid w:val="008F20BF"/>
    <w:rsid w:val="008F2680"/>
    <w:rsid w:val="008F269F"/>
    <w:rsid w:val="008F28F9"/>
    <w:rsid w:val="008F2982"/>
    <w:rsid w:val="008F2E8B"/>
    <w:rsid w:val="008F3209"/>
    <w:rsid w:val="008F33B8"/>
    <w:rsid w:val="008F3676"/>
    <w:rsid w:val="008F3A39"/>
    <w:rsid w:val="008F3DAC"/>
    <w:rsid w:val="008F3F6A"/>
    <w:rsid w:val="008F40B0"/>
    <w:rsid w:val="008F43CC"/>
    <w:rsid w:val="008F480B"/>
    <w:rsid w:val="008F4EE4"/>
    <w:rsid w:val="008F5402"/>
    <w:rsid w:val="008F54B9"/>
    <w:rsid w:val="008F5557"/>
    <w:rsid w:val="008F5740"/>
    <w:rsid w:val="008F5E29"/>
    <w:rsid w:val="008F6713"/>
    <w:rsid w:val="008F67C1"/>
    <w:rsid w:val="008F67D8"/>
    <w:rsid w:val="008F68E2"/>
    <w:rsid w:val="008F6BB0"/>
    <w:rsid w:val="008F6CFF"/>
    <w:rsid w:val="008F7350"/>
    <w:rsid w:val="008F75B7"/>
    <w:rsid w:val="008F7968"/>
    <w:rsid w:val="008F7BFA"/>
    <w:rsid w:val="0090000F"/>
    <w:rsid w:val="009000AC"/>
    <w:rsid w:val="009001EB"/>
    <w:rsid w:val="00900573"/>
    <w:rsid w:val="00900627"/>
    <w:rsid w:val="00900A2C"/>
    <w:rsid w:val="00900D30"/>
    <w:rsid w:val="00900E84"/>
    <w:rsid w:val="00901100"/>
    <w:rsid w:val="00901125"/>
    <w:rsid w:val="00901456"/>
    <w:rsid w:val="00901531"/>
    <w:rsid w:val="009019EE"/>
    <w:rsid w:val="00901B52"/>
    <w:rsid w:val="00901D9E"/>
    <w:rsid w:val="00901E06"/>
    <w:rsid w:val="00902783"/>
    <w:rsid w:val="00902BFB"/>
    <w:rsid w:val="00902EDD"/>
    <w:rsid w:val="00902EEC"/>
    <w:rsid w:val="00902F1F"/>
    <w:rsid w:val="00902F7C"/>
    <w:rsid w:val="0090304F"/>
    <w:rsid w:val="0090339A"/>
    <w:rsid w:val="00903B2E"/>
    <w:rsid w:val="00903B69"/>
    <w:rsid w:val="00903FF6"/>
    <w:rsid w:val="00904496"/>
    <w:rsid w:val="009044A1"/>
    <w:rsid w:val="00904641"/>
    <w:rsid w:val="00904A29"/>
    <w:rsid w:val="00904B9C"/>
    <w:rsid w:val="00904C39"/>
    <w:rsid w:val="00905142"/>
    <w:rsid w:val="009051F4"/>
    <w:rsid w:val="00905308"/>
    <w:rsid w:val="00905363"/>
    <w:rsid w:val="009063F7"/>
    <w:rsid w:val="009064A2"/>
    <w:rsid w:val="0090659B"/>
    <w:rsid w:val="009069A3"/>
    <w:rsid w:val="00906C87"/>
    <w:rsid w:val="00906EDE"/>
    <w:rsid w:val="00906F5A"/>
    <w:rsid w:val="00907184"/>
    <w:rsid w:val="009073C1"/>
    <w:rsid w:val="0090770F"/>
    <w:rsid w:val="00907B16"/>
    <w:rsid w:val="00907BDA"/>
    <w:rsid w:val="00907E95"/>
    <w:rsid w:val="00910283"/>
    <w:rsid w:val="009102D7"/>
    <w:rsid w:val="00910549"/>
    <w:rsid w:val="0091058D"/>
    <w:rsid w:val="00910A98"/>
    <w:rsid w:val="00910E2A"/>
    <w:rsid w:val="00910F0F"/>
    <w:rsid w:val="0091104B"/>
    <w:rsid w:val="009113CB"/>
    <w:rsid w:val="0091175B"/>
    <w:rsid w:val="009117E1"/>
    <w:rsid w:val="009122A4"/>
    <w:rsid w:val="00912597"/>
    <w:rsid w:val="00912927"/>
    <w:rsid w:val="009134A8"/>
    <w:rsid w:val="00913566"/>
    <w:rsid w:val="00913695"/>
    <w:rsid w:val="00913C4E"/>
    <w:rsid w:val="00913C6F"/>
    <w:rsid w:val="00914572"/>
    <w:rsid w:val="0091466D"/>
    <w:rsid w:val="00914AB3"/>
    <w:rsid w:val="00914F9C"/>
    <w:rsid w:val="00915084"/>
    <w:rsid w:val="009154BA"/>
    <w:rsid w:val="00915644"/>
    <w:rsid w:val="009156C9"/>
    <w:rsid w:val="009158CE"/>
    <w:rsid w:val="00915972"/>
    <w:rsid w:val="00915989"/>
    <w:rsid w:val="00915A79"/>
    <w:rsid w:val="00915F7E"/>
    <w:rsid w:val="0091658D"/>
    <w:rsid w:val="00916845"/>
    <w:rsid w:val="00916C5A"/>
    <w:rsid w:val="00916FA0"/>
    <w:rsid w:val="009171C6"/>
    <w:rsid w:val="009173E9"/>
    <w:rsid w:val="00917476"/>
    <w:rsid w:val="00917AEE"/>
    <w:rsid w:val="009206CD"/>
    <w:rsid w:val="009208A8"/>
    <w:rsid w:val="00920D0A"/>
    <w:rsid w:val="0092116B"/>
    <w:rsid w:val="00921399"/>
    <w:rsid w:val="009219CA"/>
    <w:rsid w:val="009219F7"/>
    <w:rsid w:val="00921EA1"/>
    <w:rsid w:val="00921F5F"/>
    <w:rsid w:val="0092242C"/>
    <w:rsid w:val="00922497"/>
    <w:rsid w:val="009226F7"/>
    <w:rsid w:val="00922945"/>
    <w:rsid w:val="00922A78"/>
    <w:rsid w:val="00922C03"/>
    <w:rsid w:val="00922D17"/>
    <w:rsid w:val="00922EA9"/>
    <w:rsid w:val="009230C5"/>
    <w:rsid w:val="00923388"/>
    <w:rsid w:val="00923419"/>
    <w:rsid w:val="00923438"/>
    <w:rsid w:val="00923D04"/>
    <w:rsid w:val="00923EAF"/>
    <w:rsid w:val="0092411B"/>
    <w:rsid w:val="0092433C"/>
    <w:rsid w:val="00924538"/>
    <w:rsid w:val="0092462C"/>
    <w:rsid w:val="00924BC9"/>
    <w:rsid w:val="009250A8"/>
    <w:rsid w:val="00925588"/>
    <w:rsid w:val="0092589C"/>
    <w:rsid w:val="00925966"/>
    <w:rsid w:val="00925B34"/>
    <w:rsid w:val="00925D72"/>
    <w:rsid w:val="00926308"/>
    <w:rsid w:val="00926641"/>
    <w:rsid w:val="00926815"/>
    <w:rsid w:val="00926BC7"/>
    <w:rsid w:val="00926F00"/>
    <w:rsid w:val="00927E1E"/>
    <w:rsid w:val="00930372"/>
    <w:rsid w:val="009305F0"/>
    <w:rsid w:val="00930733"/>
    <w:rsid w:val="00930A24"/>
    <w:rsid w:val="00930D13"/>
    <w:rsid w:val="00931088"/>
    <w:rsid w:val="009310F6"/>
    <w:rsid w:val="00931F80"/>
    <w:rsid w:val="00932047"/>
    <w:rsid w:val="00932665"/>
    <w:rsid w:val="00932678"/>
    <w:rsid w:val="0093267A"/>
    <w:rsid w:val="009328DE"/>
    <w:rsid w:val="00932CA0"/>
    <w:rsid w:val="0093302F"/>
    <w:rsid w:val="00933161"/>
    <w:rsid w:val="009331E6"/>
    <w:rsid w:val="00933C16"/>
    <w:rsid w:val="00933CC4"/>
    <w:rsid w:val="00934168"/>
    <w:rsid w:val="00934340"/>
    <w:rsid w:val="00934D30"/>
    <w:rsid w:val="009351BE"/>
    <w:rsid w:val="00935354"/>
    <w:rsid w:val="009356AE"/>
    <w:rsid w:val="00935888"/>
    <w:rsid w:val="00935AA3"/>
    <w:rsid w:val="00936175"/>
    <w:rsid w:val="00936441"/>
    <w:rsid w:val="00936847"/>
    <w:rsid w:val="00936DDD"/>
    <w:rsid w:val="00937E0C"/>
    <w:rsid w:val="009402E8"/>
    <w:rsid w:val="009403A6"/>
    <w:rsid w:val="00940A73"/>
    <w:rsid w:val="00940AAF"/>
    <w:rsid w:val="00940CBF"/>
    <w:rsid w:val="00940FB5"/>
    <w:rsid w:val="009411BE"/>
    <w:rsid w:val="0094148D"/>
    <w:rsid w:val="00941555"/>
    <w:rsid w:val="0094166F"/>
    <w:rsid w:val="00941692"/>
    <w:rsid w:val="00941F15"/>
    <w:rsid w:val="009423B1"/>
    <w:rsid w:val="009426B4"/>
    <w:rsid w:val="00942981"/>
    <w:rsid w:val="00942DCC"/>
    <w:rsid w:val="00942EFB"/>
    <w:rsid w:val="009437D7"/>
    <w:rsid w:val="009439E8"/>
    <w:rsid w:val="00943CB8"/>
    <w:rsid w:val="0094415F"/>
    <w:rsid w:val="00944605"/>
    <w:rsid w:val="009447FE"/>
    <w:rsid w:val="009448C1"/>
    <w:rsid w:val="00944EB2"/>
    <w:rsid w:val="009452D6"/>
    <w:rsid w:val="009458EC"/>
    <w:rsid w:val="00945A26"/>
    <w:rsid w:val="00945FC6"/>
    <w:rsid w:val="00946268"/>
    <w:rsid w:val="009464E9"/>
    <w:rsid w:val="009465A1"/>
    <w:rsid w:val="00946884"/>
    <w:rsid w:val="00946AB4"/>
    <w:rsid w:val="00946B0C"/>
    <w:rsid w:val="00946DBA"/>
    <w:rsid w:val="009472D8"/>
    <w:rsid w:val="00947F93"/>
    <w:rsid w:val="009500FE"/>
    <w:rsid w:val="00950A18"/>
    <w:rsid w:val="00950D36"/>
    <w:rsid w:val="00950D8A"/>
    <w:rsid w:val="009512A0"/>
    <w:rsid w:val="0095136E"/>
    <w:rsid w:val="009517FA"/>
    <w:rsid w:val="00951D9A"/>
    <w:rsid w:val="009523A9"/>
    <w:rsid w:val="00952478"/>
    <w:rsid w:val="009529C2"/>
    <w:rsid w:val="00952E39"/>
    <w:rsid w:val="00953A11"/>
    <w:rsid w:val="0095403C"/>
    <w:rsid w:val="009540A1"/>
    <w:rsid w:val="009541CE"/>
    <w:rsid w:val="00954347"/>
    <w:rsid w:val="009547E9"/>
    <w:rsid w:val="009547FD"/>
    <w:rsid w:val="009548AB"/>
    <w:rsid w:val="009549EA"/>
    <w:rsid w:val="009549EF"/>
    <w:rsid w:val="00954A98"/>
    <w:rsid w:val="00954D9D"/>
    <w:rsid w:val="00955136"/>
    <w:rsid w:val="009551D0"/>
    <w:rsid w:val="00955417"/>
    <w:rsid w:val="009556AE"/>
    <w:rsid w:val="00955955"/>
    <w:rsid w:val="00955BDD"/>
    <w:rsid w:val="00955C8D"/>
    <w:rsid w:val="00955FE9"/>
    <w:rsid w:val="00956050"/>
    <w:rsid w:val="009560CA"/>
    <w:rsid w:val="009561D5"/>
    <w:rsid w:val="00956532"/>
    <w:rsid w:val="00956DEE"/>
    <w:rsid w:val="00956EA5"/>
    <w:rsid w:val="0095704A"/>
    <w:rsid w:val="0095737E"/>
    <w:rsid w:val="009575DB"/>
    <w:rsid w:val="00957D37"/>
    <w:rsid w:val="00957FA5"/>
    <w:rsid w:val="00960A93"/>
    <w:rsid w:val="00960BBE"/>
    <w:rsid w:val="00960BE9"/>
    <w:rsid w:val="00960D6C"/>
    <w:rsid w:val="00960F8A"/>
    <w:rsid w:val="00961283"/>
    <w:rsid w:val="00962249"/>
    <w:rsid w:val="0096276D"/>
    <w:rsid w:val="00962C9D"/>
    <w:rsid w:val="00963055"/>
    <w:rsid w:val="0096361D"/>
    <w:rsid w:val="00963762"/>
    <w:rsid w:val="00963C74"/>
    <w:rsid w:val="00963CBE"/>
    <w:rsid w:val="00963D33"/>
    <w:rsid w:val="00963F10"/>
    <w:rsid w:val="00964093"/>
    <w:rsid w:val="0096432B"/>
    <w:rsid w:val="0096447B"/>
    <w:rsid w:val="00964BDE"/>
    <w:rsid w:val="00964D9A"/>
    <w:rsid w:val="00964EE6"/>
    <w:rsid w:val="0096524B"/>
    <w:rsid w:val="0096564A"/>
    <w:rsid w:val="00965797"/>
    <w:rsid w:val="00965973"/>
    <w:rsid w:val="00965B2A"/>
    <w:rsid w:val="00965EBE"/>
    <w:rsid w:val="00966257"/>
    <w:rsid w:val="009664AB"/>
    <w:rsid w:val="00966689"/>
    <w:rsid w:val="00966796"/>
    <w:rsid w:val="00966847"/>
    <w:rsid w:val="00966C3A"/>
    <w:rsid w:val="0096736D"/>
    <w:rsid w:val="009677FA"/>
    <w:rsid w:val="00967A3F"/>
    <w:rsid w:val="00967D45"/>
    <w:rsid w:val="0097007A"/>
    <w:rsid w:val="00970266"/>
    <w:rsid w:val="0097030B"/>
    <w:rsid w:val="00970367"/>
    <w:rsid w:val="00970372"/>
    <w:rsid w:val="00970F16"/>
    <w:rsid w:val="00970F20"/>
    <w:rsid w:val="00971226"/>
    <w:rsid w:val="0097122A"/>
    <w:rsid w:val="009713EE"/>
    <w:rsid w:val="009717B7"/>
    <w:rsid w:val="00971B5A"/>
    <w:rsid w:val="00971BB5"/>
    <w:rsid w:val="009723D8"/>
    <w:rsid w:val="009723D9"/>
    <w:rsid w:val="00972479"/>
    <w:rsid w:val="00972BDC"/>
    <w:rsid w:val="00972DC2"/>
    <w:rsid w:val="00972E5E"/>
    <w:rsid w:val="00973462"/>
    <w:rsid w:val="0097355F"/>
    <w:rsid w:val="0097368C"/>
    <w:rsid w:val="00973715"/>
    <w:rsid w:val="00973849"/>
    <w:rsid w:val="009739A1"/>
    <w:rsid w:val="00973CF3"/>
    <w:rsid w:val="00973F17"/>
    <w:rsid w:val="009746C6"/>
    <w:rsid w:val="009749FB"/>
    <w:rsid w:val="00974B32"/>
    <w:rsid w:val="00975087"/>
    <w:rsid w:val="00975768"/>
    <w:rsid w:val="00975EA3"/>
    <w:rsid w:val="00976268"/>
    <w:rsid w:val="00976468"/>
    <w:rsid w:val="0097656B"/>
    <w:rsid w:val="009773E7"/>
    <w:rsid w:val="00977C7C"/>
    <w:rsid w:val="00980E43"/>
    <w:rsid w:val="00980EDC"/>
    <w:rsid w:val="00981526"/>
    <w:rsid w:val="00981638"/>
    <w:rsid w:val="009816DD"/>
    <w:rsid w:val="0098178D"/>
    <w:rsid w:val="00981E3E"/>
    <w:rsid w:val="009820AB"/>
    <w:rsid w:val="00982B6F"/>
    <w:rsid w:val="00982D61"/>
    <w:rsid w:val="00982EDB"/>
    <w:rsid w:val="009832F4"/>
    <w:rsid w:val="00983462"/>
    <w:rsid w:val="0098506D"/>
    <w:rsid w:val="00985152"/>
    <w:rsid w:val="00985428"/>
    <w:rsid w:val="009854F3"/>
    <w:rsid w:val="00985542"/>
    <w:rsid w:val="00985578"/>
    <w:rsid w:val="0098559B"/>
    <w:rsid w:val="00985729"/>
    <w:rsid w:val="00985B74"/>
    <w:rsid w:val="00986505"/>
    <w:rsid w:val="00986512"/>
    <w:rsid w:val="00986563"/>
    <w:rsid w:val="00986DBA"/>
    <w:rsid w:val="0098700B"/>
    <w:rsid w:val="009870E0"/>
    <w:rsid w:val="009872DA"/>
    <w:rsid w:val="00987426"/>
    <w:rsid w:val="009874B1"/>
    <w:rsid w:val="00987676"/>
    <w:rsid w:val="00987A31"/>
    <w:rsid w:val="00987C49"/>
    <w:rsid w:val="00990004"/>
    <w:rsid w:val="009908C9"/>
    <w:rsid w:val="00990EA6"/>
    <w:rsid w:val="00990FEB"/>
    <w:rsid w:val="00991040"/>
    <w:rsid w:val="00991136"/>
    <w:rsid w:val="009915F4"/>
    <w:rsid w:val="00991650"/>
    <w:rsid w:val="00991728"/>
    <w:rsid w:val="00991C8D"/>
    <w:rsid w:val="009924E0"/>
    <w:rsid w:val="0099254B"/>
    <w:rsid w:val="00992551"/>
    <w:rsid w:val="009928C7"/>
    <w:rsid w:val="00992979"/>
    <w:rsid w:val="00992AC7"/>
    <w:rsid w:val="00992B94"/>
    <w:rsid w:val="00993156"/>
    <w:rsid w:val="009935D9"/>
    <w:rsid w:val="00993C57"/>
    <w:rsid w:val="00994405"/>
    <w:rsid w:val="0099452B"/>
    <w:rsid w:val="009946D3"/>
    <w:rsid w:val="00994E26"/>
    <w:rsid w:val="0099508D"/>
    <w:rsid w:val="00995235"/>
    <w:rsid w:val="0099526C"/>
    <w:rsid w:val="00995AB9"/>
    <w:rsid w:val="00995C26"/>
    <w:rsid w:val="00995F84"/>
    <w:rsid w:val="00996199"/>
    <w:rsid w:val="009963D3"/>
    <w:rsid w:val="009964AF"/>
    <w:rsid w:val="0099656C"/>
    <w:rsid w:val="00996AA1"/>
    <w:rsid w:val="00996C2F"/>
    <w:rsid w:val="00996C91"/>
    <w:rsid w:val="00996D82"/>
    <w:rsid w:val="00997035"/>
    <w:rsid w:val="0099706E"/>
    <w:rsid w:val="0099792F"/>
    <w:rsid w:val="00997E73"/>
    <w:rsid w:val="009A015F"/>
    <w:rsid w:val="009A06A1"/>
    <w:rsid w:val="009A0A52"/>
    <w:rsid w:val="009A0ACC"/>
    <w:rsid w:val="009A0FBE"/>
    <w:rsid w:val="009A14CF"/>
    <w:rsid w:val="009A2093"/>
    <w:rsid w:val="009A20AB"/>
    <w:rsid w:val="009A2115"/>
    <w:rsid w:val="009A21DE"/>
    <w:rsid w:val="009A2323"/>
    <w:rsid w:val="009A23B7"/>
    <w:rsid w:val="009A277C"/>
    <w:rsid w:val="009A2AC3"/>
    <w:rsid w:val="009A337A"/>
    <w:rsid w:val="009A3499"/>
    <w:rsid w:val="009A3871"/>
    <w:rsid w:val="009A3993"/>
    <w:rsid w:val="009A3996"/>
    <w:rsid w:val="009A3AAC"/>
    <w:rsid w:val="009A3ED9"/>
    <w:rsid w:val="009A4315"/>
    <w:rsid w:val="009A4946"/>
    <w:rsid w:val="009A4B14"/>
    <w:rsid w:val="009A4EB2"/>
    <w:rsid w:val="009A4F1C"/>
    <w:rsid w:val="009A5044"/>
    <w:rsid w:val="009A50EA"/>
    <w:rsid w:val="009A5350"/>
    <w:rsid w:val="009A5565"/>
    <w:rsid w:val="009A592F"/>
    <w:rsid w:val="009A5C2A"/>
    <w:rsid w:val="009A5D78"/>
    <w:rsid w:val="009A5DCA"/>
    <w:rsid w:val="009A6867"/>
    <w:rsid w:val="009A68D6"/>
    <w:rsid w:val="009A6B35"/>
    <w:rsid w:val="009A6BEF"/>
    <w:rsid w:val="009A6C91"/>
    <w:rsid w:val="009A6D53"/>
    <w:rsid w:val="009A7240"/>
    <w:rsid w:val="009A7281"/>
    <w:rsid w:val="009A74BF"/>
    <w:rsid w:val="009A7559"/>
    <w:rsid w:val="009A77E5"/>
    <w:rsid w:val="009A7933"/>
    <w:rsid w:val="009A7B1C"/>
    <w:rsid w:val="009A7D54"/>
    <w:rsid w:val="009A7E06"/>
    <w:rsid w:val="009B0071"/>
    <w:rsid w:val="009B0395"/>
    <w:rsid w:val="009B0397"/>
    <w:rsid w:val="009B09F8"/>
    <w:rsid w:val="009B0C67"/>
    <w:rsid w:val="009B0E9B"/>
    <w:rsid w:val="009B0FC3"/>
    <w:rsid w:val="009B1283"/>
    <w:rsid w:val="009B12A3"/>
    <w:rsid w:val="009B16F1"/>
    <w:rsid w:val="009B1874"/>
    <w:rsid w:val="009B19E5"/>
    <w:rsid w:val="009B2039"/>
    <w:rsid w:val="009B2107"/>
    <w:rsid w:val="009B24C5"/>
    <w:rsid w:val="009B2589"/>
    <w:rsid w:val="009B28B8"/>
    <w:rsid w:val="009B2A97"/>
    <w:rsid w:val="009B2E57"/>
    <w:rsid w:val="009B317F"/>
    <w:rsid w:val="009B31DC"/>
    <w:rsid w:val="009B32DA"/>
    <w:rsid w:val="009B3E75"/>
    <w:rsid w:val="009B3EE1"/>
    <w:rsid w:val="009B3FE2"/>
    <w:rsid w:val="009B40B3"/>
    <w:rsid w:val="009B45B9"/>
    <w:rsid w:val="009B48EA"/>
    <w:rsid w:val="009B4E01"/>
    <w:rsid w:val="009B505F"/>
    <w:rsid w:val="009B55E0"/>
    <w:rsid w:val="009B5903"/>
    <w:rsid w:val="009B62E6"/>
    <w:rsid w:val="009B684F"/>
    <w:rsid w:val="009B6A5D"/>
    <w:rsid w:val="009B6AF3"/>
    <w:rsid w:val="009B6B9B"/>
    <w:rsid w:val="009B6CB1"/>
    <w:rsid w:val="009B6F48"/>
    <w:rsid w:val="009B7109"/>
    <w:rsid w:val="009B7A91"/>
    <w:rsid w:val="009B7D48"/>
    <w:rsid w:val="009B7E3A"/>
    <w:rsid w:val="009C0154"/>
    <w:rsid w:val="009C04B6"/>
    <w:rsid w:val="009C1112"/>
    <w:rsid w:val="009C1502"/>
    <w:rsid w:val="009C1546"/>
    <w:rsid w:val="009C17F0"/>
    <w:rsid w:val="009C1DAD"/>
    <w:rsid w:val="009C2421"/>
    <w:rsid w:val="009C27C4"/>
    <w:rsid w:val="009C2A87"/>
    <w:rsid w:val="009C2AE7"/>
    <w:rsid w:val="009C2BF2"/>
    <w:rsid w:val="009C2C3B"/>
    <w:rsid w:val="009C2D7D"/>
    <w:rsid w:val="009C2E22"/>
    <w:rsid w:val="009C2E28"/>
    <w:rsid w:val="009C2FEC"/>
    <w:rsid w:val="009C3279"/>
    <w:rsid w:val="009C3522"/>
    <w:rsid w:val="009C3C18"/>
    <w:rsid w:val="009C3F15"/>
    <w:rsid w:val="009C43A0"/>
    <w:rsid w:val="009C4524"/>
    <w:rsid w:val="009C4C73"/>
    <w:rsid w:val="009C4DED"/>
    <w:rsid w:val="009C4F23"/>
    <w:rsid w:val="009C4FDC"/>
    <w:rsid w:val="009C573A"/>
    <w:rsid w:val="009C5750"/>
    <w:rsid w:val="009C6174"/>
    <w:rsid w:val="009C636B"/>
    <w:rsid w:val="009C6563"/>
    <w:rsid w:val="009C665B"/>
    <w:rsid w:val="009C673F"/>
    <w:rsid w:val="009C67F1"/>
    <w:rsid w:val="009C760D"/>
    <w:rsid w:val="009C7669"/>
    <w:rsid w:val="009C77DD"/>
    <w:rsid w:val="009C7974"/>
    <w:rsid w:val="009C7B71"/>
    <w:rsid w:val="009C7DE7"/>
    <w:rsid w:val="009C7EBD"/>
    <w:rsid w:val="009D03DF"/>
    <w:rsid w:val="009D059B"/>
    <w:rsid w:val="009D077B"/>
    <w:rsid w:val="009D0845"/>
    <w:rsid w:val="009D0CB2"/>
    <w:rsid w:val="009D0D1A"/>
    <w:rsid w:val="009D121D"/>
    <w:rsid w:val="009D1A1B"/>
    <w:rsid w:val="009D1E67"/>
    <w:rsid w:val="009D1FC6"/>
    <w:rsid w:val="009D2045"/>
    <w:rsid w:val="009D2076"/>
    <w:rsid w:val="009D20E6"/>
    <w:rsid w:val="009D217A"/>
    <w:rsid w:val="009D2937"/>
    <w:rsid w:val="009D3269"/>
    <w:rsid w:val="009D3364"/>
    <w:rsid w:val="009D35E8"/>
    <w:rsid w:val="009D375B"/>
    <w:rsid w:val="009D3E77"/>
    <w:rsid w:val="009D3F99"/>
    <w:rsid w:val="009D4115"/>
    <w:rsid w:val="009D41F4"/>
    <w:rsid w:val="009D4255"/>
    <w:rsid w:val="009D458A"/>
    <w:rsid w:val="009D57EE"/>
    <w:rsid w:val="009D5884"/>
    <w:rsid w:val="009D5C66"/>
    <w:rsid w:val="009D6526"/>
    <w:rsid w:val="009D68A8"/>
    <w:rsid w:val="009D6ED9"/>
    <w:rsid w:val="009D71BA"/>
    <w:rsid w:val="009D74CA"/>
    <w:rsid w:val="009D75DA"/>
    <w:rsid w:val="009D77E0"/>
    <w:rsid w:val="009D7ACB"/>
    <w:rsid w:val="009D7CC2"/>
    <w:rsid w:val="009D7D41"/>
    <w:rsid w:val="009E0036"/>
    <w:rsid w:val="009E0705"/>
    <w:rsid w:val="009E0CB0"/>
    <w:rsid w:val="009E0E61"/>
    <w:rsid w:val="009E0F8A"/>
    <w:rsid w:val="009E1176"/>
    <w:rsid w:val="009E1738"/>
    <w:rsid w:val="009E1A3E"/>
    <w:rsid w:val="009E258B"/>
    <w:rsid w:val="009E25B3"/>
    <w:rsid w:val="009E2BFA"/>
    <w:rsid w:val="009E2FD4"/>
    <w:rsid w:val="009E341B"/>
    <w:rsid w:val="009E3633"/>
    <w:rsid w:val="009E3710"/>
    <w:rsid w:val="009E381F"/>
    <w:rsid w:val="009E3877"/>
    <w:rsid w:val="009E3B55"/>
    <w:rsid w:val="009E3F2E"/>
    <w:rsid w:val="009E400C"/>
    <w:rsid w:val="009E459E"/>
    <w:rsid w:val="009E4638"/>
    <w:rsid w:val="009E4812"/>
    <w:rsid w:val="009E49ED"/>
    <w:rsid w:val="009E4A7C"/>
    <w:rsid w:val="009E5002"/>
    <w:rsid w:val="009E538D"/>
    <w:rsid w:val="009E566B"/>
    <w:rsid w:val="009E5E19"/>
    <w:rsid w:val="009E6427"/>
    <w:rsid w:val="009E706B"/>
    <w:rsid w:val="009E7666"/>
    <w:rsid w:val="009E76B0"/>
    <w:rsid w:val="009E7950"/>
    <w:rsid w:val="009E7A46"/>
    <w:rsid w:val="009E7AE9"/>
    <w:rsid w:val="009F0020"/>
    <w:rsid w:val="009F011F"/>
    <w:rsid w:val="009F0279"/>
    <w:rsid w:val="009F02E5"/>
    <w:rsid w:val="009F0A3C"/>
    <w:rsid w:val="009F0D05"/>
    <w:rsid w:val="009F141C"/>
    <w:rsid w:val="009F18E7"/>
    <w:rsid w:val="009F1DD0"/>
    <w:rsid w:val="009F22C4"/>
    <w:rsid w:val="009F25B6"/>
    <w:rsid w:val="009F2D0C"/>
    <w:rsid w:val="009F40E6"/>
    <w:rsid w:val="009F46DC"/>
    <w:rsid w:val="009F4834"/>
    <w:rsid w:val="009F4E8C"/>
    <w:rsid w:val="009F4F7E"/>
    <w:rsid w:val="009F52D2"/>
    <w:rsid w:val="009F574A"/>
    <w:rsid w:val="009F57A6"/>
    <w:rsid w:val="009F57B9"/>
    <w:rsid w:val="009F5C2B"/>
    <w:rsid w:val="009F5CAA"/>
    <w:rsid w:val="009F5DFA"/>
    <w:rsid w:val="009F5E90"/>
    <w:rsid w:val="009F64B3"/>
    <w:rsid w:val="009F659D"/>
    <w:rsid w:val="009F6739"/>
    <w:rsid w:val="009F67D9"/>
    <w:rsid w:val="009F68D5"/>
    <w:rsid w:val="009F6FAE"/>
    <w:rsid w:val="009F79EC"/>
    <w:rsid w:val="00A003AB"/>
    <w:rsid w:val="00A0050C"/>
    <w:rsid w:val="00A00A99"/>
    <w:rsid w:val="00A01698"/>
    <w:rsid w:val="00A01992"/>
    <w:rsid w:val="00A01A25"/>
    <w:rsid w:val="00A01E0B"/>
    <w:rsid w:val="00A02123"/>
    <w:rsid w:val="00A0241E"/>
    <w:rsid w:val="00A026A8"/>
    <w:rsid w:val="00A030D0"/>
    <w:rsid w:val="00A031FE"/>
    <w:rsid w:val="00A03379"/>
    <w:rsid w:val="00A033FD"/>
    <w:rsid w:val="00A038AC"/>
    <w:rsid w:val="00A03B10"/>
    <w:rsid w:val="00A03B83"/>
    <w:rsid w:val="00A03F27"/>
    <w:rsid w:val="00A04187"/>
    <w:rsid w:val="00A04E6E"/>
    <w:rsid w:val="00A04F2F"/>
    <w:rsid w:val="00A05409"/>
    <w:rsid w:val="00A055ED"/>
    <w:rsid w:val="00A06127"/>
    <w:rsid w:val="00A0650A"/>
    <w:rsid w:val="00A0664E"/>
    <w:rsid w:val="00A06CCD"/>
    <w:rsid w:val="00A07015"/>
    <w:rsid w:val="00A0715E"/>
    <w:rsid w:val="00A0755C"/>
    <w:rsid w:val="00A0764E"/>
    <w:rsid w:val="00A07C34"/>
    <w:rsid w:val="00A07EC9"/>
    <w:rsid w:val="00A07F2D"/>
    <w:rsid w:val="00A10199"/>
    <w:rsid w:val="00A10949"/>
    <w:rsid w:val="00A10A7F"/>
    <w:rsid w:val="00A10AB4"/>
    <w:rsid w:val="00A10C79"/>
    <w:rsid w:val="00A10FEE"/>
    <w:rsid w:val="00A110D8"/>
    <w:rsid w:val="00A115D3"/>
    <w:rsid w:val="00A11B97"/>
    <w:rsid w:val="00A11BB9"/>
    <w:rsid w:val="00A12016"/>
    <w:rsid w:val="00A12170"/>
    <w:rsid w:val="00A13339"/>
    <w:rsid w:val="00A135E3"/>
    <w:rsid w:val="00A138CA"/>
    <w:rsid w:val="00A13CA5"/>
    <w:rsid w:val="00A13CA6"/>
    <w:rsid w:val="00A140C4"/>
    <w:rsid w:val="00A14E7B"/>
    <w:rsid w:val="00A15760"/>
    <w:rsid w:val="00A1582A"/>
    <w:rsid w:val="00A15ABC"/>
    <w:rsid w:val="00A15D4E"/>
    <w:rsid w:val="00A15DD0"/>
    <w:rsid w:val="00A15FDD"/>
    <w:rsid w:val="00A16566"/>
    <w:rsid w:val="00A16841"/>
    <w:rsid w:val="00A1695B"/>
    <w:rsid w:val="00A16A75"/>
    <w:rsid w:val="00A16F5B"/>
    <w:rsid w:val="00A16FF4"/>
    <w:rsid w:val="00A1760F"/>
    <w:rsid w:val="00A17A4A"/>
    <w:rsid w:val="00A17BB2"/>
    <w:rsid w:val="00A17D9D"/>
    <w:rsid w:val="00A200BE"/>
    <w:rsid w:val="00A203BC"/>
    <w:rsid w:val="00A2053D"/>
    <w:rsid w:val="00A20F6F"/>
    <w:rsid w:val="00A217A0"/>
    <w:rsid w:val="00A219CD"/>
    <w:rsid w:val="00A21B44"/>
    <w:rsid w:val="00A22275"/>
    <w:rsid w:val="00A22642"/>
    <w:rsid w:val="00A22E47"/>
    <w:rsid w:val="00A23827"/>
    <w:rsid w:val="00A23D5D"/>
    <w:rsid w:val="00A24032"/>
    <w:rsid w:val="00A24103"/>
    <w:rsid w:val="00A24FE1"/>
    <w:rsid w:val="00A250B0"/>
    <w:rsid w:val="00A254EE"/>
    <w:rsid w:val="00A2597E"/>
    <w:rsid w:val="00A25D5D"/>
    <w:rsid w:val="00A25D76"/>
    <w:rsid w:val="00A261E1"/>
    <w:rsid w:val="00A267FC"/>
    <w:rsid w:val="00A2681B"/>
    <w:rsid w:val="00A26AB1"/>
    <w:rsid w:val="00A26ABB"/>
    <w:rsid w:val="00A2716E"/>
    <w:rsid w:val="00A2717B"/>
    <w:rsid w:val="00A271C5"/>
    <w:rsid w:val="00A27230"/>
    <w:rsid w:val="00A274BC"/>
    <w:rsid w:val="00A2787F"/>
    <w:rsid w:val="00A27C95"/>
    <w:rsid w:val="00A30151"/>
    <w:rsid w:val="00A3028D"/>
    <w:rsid w:val="00A30C16"/>
    <w:rsid w:val="00A3126A"/>
    <w:rsid w:val="00A315FA"/>
    <w:rsid w:val="00A318CF"/>
    <w:rsid w:val="00A31FB7"/>
    <w:rsid w:val="00A3249E"/>
    <w:rsid w:val="00A32647"/>
    <w:rsid w:val="00A3270F"/>
    <w:rsid w:val="00A3285F"/>
    <w:rsid w:val="00A32B0F"/>
    <w:rsid w:val="00A32F9C"/>
    <w:rsid w:val="00A33282"/>
    <w:rsid w:val="00A3367A"/>
    <w:rsid w:val="00A338E9"/>
    <w:rsid w:val="00A339EA"/>
    <w:rsid w:val="00A33ABF"/>
    <w:rsid w:val="00A33B63"/>
    <w:rsid w:val="00A33C39"/>
    <w:rsid w:val="00A33E04"/>
    <w:rsid w:val="00A33E18"/>
    <w:rsid w:val="00A34178"/>
    <w:rsid w:val="00A348A8"/>
    <w:rsid w:val="00A34BFB"/>
    <w:rsid w:val="00A34FFF"/>
    <w:rsid w:val="00A35024"/>
    <w:rsid w:val="00A35072"/>
    <w:rsid w:val="00A350B4"/>
    <w:rsid w:val="00A35911"/>
    <w:rsid w:val="00A3597D"/>
    <w:rsid w:val="00A35BDE"/>
    <w:rsid w:val="00A35CF9"/>
    <w:rsid w:val="00A361DE"/>
    <w:rsid w:val="00A36389"/>
    <w:rsid w:val="00A3656C"/>
    <w:rsid w:val="00A3680F"/>
    <w:rsid w:val="00A368F7"/>
    <w:rsid w:val="00A37BA9"/>
    <w:rsid w:val="00A40019"/>
    <w:rsid w:val="00A4091C"/>
    <w:rsid w:val="00A40A65"/>
    <w:rsid w:val="00A40F92"/>
    <w:rsid w:val="00A40F99"/>
    <w:rsid w:val="00A41076"/>
    <w:rsid w:val="00A4196E"/>
    <w:rsid w:val="00A41B4E"/>
    <w:rsid w:val="00A41B9E"/>
    <w:rsid w:val="00A41C0F"/>
    <w:rsid w:val="00A41C34"/>
    <w:rsid w:val="00A41EB5"/>
    <w:rsid w:val="00A421C9"/>
    <w:rsid w:val="00A421E0"/>
    <w:rsid w:val="00A42653"/>
    <w:rsid w:val="00A42A40"/>
    <w:rsid w:val="00A42B9B"/>
    <w:rsid w:val="00A42C76"/>
    <w:rsid w:val="00A43030"/>
    <w:rsid w:val="00A430CD"/>
    <w:rsid w:val="00A4344B"/>
    <w:rsid w:val="00A435AD"/>
    <w:rsid w:val="00A43719"/>
    <w:rsid w:val="00A439FC"/>
    <w:rsid w:val="00A43BC1"/>
    <w:rsid w:val="00A44499"/>
    <w:rsid w:val="00A447D3"/>
    <w:rsid w:val="00A44811"/>
    <w:rsid w:val="00A4499D"/>
    <w:rsid w:val="00A44A59"/>
    <w:rsid w:val="00A44E2B"/>
    <w:rsid w:val="00A44F8D"/>
    <w:rsid w:val="00A45035"/>
    <w:rsid w:val="00A4552E"/>
    <w:rsid w:val="00A457CA"/>
    <w:rsid w:val="00A4645E"/>
    <w:rsid w:val="00A4654D"/>
    <w:rsid w:val="00A46BD1"/>
    <w:rsid w:val="00A46CCD"/>
    <w:rsid w:val="00A4728C"/>
    <w:rsid w:val="00A47345"/>
    <w:rsid w:val="00A47364"/>
    <w:rsid w:val="00A473B3"/>
    <w:rsid w:val="00A473DC"/>
    <w:rsid w:val="00A47426"/>
    <w:rsid w:val="00A47982"/>
    <w:rsid w:val="00A47D16"/>
    <w:rsid w:val="00A50AD1"/>
    <w:rsid w:val="00A50C90"/>
    <w:rsid w:val="00A50D93"/>
    <w:rsid w:val="00A5126C"/>
    <w:rsid w:val="00A5127D"/>
    <w:rsid w:val="00A51572"/>
    <w:rsid w:val="00A51A78"/>
    <w:rsid w:val="00A51CA0"/>
    <w:rsid w:val="00A51D1B"/>
    <w:rsid w:val="00A51E73"/>
    <w:rsid w:val="00A51EB3"/>
    <w:rsid w:val="00A51F70"/>
    <w:rsid w:val="00A5208A"/>
    <w:rsid w:val="00A520F2"/>
    <w:rsid w:val="00A521CA"/>
    <w:rsid w:val="00A524A7"/>
    <w:rsid w:val="00A5265A"/>
    <w:rsid w:val="00A526F4"/>
    <w:rsid w:val="00A52929"/>
    <w:rsid w:val="00A52DDD"/>
    <w:rsid w:val="00A533B5"/>
    <w:rsid w:val="00A5343D"/>
    <w:rsid w:val="00A53811"/>
    <w:rsid w:val="00A538A4"/>
    <w:rsid w:val="00A53910"/>
    <w:rsid w:val="00A53B9B"/>
    <w:rsid w:val="00A53E64"/>
    <w:rsid w:val="00A53F09"/>
    <w:rsid w:val="00A54286"/>
    <w:rsid w:val="00A542EC"/>
    <w:rsid w:val="00A543CF"/>
    <w:rsid w:val="00A5462E"/>
    <w:rsid w:val="00A548D9"/>
    <w:rsid w:val="00A549F6"/>
    <w:rsid w:val="00A555A2"/>
    <w:rsid w:val="00A567C9"/>
    <w:rsid w:val="00A5684E"/>
    <w:rsid w:val="00A56A7D"/>
    <w:rsid w:val="00A56B49"/>
    <w:rsid w:val="00A56D72"/>
    <w:rsid w:val="00A570DE"/>
    <w:rsid w:val="00A570FD"/>
    <w:rsid w:val="00A575BA"/>
    <w:rsid w:val="00A5762B"/>
    <w:rsid w:val="00A57711"/>
    <w:rsid w:val="00A578AB"/>
    <w:rsid w:val="00A57ABB"/>
    <w:rsid w:val="00A604EF"/>
    <w:rsid w:val="00A60515"/>
    <w:rsid w:val="00A60547"/>
    <w:rsid w:val="00A605B5"/>
    <w:rsid w:val="00A60780"/>
    <w:rsid w:val="00A6088F"/>
    <w:rsid w:val="00A6098B"/>
    <w:rsid w:val="00A6140A"/>
    <w:rsid w:val="00A61458"/>
    <w:rsid w:val="00A618CE"/>
    <w:rsid w:val="00A61DC7"/>
    <w:rsid w:val="00A61E37"/>
    <w:rsid w:val="00A6289B"/>
    <w:rsid w:val="00A62CB2"/>
    <w:rsid w:val="00A6320F"/>
    <w:rsid w:val="00A63487"/>
    <w:rsid w:val="00A635C9"/>
    <w:rsid w:val="00A6368E"/>
    <w:rsid w:val="00A63856"/>
    <w:rsid w:val="00A63F50"/>
    <w:rsid w:val="00A63F9E"/>
    <w:rsid w:val="00A64041"/>
    <w:rsid w:val="00A64233"/>
    <w:rsid w:val="00A64311"/>
    <w:rsid w:val="00A644B7"/>
    <w:rsid w:val="00A649D2"/>
    <w:rsid w:val="00A6532D"/>
    <w:rsid w:val="00A653B2"/>
    <w:rsid w:val="00A655CF"/>
    <w:rsid w:val="00A65649"/>
    <w:rsid w:val="00A6605B"/>
    <w:rsid w:val="00A662D4"/>
    <w:rsid w:val="00A66579"/>
    <w:rsid w:val="00A66B8A"/>
    <w:rsid w:val="00A66C0D"/>
    <w:rsid w:val="00A66EFB"/>
    <w:rsid w:val="00A672D8"/>
    <w:rsid w:val="00A67485"/>
    <w:rsid w:val="00A674FC"/>
    <w:rsid w:val="00A677AD"/>
    <w:rsid w:val="00A67DB6"/>
    <w:rsid w:val="00A704A4"/>
    <w:rsid w:val="00A708DF"/>
    <w:rsid w:val="00A7096A"/>
    <w:rsid w:val="00A7097B"/>
    <w:rsid w:val="00A717E5"/>
    <w:rsid w:val="00A71B88"/>
    <w:rsid w:val="00A71FF0"/>
    <w:rsid w:val="00A7224A"/>
    <w:rsid w:val="00A725C0"/>
    <w:rsid w:val="00A728B1"/>
    <w:rsid w:val="00A72A79"/>
    <w:rsid w:val="00A73218"/>
    <w:rsid w:val="00A733CD"/>
    <w:rsid w:val="00A73A5D"/>
    <w:rsid w:val="00A73DA0"/>
    <w:rsid w:val="00A7424B"/>
    <w:rsid w:val="00A742E4"/>
    <w:rsid w:val="00A74406"/>
    <w:rsid w:val="00A745EE"/>
    <w:rsid w:val="00A74712"/>
    <w:rsid w:val="00A7492B"/>
    <w:rsid w:val="00A74A71"/>
    <w:rsid w:val="00A74B80"/>
    <w:rsid w:val="00A74B9D"/>
    <w:rsid w:val="00A74E3A"/>
    <w:rsid w:val="00A7507E"/>
    <w:rsid w:val="00A7571D"/>
    <w:rsid w:val="00A75757"/>
    <w:rsid w:val="00A75B2E"/>
    <w:rsid w:val="00A76198"/>
    <w:rsid w:val="00A761DA"/>
    <w:rsid w:val="00A763BA"/>
    <w:rsid w:val="00A76403"/>
    <w:rsid w:val="00A76514"/>
    <w:rsid w:val="00A767C2"/>
    <w:rsid w:val="00A76BDE"/>
    <w:rsid w:val="00A77964"/>
    <w:rsid w:val="00A77E1B"/>
    <w:rsid w:val="00A80006"/>
    <w:rsid w:val="00A80919"/>
    <w:rsid w:val="00A80E91"/>
    <w:rsid w:val="00A80EBA"/>
    <w:rsid w:val="00A8166E"/>
    <w:rsid w:val="00A817F2"/>
    <w:rsid w:val="00A82554"/>
    <w:rsid w:val="00A829B2"/>
    <w:rsid w:val="00A83311"/>
    <w:rsid w:val="00A833AE"/>
    <w:rsid w:val="00A83659"/>
    <w:rsid w:val="00A8374F"/>
    <w:rsid w:val="00A83903"/>
    <w:rsid w:val="00A84598"/>
    <w:rsid w:val="00A84817"/>
    <w:rsid w:val="00A84B99"/>
    <w:rsid w:val="00A84D34"/>
    <w:rsid w:val="00A84F97"/>
    <w:rsid w:val="00A85C35"/>
    <w:rsid w:val="00A86A52"/>
    <w:rsid w:val="00A86E69"/>
    <w:rsid w:val="00A8704D"/>
    <w:rsid w:val="00A87271"/>
    <w:rsid w:val="00A877B9"/>
    <w:rsid w:val="00A87866"/>
    <w:rsid w:val="00A87C99"/>
    <w:rsid w:val="00A902D9"/>
    <w:rsid w:val="00A90342"/>
    <w:rsid w:val="00A907C8"/>
    <w:rsid w:val="00A90C01"/>
    <w:rsid w:val="00A90ECA"/>
    <w:rsid w:val="00A912E7"/>
    <w:rsid w:val="00A9192A"/>
    <w:rsid w:val="00A9193A"/>
    <w:rsid w:val="00A91E62"/>
    <w:rsid w:val="00A927E2"/>
    <w:rsid w:val="00A928B6"/>
    <w:rsid w:val="00A92A49"/>
    <w:rsid w:val="00A93280"/>
    <w:rsid w:val="00A933AF"/>
    <w:rsid w:val="00A93406"/>
    <w:rsid w:val="00A937C5"/>
    <w:rsid w:val="00A93B5E"/>
    <w:rsid w:val="00A93D80"/>
    <w:rsid w:val="00A94600"/>
    <w:rsid w:val="00A94CBC"/>
    <w:rsid w:val="00A95189"/>
    <w:rsid w:val="00A95A08"/>
    <w:rsid w:val="00A95B5B"/>
    <w:rsid w:val="00A95C91"/>
    <w:rsid w:val="00A95FF2"/>
    <w:rsid w:val="00A96267"/>
    <w:rsid w:val="00A9634A"/>
    <w:rsid w:val="00A9639F"/>
    <w:rsid w:val="00A96787"/>
    <w:rsid w:val="00A968B0"/>
    <w:rsid w:val="00A96ADD"/>
    <w:rsid w:val="00A971F7"/>
    <w:rsid w:val="00A97537"/>
    <w:rsid w:val="00A97569"/>
    <w:rsid w:val="00A978B0"/>
    <w:rsid w:val="00A97B1A"/>
    <w:rsid w:val="00AA0308"/>
    <w:rsid w:val="00AA04CE"/>
    <w:rsid w:val="00AA04DA"/>
    <w:rsid w:val="00AA0708"/>
    <w:rsid w:val="00AA0A43"/>
    <w:rsid w:val="00AA0C58"/>
    <w:rsid w:val="00AA1123"/>
    <w:rsid w:val="00AA175B"/>
    <w:rsid w:val="00AA1B92"/>
    <w:rsid w:val="00AA2047"/>
    <w:rsid w:val="00AA25C6"/>
    <w:rsid w:val="00AA2888"/>
    <w:rsid w:val="00AA28E0"/>
    <w:rsid w:val="00AA32C8"/>
    <w:rsid w:val="00AA37EB"/>
    <w:rsid w:val="00AA3877"/>
    <w:rsid w:val="00AA3B48"/>
    <w:rsid w:val="00AA3C91"/>
    <w:rsid w:val="00AA3FDB"/>
    <w:rsid w:val="00AA405F"/>
    <w:rsid w:val="00AA4C24"/>
    <w:rsid w:val="00AA5153"/>
    <w:rsid w:val="00AA5312"/>
    <w:rsid w:val="00AA5D59"/>
    <w:rsid w:val="00AA69A0"/>
    <w:rsid w:val="00AA6E07"/>
    <w:rsid w:val="00AA75A9"/>
    <w:rsid w:val="00AA76A4"/>
    <w:rsid w:val="00AB022E"/>
    <w:rsid w:val="00AB06F8"/>
    <w:rsid w:val="00AB0927"/>
    <w:rsid w:val="00AB09AF"/>
    <w:rsid w:val="00AB0B47"/>
    <w:rsid w:val="00AB0B8F"/>
    <w:rsid w:val="00AB0D9A"/>
    <w:rsid w:val="00AB0E62"/>
    <w:rsid w:val="00AB0E6C"/>
    <w:rsid w:val="00AB1442"/>
    <w:rsid w:val="00AB1486"/>
    <w:rsid w:val="00AB15AC"/>
    <w:rsid w:val="00AB19E1"/>
    <w:rsid w:val="00AB1D1E"/>
    <w:rsid w:val="00AB1ED3"/>
    <w:rsid w:val="00AB25C7"/>
    <w:rsid w:val="00AB2633"/>
    <w:rsid w:val="00AB265C"/>
    <w:rsid w:val="00AB2B9C"/>
    <w:rsid w:val="00AB2DCF"/>
    <w:rsid w:val="00AB300F"/>
    <w:rsid w:val="00AB3385"/>
    <w:rsid w:val="00AB3AEF"/>
    <w:rsid w:val="00AB3F2E"/>
    <w:rsid w:val="00AB40D0"/>
    <w:rsid w:val="00AB4267"/>
    <w:rsid w:val="00AB464B"/>
    <w:rsid w:val="00AB47F1"/>
    <w:rsid w:val="00AB4E90"/>
    <w:rsid w:val="00AB506B"/>
    <w:rsid w:val="00AB51B4"/>
    <w:rsid w:val="00AB5628"/>
    <w:rsid w:val="00AB562A"/>
    <w:rsid w:val="00AB5867"/>
    <w:rsid w:val="00AB594D"/>
    <w:rsid w:val="00AB5C15"/>
    <w:rsid w:val="00AB5CAB"/>
    <w:rsid w:val="00AB5FAE"/>
    <w:rsid w:val="00AB6896"/>
    <w:rsid w:val="00AB751B"/>
    <w:rsid w:val="00AB7578"/>
    <w:rsid w:val="00AB7BD5"/>
    <w:rsid w:val="00AB7DF4"/>
    <w:rsid w:val="00AC016A"/>
    <w:rsid w:val="00AC044B"/>
    <w:rsid w:val="00AC0562"/>
    <w:rsid w:val="00AC0733"/>
    <w:rsid w:val="00AC0CCD"/>
    <w:rsid w:val="00AC0E36"/>
    <w:rsid w:val="00AC1215"/>
    <w:rsid w:val="00AC1613"/>
    <w:rsid w:val="00AC1623"/>
    <w:rsid w:val="00AC2611"/>
    <w:rsid w:val="00AC2784"/>
    <w:rsid w:val="00AC29C6"/>
    <w:rsid w:val="00AC2FCB"/>
    <w:rsid w:val="00AC34FD"/>
    <w:rsid w:val="00AC3531"/>
    <w:rsid w:val="00AC3940"/>
    <w:rsid w:val="00AC4589"/>
    <w:rsid w:val="00AC472D"/>
    <w:rsid w:val="00AC476A"/>
    <w:rsid w:val="00AC47F7"/>
    <w:rsid w:val="00AC4BA8"/>
    <w:rsid w:val="00AC4CC5"/>
    <w:rsid w:val="00AC4D80"/>
    <w:rsid w:val="00AC4DF8"/>
    <w:rsid w:val="00AC4E23"/>
    <w:rsid w:val="00AC540C"/>
    <w:rsid w:val="00AC570A"/>
    <w:rsid w:val="00AC57E5"/>
    <w:rsid w:val="00AC5EEF"/>
    <w:rsid w:val="00AC60A7"/>
    <w:rsid w:val="00AC65D2"/>
    <w:rsid w:val="00AC6E64"/>
    <w:rsid w:val="00AC73DA"/>
    <w:rsid w:val="00AC76A1"/>
    <w:rsid w:val="00AC7702"/>
    <w:rsid w:val="00AC793F"/>
    <w:rsid w:val="00AC7B46"/>
    <w:rsid w:val="00AC7B68"/>
    <w:rsid w:val="00AC7E65"/>
    <w:rsid w:val="00AD00A3"/>
    <w:rsid w:val="00AD04E7"/>
    <w:rsid w:val="00AD062B"/>
    <w:rsid w:val="00AD0728"/>
    <w:rsid w:val="00AD0B0F"/>
    <w:rsid w:val="00AD1093"/>
    <w:rsid w:val="00AD1599"/>
    <w:rsid w:val="00AD1A23"/>
    <w:rsid w:val="00AD1BEC"/>
    <w:rsid w:val="00AD1C60"/>
    <w:rsid w:val="00AD1D37"/>
    <w:rsid w:val="00AD2021"/>
    <w:rsid w:val="00AD2250"/>
    <w:rsid w:val="00AD24A5"/>
    <w:rsid w:val="00AD2784"/>
    <w:rsid w:val="00AD2B96"/>
    <w:rsid w:val="00AD2D10"/>
    <w:rsid w:val="00AD2EA9"/>
    <w:rsid w:val="00AD3466"/>
    <w:rsid w:val="00AD3D90"/>
    <w:rsid w:val="00AD44AC"/>
    <w:rsid w:val="00AD4B12"/>
    <w:rsid w:val="00AD4C19"/>
    <w:rsid w:val="00AD4EC8"/>
    <w:rsid w:val="00AD5854"/>
    <w:rsid w:val="00AD5867"/>
    <w:rsid w:val="00AD5983"/>
    <w:rsid w:val="00AD6324"/>
    <w:rsid w:val="00AD6C7F"/>
    <w:rsid w:val="00AD6F97"/>
    <w:rsid w:val="00AD730C"/>
    <w:rsid w:val="00AD7360"/>
    <w:rsid w:val="00AD749C"/>
    <w:rsid w:val="00AD74AB"/>
    <w:rsid w:val="00AD7968"/>
    <w:rsid w:val="00AD7E59"/>
    <w:rsid w:val="00AE016C"/>
    <w:rsid w:val="00AE0216"/>
    <w:rsid w:val="00AE0897"/>
    <w:rsid w:val="00AE098B"/>
    <w:rsid w:val="00AE0CDD"/>
    <w:rsid w:val="00AE1300"/>
    <w:rsid w:val="00AE18A5"/>
    <w:rsid w:val="00AE1D22"/>
    <w:rsid w:val="00AE1E2F"/>
    <w:rsid w:val="00AE1E34"/>
    <w:rsid w:val="00AE2F7A"/>
    <w:rsid w:val="00AE3148"/>
    <w:rsid w:val="00AE31CA"/>
    <w:rsid w:val="00AE3317"/>
    <w:rsid w:val="00AE3430"/>
    <w:rsid w:val="00AE34BC"/>
    <w:rsid w:val="00AE3727"/>
    <w:rsid w:val="00AE3787"/>
    <w:rsid w:val="00AE37A5"/>
    <w:rsid w:val="00AE3DC6"/>
    <w:rsid w:val="00AE41DD"/>
    <w:rsid w:val="00AE4582"/>
    <w:rsid w:val="00AE4689"/>
    <w:rsid w:val="00AE479D"/>
    <w:rsid w:val="00AE4A34"/>
    <w:rsid w:val="00AE4A9D"/>
    <w:rsid w:val="00AE4CB1"/>
    <w:rsid w:val="00AE4E61"/>
    <w:rsid w:val="00AE4F03"/>
    <w:rsid w:val="00AE545C"/>
    <w:rsid w:val="00AE54BD"/>
    <w:rsid w:val="00AE5818"/>
    <w:rsid w:val="00AE58D8"/>
    <w:rsid w:val="00AE5900"/>
    <w:rsid w:val="00AE60C0"/>
    <w:rsid w:val="00AE6DBB"/>
    <w:rsid w:val="00AE73CB"/>
    <w:rsid w:val="00AE74E2"/>
    <w:rsid w:val="00AE75A2"/>
    <w:rsid w:val="00AE7839"/>
    <w:rsid w:val="00AE7C24"/>
    <w:rsid w:val="00AE7FFC"/>
    <w:rsid w:val="00AF0806"/>
    <w:rsid w:val="00AF08EA"/>
    <w:rsid w:val="00AF0B6F"/>
    <w:rsid w:val="00AF0C49"/>
    <w:rsid w:val="00AF0C68"/>
    <w:rsid w:val="00AF0D41"/>
    <w:rsid w:val="00AF197C"/>
    <w:rsid w:val="00AF1DB2"/>
    <w:rsid w:val="00AF236F"/>
    <w:rsid w:val="00AF24C3"/>
    <w:rsid w:val="00AF26DD"/>
    <w:rsid w:val="00AF283E"/>
    <w:rsid w:val="00AF2942"/>
    <w:rsid w:val="00AF2B6F"/>
    <w:rsid w:val="00AF2C4E"/>
    <w:rsid w:val="00AF2DE1"/>
    <w:rsid w:val="00AF2E77"/>
    <w:rsid w:val="00AF3183"/>
    <w:rsid w:val="00AF3234"/>
    <w:rsid w:val="00AF3235"/>
    <w:rsid w:val="00AF33AB"/>
    <w:rsid w:val="00AF343B"/>
    <w:rsid w:val="00AF3530"/>
    <w:rsid w:val="00AF35C1"/>
    <w:rsid w:val="00AF375A"/>
    <w:rsid w:val="00AF37B3"/>
    <w:rsid w:val="00AF3866"/>
    <w:rsid w:val="00AF39A8"/>
    <w:rsid w:val="00AF3B84"/>
    <w:rsid w:val="00AF3B9D"/>
    <w:rsid w:val="00AF4148"/>
    <w:rsid w:val="00AF41E5"/>
    <w:rsid w:val="00AF4264"/>
    <w:rsid w:val="00AF4860"/>
    <w:rsid w:val="00AF4B32"/>
    <w:rsid w:val="00AF4C1B"/>
    <w:rsid w:val="00AF4CB9"/>
    <w:rsid w:val="00AF5163"/>
    <w:rsid w:val="00AF52BD"/>
    <w:rsid w:val="00AF589F"/>
    <w:rsid w:val="00AF595B"/>
    <w:rsid w:val="00AF5FE6"/>
    <w:rsid w:val="00AF601A"/>
    <w:rsid w:val="00AF6544"/>
    <w:rsid w:val="00AF6843"/>
    <w:rsid w:val="00AF6875"/>
    <w:rsid w:val="00AF68E5"/>
    <w:rsid w:val="00AF6940"/>
    <w:rsid w:val="00AF69E0"/>
    <w:rsid w:val="00AF6EE9"/>
    <w:rsid w:val="00AF6FA5"/>
    <w:rsid w:val="00AF7058"/>
    <w:rsid w:val="00AF72EA"/>
    <w:rsid w:val="00B005E9"/>
    <w:rsid w:val="00B00CBE"/>
    <w:rsid w:val="00B00F1C"/>
    <w:rsid w:val="00B011D3"/>
    <w:rsid w:val="00B01585"/>
    <w:rsid w:val="00B015A7"/>
    <w:rsid w:val="00B01963"/>
    <w:rsid w:val="00B01ADE"/>
    <w:rsid w:val="00B01E39"/>
    <w:rsid w:val="00B0218E"/>
    <w:rsid w:val="00B03020"/>
    <w:rsid w:val="00B030B1"/>
    <w:rsid w:val="00B035E9"/>
    <w:rsid w:val="00B03C22"/>
    <w:rsid w:val="00B03FD5"/>
    <w:rsid w:val="00B0405C"/>
    <w:rsid w:val="00B049C3"/>
    <w:rsid w:val="00B04CFC"/>
    <w:rsid w:val="00B05F99"/>
    <w:rsid w:val="00B06827"/>
    <w:rsid w:val="00B0728A"/>
    <w:rsid w:val="00B0777C"/>
    <w:rsid w:val="00B0781C"/>
    <w:rsid w:val="00B07C88"/>
    <w:rsid w:val="00B103A1"/>
    <w:rsid w:val="00B1046B"/>
    <w:rsid w:val="00B104EE"/>
    <w:rsid w:val="00B10929"/>
    <w:rsid w:val="00B10A78"/>
    <w:rsid w:val="00B10AF7"/>
    <w:rsid w:val="00B10C58"/>
    <w:rsid w:val="00B10C8A"/>
    <w:rsid w:val="00B10CD5"/>
    <w:rsid w:val="00B10D15"/>
    <w:rsid w:val="00B11088"/>
    <w:rsid w:val="00B11C08"/>
    <w:rsid w:val="00B11EE4"/>
    <w:rsid w:val="00B12145"/>
    <w:rsid w:val="00B12174"/>
    <w:rsid w:val="00B1218E"/>
    <w:rsid w:val="00B12E24"/>
    <w:rsid w:val="00B1369D"/>
    <w:rsid w:val="00B1371D"/>
    <w:rsid w:val="00B13A60"/>
    <w:rsid w:val="00B13B58"/>
    <w:rsid w:val="00B13CA1"/>
    <w:rsid w:val="00B14250"/>
    <w:rsid w:val="00B148C1"/>
    <w:rsid w:val="00B14957"/>
    <w:rsid w:val="00B14D33"/>
    <w:rsid w:val="00B14E6B"/>
    <w:rsid w:val="00B14F8B"/>
    <w:rsid w:val="00B1507F"/>
    <w:rsid w:val="00B15A52"/>
    <w:rsid w:val="00B15AC6"/>
    <w:rsid w:val="00B15FC0"/>
    <w:rsid w:val="00B16318"/>
    <w:rsid w:val="00B16668"/>
    <w:rsid w:val="00B16703"/>
    <w:rsid w:val="00B17081"/>
    <w:rsid w:val="00B172C9"/>
    <w:rsid w:val="00B1770A"/>
    <w:rsid w:val="00B178E3"/>
    <w:rsid w:val="00B179D7"/>
    <w:rsid w:val="00B17B77"/>
    <w:rsid w:val="00B201FD"/>
    <w:rsid w:val="00B20242"/>
    <w:rsid w:val="00B20584"/>
    <w:rsid w:val="00B205CC"/>
    <w:rsid w:val="00B21193"/>
    <w:rsid w:val="00B211CB"/>
    <w:rsid w:val="00B217EC"/>
    <w:rsid w:val="00B2191F"/>
    <w:rsid w:val="00B21F61"/>
    <w:rsid w:val="00B222EA"/>
    <w:rsid w:val="00B2272E"/>
    <w:rsid w:val="00B22798"/>
    <w:rsid w:val="00B22CFA"/>
    <w:rsid w:val="00B235D0"/>
    <w:rsid w:val="00B236A3"/>
    <w:rsid w:val="00B23C8B"/>
    <w:rsid w:val="00B23DEC"/>
    <w:rsid w:val="00B2407F"/>
    <w:rsid w:val="00B244CF"/>
    <w:rsid w:val="00B2487B"/>
    <w:rsid w:val="00B24CA0"/>
    <w:rsid w:val="00B24FDD"/>
    <w:rsid w:val="00B251E3"/>
    <w:rsid w:val="00B252C8"/>
    <w:rsid w:val="00B254CA"/>
    <w:rsid w:val="00B255DA"/>
    <w:rsid w:val="00B26123"/>
    <w:rsid w:val="00B2647C"/>
    <w:rsid w:val="00B26568"/>
    <w:rsid w:val="00B267E2"/>
    <w:rsid w:val="00B27093"/>
    <w:rsid w:val="00B270B0"/>
    <w:rsid w:val="00B30597"/>
    <w:rsid w:val="00B3072D"/>
    <w:rsid w:val="00B30E3D"/>
    <w:rsid w:val="00B310D3"/>
    <w:rsid w:val="00B31356"/>
    <w:rsid w:val="00B315F4"/>
    <w:rsid w:val="00B31C7E"/>
    <w:rsid w:val="00B31EAE"/>
    <w:rsid w:val="00B3215E"/>
    <w:rsid w:val="00B322DF"/>
    <w:rsid w:val="00B324DA"/>
    <w:rsid w:val="00B32BB9"/>
    <w:rsid w:val="00B32BE7"/>
    <w:rsid w:val="00B331A1"/>
    <w:rsid w:val="00B3355E"/>
    <w:rsid w:val="00B336C1"/>
    <w:rsid w:val="00B33736"/>
    <w:rsid w:val="00B33B78"/>
    <w:rsid w:val="00B34280"/>
    <w:rsid w:val="00B34663"/>
    <w:rsid w:val="00B34A2E"/>
    <w:rsid w:val="00B34E54"/>
    <w:rsid w:val="00B34EA9"/>
    <w:rsid w:val="00B3536C"/>
    <w:rsid w:val="00B3541D"/>
    <w:rsid w:val="00B354EE"/>
    <w:rsid w:val="00B356C8"/>
    <w:rsid w:val="00B35973"/>
    <w:rsid w:val="00B35E69"/>
    <w:rsid w:val="00B35EB5"/>
    <w:rsid w:val="00B35F8E"/>
    <w:rsid w:val="00B366D6"/>
    <w:rsid w:val="00B368CA"/>
    <w:rsid w:val="00B37478"/>
    <w:rsid w:val="00B377A1"/>
    <w:rsid w:val="00B4008D"/>
    <w:rsid w:val="00B401C5"/>
    <w:rsid w:val="00B404C0"/>
    <w:rsid w:val="00B4078D"/>
    <w:rsid w:val="00B409C4"/>
    <w:rsid w:val="00B40C8A"/>
    <w:rsid w:val="00B40DB8"/>
    <w:rsid w:val="00B40E46"/>
    <w:rsid w:val="00B4119D"/>
    <w:rsid w:val="00B413A9"/>
    <w:rsid w:val="00B413B5"/>
    <w:rsid w:val="00B4166F"/>
    <w:rsid w:val="00B41DF1"/>
    <w:rsid w:val="00B42417"/>
    <w:rsid w:val="00B42E41"/>
    <w:rsid w:val="00B42E74"/>
    <w:rsid w:val="00B43079"/>
    <w:rsid w:val="00B4397A"/>
    <w:rsid w:val="00B439EC"/>
    <w:rsid w:val="00B43C8D"/>
    <w:rsid w:val="00B43DD7"/>
    <w:rsid w:val="00B43EE1"/>
    <w:rsid w:val="00B4453B"/>
    <w:rsid w:val="00B448CB"/>
    <w:rsid w:val="00B44945"/>
    <w:rsid w:val="00B45012"/>
    <w:rsid w:val="00B45348"/>
    <w:rsid w:val="00B4534B"/>
    <w:rsid w:val="00B45485"/>
    <w:rsid w:val="00B45810"/>
    <w:rsid w:val="00B4613A"/>
    <w:rsid w:val="00B465D5"/>
    <w:rsid w:val="00B46763"/>
    <w:rsid w:val="00B467B4"/>
    <w:rsid w:val="00B46B60"/>
    <w:rsid w:val="00B47000"/>
    <w:rsid w:val="00B47A93"/>
    <w:rsid w:val="00B47B9C"/>
    <w:rsid w:val="00B47BD4"/>
    <w:rsid w:val="00B47F62"/>
    <w:rsid w:val="00B504A1"/>
    <w:rsid w:val="00B50E20"/>
    <w:rsid w:val="00B50F92"/>
    <w:rsid w:val="00B5106B"/>
    <w:rsid w:val="00B51332"/>
    <w:rsid w:val="00B514D2"/>
    <w:rsid w:val="00B51774"/>
    <w:rsid w:val="00B51CA4"/>
    <w:rsid w:val="00B5243F"/>
    <w:rsid w:val="00B5282F"/>
    <w:rsid w:val="00B52ED6"/>
    <w:rsid w:val="00B530C7"/>
    <w:rsid w:val="00B53786"/>
    <w:rsid w:val="00B53BE3"/>
    <w:rsid w:val="00B53C43"/>
    <w:rsid w:val="00B53E94"/>
    <w:rsid w:val="00B547C0"/>
    <w:rsid w:val="00B54DFB"/>
    <w:rsid w:val="00B55000"/>
    <w:rsid w:val="00B551B5"/>
    <w:rsid w:val="00B55294"/>
    <w:rsid w:val="00B5529F"/>
    <w:rsid w:val="00B558B9"/>
    <w:rsid w:val="00B55C55"/>
    <w:rsid w:val="00B56557"/>
    <w:rsid w:val="00B56615"/>
    <w:rsid w:val="00B56B80"/>
    <w:rsid w:val="00B56E63"/>
    <w:rsid w:val="00B56F58"/>
    <w:rsid w:val="00B5720B"/>
    <w:rsid w:val="00B57285"/>
    <w:rsid w:val="00B57436"/>
    <w:rsid w:val="00B574D1"/>
    <w:rsid w:val="00B575DB"/>
    <w:rsid w:val="00B57998"/>
    <w:rsid w:val="00B57B12"/>
    <w:rsid w:val="00B57F6C"/>
    <w:rsid w:val="00B60020"/>
    <w:rsid w:val="00B603ED"/>
    <w:rsid w:val="00B61591"/>
    <w:rsid w:val="00B619EE"/>
    <w:rsid w:val="00B61A73"/>
    <w:rsid w:val="00B61F06"/>
    <w:rsid w:val="00B62067"/>
    <w:rsid w:val="00B620DE"/>
    <w:rsid w:val="00B62133"/>
    <w:rsid w:val="00B625BD"/>
    <w:rsid w:val="00B6289D"/>
    <w:rsid w:val="00B62F85"/>
    <w:rsid w:val="00B634AC"/>
    <w:rsid w:val="00B63599"/>
    <w:rsid w:val="00B63717"/>
    <w:rsid w:val="00B639C1"/>
    <w:rsid w:val="00B63C69"/>
    <w:rsid w:val="00B63F62"/>
    <w:rsid w:val="00B64732"/>
    <w:rsid w:val="00B6475F"/>
    <w:rsid w:val="00B64989"/>
    <w:rsid w:val="00B64A5A"/>
    <w:rsid w:val="00B64C0E"/>
    <w:rsid w:val="00B64C17"/>
    <w:rsid w:val="00B64EBF"/>
    <w:rsid w:val="00B64EEC"/>
    <w:rsid w:val="00B650E4"/>
    <w:rsid w:val="00B651BB"/>
    <w:rsid w:val="00B65414"/>
    <w:rsid w:val="00B65C37"/>
    <w:rsid w:val="00B66202"/>
    <w:rsid w:val="00B66204"/>
    <w:rsid w:val="00B6620A"/>
    <w:rsid w:val="00B6628A"/>
    <w:rsid w:val="00B66E0B"/>
    <w:rsid w:val="00B670B6"/>
    <w:rsid w:val="00B67A61"/>
    <w:rsid w:val="00B7008A"/>
    <w:rsid w:val="00B705E3"/>
    <w:rsid w:val="00B70E53"/>
    <w:rsid w:val="00B712FA"/>
    <w:rsid w:val="00B7132E"/>
    <w:rsid w:val="00B718FF"/>
    <w:rsid w:val="00B72148"/>
    <w:rsid w:val="00B72172"/>
    <w:rsid w:val="00B72261"/>
    <w:rsid w:val="00B72425"/>
    <w:rsid w:val="00B724AA"/>
    <w:rsid w:val="00B727EB"/>
    <w:rsid w:val="00B72C2C"/>
    <w:rsid w:val="00B73887"/>
    <w:rsid w:val="00B73910"/>
    <w:rsid w:val="00B739A6"/>
    <w:rsid w:val="00B73A13"/>
    <w:rsid w:val="00B73F0D"/>
    <w:rsid w:val="00B7407C"/>
    <w:rsid w:val="00B7412A"/>
    <w:rsid w:val="00B7413F"/>
    <w:rsid w:val="00B74158"/>
    <w:rsid w:val="00B741B8"/>
    <w:rsid w:val="00B7454F"/>
    <w:rsid w:val="00B748F6"/>
    <w:rsid w:val="00B7492E"/>
    <w:rsid w:val="00B74E90"/>
    <w:rsid w:val="00B754DF"/>
    <w:rsid w:val="00B7578F"/>
    <w:rsid w:val="00B75907"/>
    <w:rsid w:val="00B75E12"/>
    <w:rsid w:val="00B76053"/>
    <w:rsid w:val="00B76C48"/>
    <w:rsid w:val="00B776D8"/>
    <w:rsid w:val="00B7774D"/>
    <w:rsid w:val="00B77936"/>
    <w:rsid w:val="00B779B5"/>
    <w:rsid w:val="00B77CA6"/>
    <w:rsid w:val="00B77E33"/>
    <w:rsid w:val="00B8009D"/>
    <w:rsid w:val="00B8030D"/>
    <w:rsid w:val="00B8033D"/>
    <w:rsid w:val="00B803A8"/>
    <w:rsid w:val="00B805AF"/>
    <w:rsid w:val="00B805FD"/>
    <w:rsid w:val="00B80DB4"/>
    <w:rsid w:val="00B81B53"/>
    <w:rsid w:val="00B81DBC"/>
    <w:rsid w:val="00B82191"/>
    <w:rsid w:val="00B822CE"/>
    <w:rsid w:val="00B8254D"/>
    <w:rsid w:val="00B82B56"/>
    <w:rsid w:val="00B82CB6"/>
    <w:rsid w:val="00B82DFC"/>
    <w:rsid w:val="00B83286"/>
    <w:rsid w:val="00B8398D"/>
    <w:rsid w:val="00B839C9"/>
    <w:rsid w:val="00B83C2F"/>
    <w:rsid w:val="00B83D13"/>
    <w:rsid w:val="00B83E08"/>
    <w:rsid w:val="00B83EF3"/>
    <w:rsid w:val="00B84141"/>
    <w:rsid w:val="00B8450B"/>
    <w:rsid w:val="00B845D2"/>
    <w:rsid w:val="00B848D6"/>
    <w:rsid w:val="00B849FD"/>
    <w:rsid w:val="00B85518"/>
    <w:rsid w:val="00B8581A"/>
    <w:rsid w:val="00B86D07"/>
    <w:rsid w:val="00B8711B"/>
    <w:rsid w:val="00B875B4"/>
    <w:rsid w:val="00B87E1D"/>
    <w:rsid w:val="00B87FBF"/>
    <w:rsid w:val="00B9053F"/>
    <w:rsid w:val="00B90FD5"/>
    <w:rsid w:val="00B91282"/>
    <w:rsid w:val="00B91721"/>
    <w:rsid w:val="00B91D89"/>
    <w:rsid w:val="00B9277E"/>
    <w:rsid w:val="00B93024"/>
    <w:rsid w:val="00B930F8"/>
    <w:rsid w:val="00B932D8"/>
    <w:rsid w:val="00B93385"/>
    <w:rsid w:val="00B93549"/>
    <w:rsid w:val="00B93FBB"/>
    <w:rsid w:val="00B93FD1"/>
    <w:rsid w:val="00B947E9"/>
    <w:rsid w:val="00B94A0B"/>
    <w:rsid w:val="00B94A3E"/>
    <w:rsid w:val="00B94A9F"/>
    <w:rsid w:val="00B94F4B"/>
    <w:rsid w:val="00B9527E"/>
    <w:rsid w:val="00B955C8"/>
    <w:rsid w:val="00B95A2D"/>
    <w:rsid w:val="00B9646E"/>
    <w:rsid w:val="00B966B2"/>
    <w:rsid w:val="00B96898"/>
    <w:rsid w:val="00B96936"/>
    <w:rsid w:val="00B96958"/>
    <w:rsid w:val="00B969A5"/>
    <w:rsid w:val="00B96C08"/>
    <w:rsid w:val="00B96CD8"/>
    <w:rsid w:val="00B971EB"/>
    <w:rsid w:val="00B972BA"/>
    <w:rsid w:val="00B973A2"/>
    <w:rsid w:val="00B97526"/>
    <w:rsid w:val="00B97883"/>
    <w:rsid w:val="00BA079D"/>
    <w:rsid w:val="00BA09F9"/>
    <w:rsid w:val="00BA0B37"/>
    <w:rsid w:val="00BA0DD4"/>
    <w:rsid w:val="00BA104A"/>
    <w:rsid w:val="00BA13B1"/>
    <w:rsid w:val="00BA191F"/>
    <w:rsid w:val="00BA1B94"/>
    <w:rsid w:val="00BA1D0F"/>
    <w:rsid w:val="00BA2093"/>
    <w:rsid w:val="00BA2287"/>
    <w:rsid w:val="00BA29AF"/>
    <w:rsid w:val="00BA2AC2"/>
    <w:rsid w:val="00BA2F99"/>
    <w:rsid w:val="00BA306A"/>
    <w:rsid w:val="00BA3234"/>
    <w:rsid w:val="00BA34B7"/>
    <w:rsid w:val="00BA371F"/>
    <w:rsid w:val="00BA474C"/>
    <w:rsid w:val="00BA479A"/>
    <w:rsid w:val="00BA4C1D"/>
    <w:rsid w:val="00BA4C43"/>
    <w:rsid w:val="00BA4CB2"/>
    <w:rsid w:val="00BA5048"/>
    <w:rsid w:val="00BA524B"/>
    <w:rsid w:val="00BA5470"/>
    <w:rsid w:val="00BA5805"/>
    <w:rsid w:val="00BA5C01"/>
    <w:rsid w:val="00BA5CC4"/>
    <w:rsid w:val="00BA5F77"/>
    <w:rsid w:val="00BA605C"/>
    <w:rsid w:val="00BA62B9"/>
    <w:rsid w:val="00BA6312"/>
    <w:rsid w:val="00BA6338"/>
    <w:rsid w:val="00BA6523"/>
    <w:rsid w:val="00BA6647"/>
    <w:rsid w:val="00BA682A"/>
    <w:rsid w:val="00BA6910"/>
    <w:rsid w:val="00BA69BD"/>
    <w:rsid w:val="00BA6B56"/>
    <w:rsid w:val="00BA6B86"/>
    <w:rsid w:val="00BA6D43"/>
    <w:rsid w:val="00BA6DA2"/>
    <w:rsid w:val="00BA7504"/>
    <w:rsid w:val="00BB0695"/>
    <w:rsid w:val="00BB0CE5"/>
    <w:rsid w:val="00BB108B"/>
    <w:rsid w:val="00BB1450"/>
    <w:rsid w:val="00BB1639"/>
    <w:rsid w:val="00BB18B0"/>
    <w:rsid w:val="00BB1B82"/>
    <w:rsid w:val="00BB1F81"/>
    <w:rsid w:val="00BB265E"/>
    <w:rsid w:val="00BB26BF"/>
    <w:rsid w:val="00BB3092"/>
    <w:rsid w:val="00BB30BC"/>
    <w:rsid w:val="00BB37B0"/>
    <w:rsid w:val="00BB38E9"/>
    <w:rsid w:val="00BB3AC7"/>
    <w:rsid w:val="00BB3C0D"/>
    <w:rsid w:val="00BB3C76"/>
    <w:rsid w:val="00BB41F0"/>
    <w:rsid w:val="00BB45F7"/>
    <w:rsid w:val="00BB480E"/>
    <w:rsid w:val="00BB4949"/>
    <w:rsid w:val="00BB4C4A"/>
    <w:rsid w:val="00BB540D"/>
    <w:rsid w:val="00BB6067"/>
    <w:rsid w:val="00BB6081"/>
    <w:rsid w:val="00BB643B"/>
    <w:rsid w:val="00BB67EC"/>
    <w:rsid w:val="00BB69BB"/>
    <w:rsid w:val="00BB6A0F"/>
    <w:rsid w:val="00BB6F3A"/>
    <w:rsid w:val="00BB7503"/>
    <w:rsid w:val="00BB77BD"/>
    <w:rsid w:val="00BB79A8"/>
    <w:rsid w:val="00BB7BA8"/>
    <w:rsid w:val="00BB7C01"/>
    <w:rsid w:val="00BC0879"/>
    <w:rsid w:val="00BC09F0"/>
    <w:rsid w:val="00BC0DD5"/>
    <w:rsid w:val="00BC1123"/>
    <w:rsid w:val="00BC1278"/>
    <w:rsid w:val="00BC139D"/>
    <w:rsid w:val="00BC15A5"/>
    <w:rsid w:val="00BC19BB"/>
    <w:rsid w:val="00BC1BC5"/>
    <w:rsid w:val="00BC1BF8"/>
    <w:rsid w:val="00BC1D34"/>
    <w:rsid w:val="00BC1E5E"/>
    <w:rsid w:val="00BC2346"/>
    <w:rsid w:val="00BC2347"/>
    <w:rsid w:val="00BC252F"/>
    <w:rsid w:val="00BC2A9F"/>
    <w:rsid w:val="00BC2F6D"/>
    <w:rsid w:val="00BC3343"/>
    <w:rsid w:val="00BC33AC"/>
    <w:rsid w:val="00BC33F7"/>
    <w:rsid w:val="00BC343B"/>
    <w:rsid w:val="00BC39EE"/>
    <w:rsid w:val="00BC3A3E"/>
    <w:rsid w:val="00BC3CD4"/>
    <w:rsid w:val="00BC3E02"/>
    <w:rsid w:val="00BC4008"/>
    <w:rsid w:val="00BC4413"/>
    <w:rsid w:val="00BC476E"/>
    <w:rsid w:val="00BC47D2"/>
    <w:rsid w:val="00BC49D5"/>
    <w:rsid w:val="00BC4B88"/>
    <w:rsid w:val="00BC53EA"/>
    <w:rsid w:val="00BC541A"/>
    <w:rsid w:val="00BC5600"/>
    <w:rsid w:val="00BC5741"/>
    <w:rsid w:val="00BC5751"/>
    <w:rsid w:val="00BC5D0D"/>
    <w:rsid w:val="00BC623B"/>
    <w:rsid w:val="00BC664B"/>
    <w:rsid w:val="00BC69DE"/>
    <w:rsid w:val="00BC6FCB"/>
    <w:rsid w:val="00BC7393"/>
    <w:rsid w:val="00BC7854"/>
    <w:rsid w:val="00BC7A40"/>
    <w:rsid w:val="00BD0786"/>
    <w:rsid w:val="00BD0797"/>
    <w:rsid w:val="00BD07A5"/>
    <w:rsid w:val="00BD088D"/>
    <w:rsid w:val="00BD0D03"/>
    <w:rsid w:val="00BD0F0F"/>
    <w:rsid w:val="00BD12EE"/>
    <w:rsid w:val="00BD19F6"/>
    <w:rsid w:val="00BD1A13"/>
    <w:rsid w:val="00BD1EB7"/>
    <w:rsid w:val="00BD2111"/>
    <w:rsid w:val="00BD2884"/>
    <w:rsid w:val="00BD29AF"/>
    <w:rsid w:val="00BD2D87"/>
    <w:rsid w:val="00BD3074"/>
    <w:rsid w:val="00BD36CF"/>
    <w:rsid w:val="00BD38E7"/>
    <w:rsid w:val="00BD3C60"/>
    <w:rsid w:val="00BD3D6E"/>
    <w:rsid w:val="00BD436D"/>
    <w:rsid w:val="00BD48CC"/>
    <w:rsid w:val="00BD4CA3"/>
    <w:rsid w:val="00BD50E2"/>
    <w:rsid w:val="00BD5497"/>
    <w:rsid w:val="00BD57D4"/>
    <w:rsid w:val="00BD5AD0"/>
    <w:rsid w:val="00BD5C8B"/>
    <w:rsid w:val="00BD6116"/>
    <w:rsid w:val="00BD64A2"/>
    <w:rsid w:val="00BD64B4"/>
    <w:rsid w:val="00BD651E"/>
    <w:rsid w:val="00BD67E9"/>
    <w:rsid w:val="00BD688F"/>
    <w:rsid w:val="00BD6A5D"/>
    <w:rsid w:val="00BD6B92"/>
    <w:rsid w:val="00BD70B8"/>
    <w:rsid w:val="00BD7225"/>
    <w:rsid w:val="00BD76F2"/>
    <w:rsid w:val="00BD7C65"/>
    <w:rsid w:val="00BE0407"/>
    <w:rsid w:val="00BE0BED"/>
    <w:rsid w:val="00BE0E6B"/>
    <w:rsid w:val="00BE12FB"/>
    <w:rsid w:val="00BE1303"/>
    <w:rsid w:val="00BE15C9"/>
    <w:rsid w:val="00BE1882"/>
    <w:rsid w:val="00BE18E3"/>
    <w:rsid w:val="00BE1A0A"/>
    <w:rsid w:val="00BE21B1"/>
    <w:rsid w:val="00BE2278"/>
    <w:rsid w:val="00BE2D10"/>
    <w:rsid w:val="00BE2E78"/>
    <w:rsid w:val="00BE2ED3"/>
    <w:rsid w:val="00BE2F95"/>
    <w:rsid w:val="00BE3003"/>
    <w:rsid w:val="00BE322A"/>
    <w:rsid w:val="00BE3664"/>
    <w:rsid w:val="00BE3A10"/>
    <w:rsid w:val="00BE4418"/>
    <w:rsid w:val="00BE47AE"/>
    <w:rsid w:val="00BE47F8"/>
    <w:rsid w:val="00BE4D4B"/>
    <w:rsid w:val="00BE4F05"/>
    <w:rsid w:val="00BE4F40"/>
    <w:rsid w:val="00BE53B3"/>
    <w:rsid w:val="00BE5613"/>
    <w:rsid w:val="00BE5817"/>
    <w:rsid w:val="00BE5A5F"/>
    <w:rsid w:val="00BE5F84"/>
    <w:rsid w:val="00BE6146"/>
    <w:rsid w:val="00BE662F"/>
    <w:rsid w:val="00BE679F"/>
    <w:rsid w:val="00BE67C9"/>
    <w:rsid w:val="00BE681C"/>
    <w:rsid w:val="00BE7203"/>
    <w:rsid w:val="00BE7451"/>
    <w:rsid w:val="00BE796D"/>
    <w:rsid w:val="00BE7A18"/>
    <w:rsid w:val="00BF0570"/>
    <w:rsid w:val="00BF0661"/>
    <w:rsid w:val="00BF07CF"/>
    <w:rsid w:val="00BF0822"/>
    <w:rsid w:val="00BF08AE"/>
    <w:rsid w:val="00BF0ADC"/>
    <w:rsid w:val="00BF0C86"/>
    <w:rsid w:val="00BF0CC3"/>
    <w:rsid w:val="00BF0F35"/>
    <w:rsid w:val="00BF0F9C"/>
    <w:rsid w:val="00BF102B"/>
    <w:rsid w:val="00BF1096"/>
    <w:rsid w:val="00BF1158"/>
    <w:rsid w:val="00BF12BC"/>
    <w:rsid w:val="00BF1930"/>
    <w:rsid w:val="00BF1A30"/>
    <w:rsid w:val="00BF1BE3"/>
    <w:rsid w:val="00BF2163"/>
    <w:rsid w:val="00BF21A0"/>
    <w:rsid w:val="00BF27CD"/>
    <w:rsid w:val="00BF336A"/>
    <w:rsid w:val="00BF3619"/>
    <w:rsid w:val="00BF38D6"/>
    <w:rsid w:val="00BF3A0D"/>
    <w:rsid w:val="00BF3CA2"/>
    <w:rsid w:val="00BF3EA5"/>
    <w:rsid w:val="00BF4566"/>
    <w:rsid w:val="00BF4628"/>
    <w:rsid w:val="00BF468A"/>
    <w:rsid w:val="00BF46F8"/>
    <w:rsid w:val="00BF4BCC"/>
    <w:rsid w:val="00BF5378"/>
    <w:rsid w:val="00BF5828"/>
    <w:rsid w:val="00BF60F1"/>
    <w:rsid w:val="00BF64A3"/>
    <w:rsid w:val="00BF65D4"/>
    <w:rsid w:val="00BF6669"/>
    <w:rsid w:val="00BF6BA9"/>
    <w:rsid w:val="00BF6DA9"/>
    <w:rsid w:val="00BF7080"/>
    <w:rsid w:val="00BF7FCE"/>
    <w:rsid w:val="00BF7FED"/>
    <w:rsid w:val="00C00521"/>
    <w:rsid w:val="00C00A3E"/>
    <w:rsid w:val="00C00CC0"/>
    <w:rsid w:val="00C00CF1"/>
    <w:rsid w:val="00C00D3B"/>
    <w:rsid w:val="00C00D87"/>
    <w:rsid w:val="00C01239"/>
    <w:rsid w:val="00C01667"/>
    <w:rsid w:val="00C02642"/>
    <w:rsid w:val="00C02AEB"/>
    <w:rsid w:val="00C02D3E"/>
    <w:rsid w:val="00C02FD5"/>
    <w:rsid w:val="00C02FEE"/>
    <w:rsid w:val="00C03086"/>
    <w:rsid w:val="00C033E3"/>
    <w:rsid w:val="00C034AA"/>
    <w:rsid w:val="00C03C30"/>
    <w:rsid w:val="00C03E18"/>
    <w:rsid w:val="00C03E98"/>
    <w:rsid w:val="00C0406E"/>
    <w:rsid w:val="00C04149"/>
    <w:rsid w:val="00C0457C"/>
    <w:rsid w:val="00C0467A"/>
    <w:rsid w:val="00C04C22"/>
    <w:rsid w:val="00C04D81"/>
    <w:rsid w:val="00C04EA7"/>
    <w:rsid w:val="00C0530F"/>
    <w:rsid w:val="00C05433"/>
    <w:rsid w:val="00C05905"/>
    <w:rsid w:val="00C05C34"/>
    <w:rsid w:val="00C05FE6"/>
    <w:rsid w:val="00C06F80"/>
    <w:rsid w:val="00C07086"/>
    <w:rsid w:val="00C0750A"/>
    <w:rsid w:val="00C10B28"/>
    <w:rsid w:val="00C10B64"/>
    <w:rsid w:val="00C10D71"/>
    <w:rsid w:val="00C115BD"/>
    <w:rsid w:val="00C11881"/>
    <w:rsid w:val="00C1192A"/>
    <w:rsid w:val="00C11BB4"/>
    <w:rsid w:val="00C11E0C"/>
    <w:rsid w:val="00C12323"/>
    <w:rsid w:val="00C12485"/>
    <w:rsid w:val="00C13196"/>
    <w:rsid w:val="00C135F6"/>
    <w:rsid w:val="00C13754"/>
    <w:rsid w:val="00C13827"/>
    <w:rsid w:val="00C13912"/>
    <w:rsid w:val="00C13E16"/>
    <w:rsid w:val="00C13EBF"/>
    <w:rsid w:val="00C141AC"/>
    <w:rsid w:val="00C14DEB"/>
    <w:rsid w:val="00C14FD2"/>
    <w:rsid w:val="00C15879"/>
    <w:rsid w:val="00C15B38"/>
    <w:rsid w:val="00C15B74"/>
    <w:rsid w:val="00C16DB1"/>
    <w:rsid w:val="00C1704A"/>
    <w:rsid w:val="00C17605"/>
    <w:rsid w:val="00C176C8"/>
    <w:rsid w:val="00C17C7A"/>
    <w:rsid w:val="00C202E4"/>
    <w:rsid w:val="00C2038B"/>
    <w:rsid w:val="00C205EA"/>
    <w:rsid w:val="00C206F4"/>
    <w:rsid w:val="00C20F3C"/>
    <w:rsid w:val="00C212ED"/>
    <w:rsid w:val="00C21329"/>
    <w:rsid w:val="00C21ABF"/>
    <w:rsid w:val="00C21F87"/>
    <w:rsid w:val="00C2215B"/>
    <w:rsid w:val="00C223E7"/>
    <w:rsid w:val="00C22686"/>
    <w:rsid w:val="00C22AB2"/>
    <w:rsid w:val="00C22AC3"/>
    <w:rsid w:val="00C22B50"/>
    <w:rsid w:val="00C22F1D"/>
    <w:rsid w:val="00C2317F"/>
    <w:rsid w:val="00C2323D"/>
    <w:rsid w:val="00C23312"/>
    <w:rsid w:val="00C23A0B"/>
    <w:rsid w:val="00C23C4E"/>
    <w:rsid w:val="00C24571"/>
    <w:rsid w:val="00C24837"/>
    <w:rsid w:val="00C24909"/>
    <w:rsid w:val="00C24C49"/>
    <w:rsid w:val="00C25054"/>
    <w:rsid w:val="00C25206"/>
    <w:rsid w:val="00C254AB"/>
    <w:rsid w:val="00C2574B"/>
    <w:rsid w:val="00C25CEF"/>
    <w:rsid w:val="00C25E76"/>
    <w:rsid w:val="00C25F48"/>
    <w:rsid w:val="00C26141"/>
    <w:rsid w:val="00C26475"/>
    <w:rsid w:val="00C2654F"/>
    <w:rsid w:val="00C26CE8"/>
    <w:rsid w:val="00C26D4F"/>
    <w:rsid w:val="00C26D64"/>
    <w:rsid w:val="00C26F4E"/>
    <w:rsid w:val="00C2716F"/>
    <w:rsid w:val="00C273F6"/>
    <w:rsid w:val="00C2764B"/>
    <w:rsid w:val="00C276BE"/>
    <w:rsid w:val="00C30072"/>
    <w:rsid w:val="00C30522"/>
    <w:rsid w:val="00C307F6"/>
    <w:rsid w:val="00C30801"/>
    <w:rsid w:val="00C30BD4"/>
    <w:rsid w:val="00C31021"/>
    <w:rsid w:val="00C31319"/>
    <w:rsid w:val="00C3147E"/>
    <w:rsid w:val="00C314C0"/>
    <w:rsid w:val="00C3151B"/>
    <w:rsid w:val="00C316F9"/>
    <w:rsid w:val="00C317E9"/>
    <w:rsid w:val="00C31A6D"/>
    <w:rsid w:val="00C31D69"/>
    <w:rsid w:val="00C31F30"/>
    <w:rsid w:val="00C3293F"/>
    <w:rsid w:val="00C3351C"/>
    <w:rsid w:val="00C33529"/>
    <w:rsid w:val="00C335DE"/>
    <w:rsid w:val="00C3394C"/>
    <w:rsid w:val="00C33A80"/>
    <w:rsid w:val="00C33B91"/>
    <w:rsid w:val="00C33BD7"/>
    <w:rsid w:val="00C33F8E"/>
    <w:rsid w:val="00C3416C"/>
    <w:rsid w:val="00C341D2"/>
    <w:rsid w:val="00C34225"/>
    <w:rsid w:val="00C34281"/>
    <w:rsid w:val="00C34A50"/>
    <w:rsid w:val="00C34A94"/>
    <w:rsid w:val="00C34B6A"/>
    <w:rsid w:val="00C3559D"/>
    <w:rsid w:val="00C3599A"/>
    <w:rsid w:val="00C36258"/>
    <w:rsid w:val="00C37022"/>
    <w:rsid w:val="00C37146"/>
    <w:rsid w:val="00C37423"/>
    <w:rsid w:val="00C4034D"/>
    <w:rsid w:val="00C4057D"/>
    <w:rsid w:val="00C405BF"/>
    <w:rsid w:val="00C407B8"/>
    <w:rsid w:val="00C40877"/>
    <w:rsid w:val="00C40A10"/>
    <w:rsid w:val="00C410C1"/>
    <w:rsid w:val="00C41424"/>
    <w:rsid w:val="00C41588"/>
    <w:rsid w:val="00C41874"/>
    <w:rsid w:val="00C41A29"/>
    <w:rsid w:val="00C41C98"/>
    <w:rsid w:val="00C42138"/>
    <w:rsid w:val="00C42365"/>
    <w:rsid w:val="00C42401"/>
    <w:rsid w:val="00C4243C"/>
    <w:rsid w:val="00C42713"/>
    <w:rsid w:val="00C42BFE"/>
    <w:rsid w:val="00C438F4"/>
    <w:rsid w:val="00C438F9"/>
    <w:rsid w:val="00C4397C"/>
    <w:rsid w:val="00C444F7"/>
    <w:rsid w:val="00C44C1A"/>
    <w:rsid w:val="00C44CFA"/>
    <w:rsid w:val="00C44DED"/>
    <w:rsid w:val="00C4562C"/>
    <w:rsid w:val="00C4589A"/>
    <w:rsid w:val="00C45CB5"/>
    <w:rsid w:val="00C460A1"/>
    <w:rsid w:val="00C461DC"/>
    <w:rsid w:val="00C46826"/>
    <w:rsid w:val="00C46846"/>
    <w:rsid w:val="00C46A8E"/>
    <w:rsid w:val="00C46E6E"/>
    <w:rsid w:val="00C46F90"/>
    <w:rsid w:val="00C47064"/>
    <w:rsid w:val="00C475F3"/>
    <w:rsid w:val="00C47D13"/>
    <w:rsid w:val="00C47FCF"/>
    <w:rsid w:val="00C503C0"/>
    <w:rsid w:val="00C504A8"/>
    <w:rsid w:val="00C50B64"/>
    <w:rsid w:val="00C50FB5"/>
    <w:rsid w:val="00C5150E"/>
    <w:rsid w:val="00C5188D"/>
    <w:rsid w:val="00C51929"/>
    <w:rsid w:val="00C52628"/>
    <w:rsid w:val="00C52CBC"/>
    <w:rsid w:val="00C52CDA"/>
    <w:rsid w:val="00C530A3"/>
    <w:rsid w:val="00C5364F"/>
    <w:rsid w:val="00C5384A"/>
    <w:rsid w:val="00C53B80"/>
    <w:rsid w:val="00C53BA7"/>
    <w:rsid w:val="00C53D5B"/>
    <w:rsid w:val="00C53ECF"/>
    <w:rsid w:val="00C53FCE"/>
    <w:rsid w:val="00C543F1"/>
    <w:rsid w:val="00C544C0"/>
    <w:rsid w:val="00C54583"/>
    <w:rsid w:val="00C54D69"/>
    <w:rsid w:val="00C54EC0"/>
    <w:rsid w:val="00C5514A"/>
    <w:rsid w:val="00C55AD8"/>
    <w:rsid w:val="00C55FF4"/>
    <w:rsid w:val="00C55FFD"/>
    <w:rsid w:val="00C5600A"/>
    <w:rsid w:val="00C56166"/>
    <w:rsid w:val="00C565C2"/>
    <w:rsid w:val="00C57102"/>
    <w:rsid w:val="00C5744B"/>
    <w:rsid w:val="00C57CF8"/>
    <w:rsid w:val="00C57DF4"/>
    <w:rsid w:val="00C60134"/>
    <w:rsid w:val="00C6039E"/>
    <w:rsid w:val="00C605B3"/>
    <w:rsid w:val="00C60A96"/>
    <w:rsid w:val="00C60E00"/>
    <w:rsid w:val="00C60F32"/>
    <w:rsid w:val="00C6116E"/>
    <w:rsid w:val="00C61423"/>
    <w:rsid w:val="00C614AB"/>
    <w:rsid w:val="00C617B7"/>
    <w:rsid w:val="00C61841"/>
    <w:rsid w:val="00C61F8E"/>
    <w:rsid w:val="00C62156"/>
    <w:rsid w:val="00C623A0"/>
    <w:rsid w:val="00C62404"/>
    <w:rsid w:val="00C62AA2"/>
    <w:rsid w:val="00C62E54"/>
    <w:rsid w:val="00C632D4"/>
    <w:rsid w:val="00C6331E"/>
    <w:rsid w:val="00C63904"/>
    <w:rsid w:val="00C63B8A"/>
    <w:rsid w:val="00C63E50"/>
    <w:rsid w:val="00C6446E"/>
    <w:rsid w:val="00C645AE"/>
    <w:rsid w:val="00C64926"/>
    <w:rsid w:val="00C64A55"/>
    <w:rsid w:val="00C64BA6"/>
    <w:rsid w:val="00C64C80"/>
    <w:rsid w:val="00C65055"/>
    <w:rsid w:val="00C6545D"/>
    <w:rsid w:val="00C6550B"/>
    <w:rsid w:val="00C65534"/>
    <w:rsid w:val="00C655C2"/>
    <w:rsid w:val="00C658F1"/>
    <w:rsid w:val="00C65E85"/>
    <w:rsid w:val="00C65EE0"/>
    <w:rsid w:val="00C65FF4"/>
    <w:rsid w:val="00C661AE"/>
    <w:rsid w:val="00C66D7C"/>
    <w:rsid w:val="00C66D8A"/>
    <w:rsid w:val="00C6783E"/>
    <w:rsid w:val="00C678F9"/>
    <w:rsid w:val="00C67C9C"/>
    <w:rsid w:val="00C67CEA"/>
    <w:rsid w:val="00C67D35"/>
    <w:rsid w:val="00C701AC"/>
    <w:rsid w:val="00C703C8"/>
    <w:rsid w:val="00C708E6"/>
    <w:rsid w:val="00C70A05"/>
    <w:rsid w:val="00C70B0F"/>
    <w:rsid w:val="00C714E5"/>
    <w:rsid w:val="00C716AC"/>
    <w:rsid w:val="00C71950"/>
    <w:rsid w:val="00C719DD"/>
    <w:rsid w:val="00C71B7F"/>
    <w:rsid w:val="00C71BE7"/>
    <w:rsid w:val="00C71D58"/>
    <w:rsid w:val="00C71F35"/>
    <w:rsid w:val="00C72C93"/>
    <w:rsid w:val="00C7301F"/>
    <w:rsid w:val="00C7314A"/>
    <w:rsid w:val="00C742F8"/>
    <w:rsid w:val="00C745A2"/>
    <w:rsid w:val="00C748D0"/>
    <w:rsid w:val="00C74A7F"/>
    <w:rsid w:val="00C7532F"/>
    <w:rsid w:val="00C760CF"/>
    <w:rsid w:val="00C764EF"/>
    <w:rsid w:val="00C76B65"/>
    <w:rsid w:val="00C76F89"/>
    <w:rsid w:val="00C7750B"/>
    <w:rsid w:val="00C7753C"/>
    <w:rsid w:val="00C7759E"/>
    <w:rsid w:val="00C77F99"/>
    <w:rsid w:val="00C804AF"/>
    <w:rsid w:val="00C80676"/>
    <w:rsid w:val="00C808FA"/>
    <w:rsid w:val="00C8108B"/>
    <w:rsid w:val="00C816A8"/>
    <w:rsid w:val="00C81A58"/>
    <w:rsid w:val="00C81B50"/>
    <w:rsid w:val="00C821AB"/>
    <w:rsid w:val="00C824E2"/>
    <w:rsid w:val="00C82561"/>
    <w:rsid w:val="00C826D1"/>
    <w:rsid w:val="00C82A3A"/>
    <w:rsid w:val="00C82A62"/>
    <w:rsid w:val="00C82C69"/>
    <w:rsid w:val="00C82CF1"/>
    <w:rsid w:val="00C82D1C"/>
    <w:rsid w:val="00C83010"/>
    <w:rsid w:val="00C83052"/>
    <w:rsid w:val="00C83EDC"/>
    <w:rsid w:val="00C84139"/>
    <w:rsid w:val="00C84B96"/>
    <w:rsid w:val="00C84FAB"/>
    <w:rsid w:val="00C852F0"/>
    <w:rsid w:val="00C85954"/>
    <w:rsid w:val="00C85AF2"/>
    <w:rsid w:val="00C85BE3"/>
    <w:rsid w:val="00C85C65"/>
    <w:rsid w:val="00C85CCF"/>
    <w:rsid w:val="00C86460"/>
    <w:rsid w:val="00C8661C"/>
    <w:rsid w:val="00C86F34"/>
    <w:rsid w:val="00C870A9"/>
    <w:rsid w:val="00C8747A"/>
    <w:rsid w:val="00C87530"/>
    <w:rsid w:val="00C87545"/>
    <w:rsid w:val="00C878E5"/>
    <w:rsid w:val="00C87905"/>
    <w:rsid w:val="00C87FFB"/>
    <w:rsid w:val="00C905D2"/>
    <w:rsid w:val="00C90617"/>
    <w:rsid w:val="00C90735"/>
    <w:rsid w:val="00C90915"/>
    <w:rsid w:val="00C90C1A"/>
    <w:rsid w:val="00C9118F"/>
    <w:rsid w:val="00C912C7"/>
    <w:rsid w:val="00C91CF3"/>
    <w:rsid w:val="00C91EEE"/>
    <w:rsid w:val="00C922D0"/>
    <w:rsid w:val="00C923B0"/>
    <w:rsid w:val="00C925D8"/>
    <w:rsid w:val="00C92719"/>
    <w:rsid w:val="00C92722"/>
    <w:rsid w:val="00C92BB0"/>
    <w:rsid w:val="00C92E04"/>
    <w:rsid w:val="00C92E33"/>
    <w:rsid w:val="00C93308"/>
    <w:rsid w:val="00C93404"/>
    <w:rsid w:val="00C93431"/>
    <w:rsid w:val="00C9349A"/>
    <w:rsid w:val="00C93A12"/>
    <w:rsid w:val="00C93BE9"/>
    <w:rsid w:val="00C93ED6"/>
    <w:rsid w:val="00C94453"/>
    <w:rsid w:val="00C94773"/>
    <w:rsid w:val="00C947AE"/>
    <w:rsid w:val="00C94B43"/>
    <w:rsid w:val="00C9519F"/>
    <w:rsid w:val="00C95CB8"/>
    <w:rsid w:val="00C9617C"/>
    <w:rsid w:val="00C961F8"/>
    <w:rsid w:val="00C962D0"/>
    <w:rsid w:val="00C9686E"/>
    <w:rsid w:val="00C96B08"/>
    <w:rsid w:val="00C97224"/>
    <w:rsid w:val="00C9748D"/>
    <w:rsid w:val="00C97F9E"/>
    <w:rsid w:val="00CA0257"/>
    <w:rsid w:val="00CA0441"/>
    <w:rsid w:val="00CA0A86"/>
    <w:rsid w:val="00CA0D51"/>
    <w:rsid w:val="00CA10A6"/>
    <w:rsid w:val="00CA1377"/>
    <w:rsid w:val="00CA16CA"/>
    <w:rsid w:val="00CA1A04"/>
    <w:rsid w:val="00CA22B8"/>
    <w:rsid w:val="00CA27DA"/>
    <w:rsid w:val="00CA2BAB"/>
    <w:rsid w:val="00CA2D8D"/>
    <w:rsid w:val="00CA2FC7"/>
    <w:rsid w:val="00CA3612"/>
    <w:rsid w:val="00CA3E88"/>
    <w:rsid w:val="00CA3EF0"/>
    <w:rsid w:val="00CA3F25"/>
    <w:rsid w:val="00CA4030"/>
    <w:rsid w:val="00CA404D"/>
    <w:rsid w:val="00CA4375"/>
    <w:rsid w:val="00CA4631"/>
    <w:rsid w:val="00CA466E"/>
    <w:rsid w:val="00CA46C1"/>
    <w:rsid w:val="00CA4977"/>
    <w:rsid w:val="00CA5455"/>
    <w:rsid w:val="00CA54A5"/>
    <w:rsid w:val="00CA5799"/>
    <w:rsid w:val="00CA5A77"/>
    <w:rsid w:val="00CA5B53"/>
    <w:rsid w:val="00CA5D59"/>
    <w:rsid w:val="00CA673F"/>
    <w:rsid w:val="00CA674D"/>
    <w:rsid w:val="00CA674F"/>
    <w:rsid w:val="00CA67BC"/>
    <w:rsid w:val="00CA68AB"/>
    <w:rsid w:val="00CA68EC"/>
    <w:rsid w:val="00CA6E9E"/>
    <w:rsid w:val="00CA7171"/>
    <w:rsid w:val="00CA7842"/>
    <w:rsid w:val="00CA7866"/>
    <w:rsid w:val="00CA7A8F"/>
    <w:rsid w:val="00CA7BEA"/>
    <w:rsid w:val="00CA7F76"/>
    <w:rsid w:val="00CB04B2"/>
    <w:rsid w:val="00CB0AAB"/>
    <w:rsid w:val="00CB0BEF"/>
    <w:rsid w:val="00CB0E73"/>
    <w:rsid w:val="00CB0F40"/>
    <w:rsid w:val="00CB10CF"/>
    <w:rsid w:val="00CB1831"/>
    <w:rsid w:val="00CB1B65"/>
    <w:rsid w:val="00CB23CB"/>
    <w:rsid w:val="00CB2501"/>
    <w:rsid w:val="00CB270C"/>
    <w:rsid w:val="00CB2920"/>
    <w:rsid w:val="00CB2B04"/>
    <w:rsid w:val="00CB2CCB"/>
    <w:rsid w:val="00CB2CE6"/>
    <w:rsid w:val="00CB3143"/>
    <w:rsid w:val="00CB35DA"/>
    <w:rsid w:val="00CB3936"/>
    <w:rsid w:val="00CB3CBD"/>
    <w:rsid w:val="00CB3EC8"/>
    <w:rsid w:val="00CB403D"/>
    <w:rsid w:val="00CB4492"/>
    <w:rsid w:val="00CB4512"/>
    <w:rsid w:val="00CB484E"/>
    <w:rsid w:val="00CB4894"/>
    <w:rsid w:val="00CB4B7A"/>
    <w:rsid w:val="00CB4BD3"/>
    <w:rsid w:val="00CB4C33"/>
    <w:rsid w:val="00CB4D5F"/>
    <w:rsid w:val="00CB5638"/>
    <w:rsid w:val="00CB58F4"/>
    <w:rsid w:val="00CB5AB5"/>
    <w:rsid w:val="00CB5E23"/>
    <w:rsid w:val="00CB5E4E"/>
    <w:rsid w:val="00CB5E66"/>
    <w:rsid w:val="00CB6368"/>
    <w:rsid w:val="00CB686A"/>
    <w:rsid w:val="00CB6A75"/>
    <w:rsid w:val="00CB758C"/>
    <w:rsid w:val="00CB771A"/>
    <w:rsid w:val="00CB7DC3"/>
    <w:rsid w:val="00CC01D8"/>
    <w:rsid w:val="00CC07AD"/>
    <w:rsid w:val="00CC0B17"/>
    <w:rsid w:val="00CC0CC6"/>
    <w:rsid w:val="00CC0D4B"/>
    <w:rsid w:val="00CC0E22"/>
    <w:rsid w:val="00CC0E54"/>
    <w:rsid w:val="00CC10DE"/>
    <w:rsid w:val="00CC137C"/>
    <w:rsid w:val="00CC15FE"/>
    <w:rsid w:val="00CC19B5"/>
    <w:rsid w:val="00CC19D7"/>
    <w:rsid w:val="00CC1FD4"/>
    <w:rsid w:val="00CC207A"/>
    <w:rsid w:val="00CC2335"/>
    <w:rsid w:val="00CC2499"/>
    <w:rsid w:val="00CC26AC"/>
    <w:rsid w:val="00CC28FE"/>
    <w:rsid w:val="00CC35E4"/>
    <w:rsid w:val="00CC3D40"/>
    <w:rsid w:val="00CC45FE"/>
    <w:rsid w:val="00CC4C72"/>
    <w:rsid w:val="00CC4EFB"/>
    <w:rsid w:val="00CC4EFF"/>
    <w:rsid w:val="00CC50CE"/>
    <w:rsid w:val="00CC5719"/>
    <w:rsid w:val="00CC5847"/>
    <w:rsid w:val="00CC5C35"/>
    <w:rsid w:val="00CC5C5A"/>
    <w:rsid w:val="00CC64FE"/>
    <w:rsid w:val="00CC6AAC"/>
    <w:rsid w:val="00CC6D4F"/>
    <w:rsid w:val="00CC76E6"/>
    <w:rsid w:val="00CC7CF4"/>
    <w:rsid w:val="00CC7F58"/>
    <w:rsid w:val="00CD0250"/>
    <w:rsid w:val="00CD029E"/>
    <w:rsid w:val="00CD04A1"/>
    <w:rsid w:val="00CD0895"/>
    <w:rsid w:val="00CD09B9"/>
    <w:rsid w:val="00CD0B75"/>
    <w:rsid w:val="00CD0CA9"/>
    <w:rsid w:val="00CD12F5"/>
    <w:rsid w:val="00CD16F9"/>
    <w:rsid w:val="00CD1B98"/>
    <w:rsid w:val="00CD1C3E"/>
    <w:rsid w:val="00CD1F22"/>
    <w:rsid w:val="00CD1F60"/>
    <w:rsid w:val="00CD2688"/>
    <w:rsid w:val="00CD27EA"/>
    <w:rsid w:val="00CD30AF"/>
    <w:rsid w:val="00CD32F8"/>
    <w:rsid w:val="00CD3340"/>
    <w:rsid w:val="00CD343D"/>
    <w:rsid w:val="00CD45EE"/>
    <w:rsid w:val="00CD485A"/>
    <w:rsid w:val="00CD49FC"/>
    <w:rsid w:val="00CD4DFB"/>
    <w:rsid w:val="00CD51D6"/>
    <w:rsid w:val="00CD5335"/>
    <w:rsid w:val="00CD5357"/>
    <w:rsid w:val="00CD5CAF"/>
    <w:rsid w:val="00CD5CBA"/>
    <w:rsid w:val="00CD5F32"/>
    <w:rsid w:val="00CD63CD"/>
    <w:rsid w:val="00CD697C"/>
    <w:rsid w:val="00CD6B58"/>
    <w:rsid w:val="00CD7330"/>
    <w:rsid w:val="00CD73BA"/>
    <w:rsid w:val="00CD75A2"/>
    <w:rsid w:val="00CD76F8"/>
    <w:rsid w:val="00CD774D"/>
    <w:rsid w:val="00CD7998"/>
    <w:rsid w:val="00CD7C1A"/>
    <w:rsid w:val="00CD7EE4"/>
    <w:rsid w:val="00CE00E5"/>
    <w:rsid w:val="00CE010D"/>
    <w:rsid w:val="00CE0909"/>
    <w:rsid w:val="00CE11BE"/>
    <w:rsid w:val="00CE1219"/>
    <w:rsid w:val="00CE1495"/>
    <w:rsid w:val="00CE1762"/>
    <w:rsid w:val="00CE179E"/>
    <w:rsid w:val="00CE1966"/>
    <w:rsid w:val="00CE2296"/>
    <w:rsid w:val="00CE23AE"/>
    <w:rsid w:val="00CE2529"/>
    <w:rsid w:val="00CE29B9"/>
    <w:rsid w:val="00CE2C47"/>
    <w:rsid w:val="00CE2C6E"/>
    <w:rsid w:val="00CE2EE6"/>
    <w:rsid w:val="00CE315E"/>
    <w:rsid w:val="00CE319E"/>
    <w:rsid w:val="00CE326B"/>
    <w:rsid w:val="00CE3313"/>
    <w:rsid w:val="00CE348F"/>
    <w:rsid w:val="00CE3786"/>
    <w:rsid w:val="00CE3B1B"/>
    <w:rsid w:val="00CE3C42"/>
    <w:rsid w:val="00CE3EDE"/>
    <w:rsid w:val="00CE3F7C"/>
    <w:rsid w:val="00CE3FE1"/>
    <w:rsid w:val="00CE474C"/>
    <w:rsid w:val="00CE4C16"/>
    <w:rsid w:val="00CE54CA"/>
    <w:rsid w:val="00CE5558"/>
    <w:rsid w:val="00CE55D4"/>
    <w:rsid w:val="00CE58CB"/>
    <w:rsid w:val="00CE5CD2"/>
    <w:rsid w:val="00CE5D49"/>
    <w:rsid w:val="00CE6045"/>
    <w:rsid w:val="00CE60F0"/>
    <w:rsid w:val="00CE616C"/>
    <w:rsid w:val="00CE61CC"/>
    <w:rsid w:val="00CE66BF"/>
    <w:rsid w:val="00CE6931"/>
    <w:rsid w:val="00CE6FAF"/>
    <w:rsid w:val="00CE70BE"/>
    <w:rsid w:val="00CE76D2"/>
    <w:rsid w:val="00CE78C2"/>
    <w:rsid w:val="00CE7A60"/>
    <w:rsid w:val="00CF013B"/>
    <w:rsid w:val="00CF02AD"/>
    <w:rsid w:val="00CF040D"/>
    <w:rsid w:val="00CF0550"/>
    <w:rsid w:val="00CF0962"/>
    <w:rsid w:val="00CF0D1C"/>
    <w:rsid w:val="00CF0DDD"/>
    <w:rsid w:val="00CF1B00"/>
    <w:rsid w:val="00CF1F2F"/>
    <w:rsid w:val="00CF2353"/>
    <w:rsid w:val="00CF3902"/>
    <w:rsid w:val="00CF3DE2"/>
    <w:rsid w:val="00CF3E1D"/>
    <w:rsid w:val="00CF4366"/>
    <w:rsid w:val="00CF483D"/>
    <w:rsid w:val="00CF4F98"/>
    <w:rsid w:val="00CF50AA"/>
    <w:rsid w:val="00CF5390"/>
    <w:rsid w:val="00CF53FC"/>
    <w:rsid w:val="00CF5A8D"/>
    <w:rsid w:val="00CF6066"/>
    <w:rsid w:val="00CF61B9"/>
    <w:rsid w:val="00CF621A"/>
    <w:rsid w:val="00CF64F5"/>
    <w:rsid w:val="00CF6666"/>
    <w:rsid w:val="00CF6915"/>
    <w:rsid w:val="00CF6C7D"/>
    <w:rsid w:val="00CF70DB"/>
    <w:rsid w:val="00CF75EF"/>
    <w:rsid w:val="00CF780C"/>
    <w:rsid w:val="00CF7B34"/>
    <w:rsid w:val="00CF7C3B"/>
    <w:rsid w:val="00CF7DC5"/>
    <w:rsid w:val="00CF7DF8"/>
    <w:rsid w:val="00CF7F92"/>
    <w:rsid w:val="00D00D84"/>
    <w:rsid w:val="00D0101D"/>
    <w:rsid w:val="00D01061"/>
    <w:rsid w:val="00D01110"/>
    <w:rsid w:val="00D0131F"/>
    <w:rsid w:val="00D0140D"/>
    <w:rsid w:val="00D01533"/>
    <w:rsid w:val="00D019D2"/>
    <w:rsid w:val="00D01A8E"/>
    <w:rsid w:val="00D01D4C"/>
    <w:rsid w:val="00D01DC7"/>
    <w:rsid w:val="00D01DCA"/>
    <w:rsid w:val="00D01E97"/>
    <w:rsid w:val="00D01EED"/>
    <w:rsid w:val="00D0209B"/>
    <w:rsid w:val="00D021FE"/>
    <w:rsid w:val="00D022F2"/>
    <w:rsid w:val="00D02726"/>
    <w:rsid w:val="00D02772"/>
    <w:rsid w:val="00D02B92"/>
    <w:rsid w:val="00D02C72"/>
    <w:rsid w:val="00D03180"/>
    <w:rsid w:val="00D031C2"/>
    <w:rsid w:val="00D0323D"/>
    <w:rsid w:val="00D032FB"/>
    <w:rsid w:val="00D03539"/>
    <w:rsid w:val="00D03542"/>
    <w:rsid w:val="00D035B4"/>
    <w:rsid w:val="00D04080"/>
    <w:rsid w:val="00D04676"/>
    <w:rsid w:val="00D047BD"/>
    <w:rsid w:val="00D04B26"/>
    <w:rsid w:val="00D04D09"/>
    <w:rsid w:val="00D05028"/>
    <w:rsid w:val="00D05118"/>
    <w:rsid w:val="00D05196"/>
    <w:rsid w:val="00D051A0"/>
    <w:rsid w:val="00D05BE1"/>
    <w:rsid w:val="00D05C22"/>
    <w:rsid w:val="00D05F0B"/>
    <w:rsid w:val="00D061DA"/>
    <w:rsid w:val="00D063E3"/>
    <w:rsid w:val="00D069AB"/>
    <w:rsid w:val="00D06B55"/>
    <w:rsid w:val="00D06E9A"/>
    <w:rsid w:val="00D06EDA"/>
    <w:rsid w:val="00D06FDD"/>
    <w:rsid w:val="00D072B1"/>
    <w:rsid w:val="00D07401"/>
    <w:rsid w:val="00D077A8"/>
    <w:rsid w:val="00D078D1"/>
    <w:rsid w:val="00D07A58"/>
    <w:rsid w:val="00D07A73"/>
    <w:rsid w:val="00D10865"/>
    <w:rsid w:val="00D10C66"/>
    <w:rsid w:val="00D10E37"/>
    <w:rsid w:val="00D10ECA"/>
    <w:rsid w:val="00D10EFE"/>
    <w:rsid w:val="00D11473"/>
    <w:rsid w:val="00D1164C"/>
    <w:rsid w:val="00D1199E"/>
    <w:rsid w:val="00D11C10"/>
    <w:rsid w:val="00D12A09"/>
    <w:rsid w:val="00D12C2E"/>
    <w:rsid w:val="00D12DC2"/>
    <w:rsid w:val="00D1310B"/>
    <w:rsid w:val="00D13216"/>
    <w:rsid w:val="00D138AF"/>
    <w:rsid w:val="00D138FB"/>
    <w:rsid w:val="00D13A2C"/>
    <w:rsid w:val="00D13D75"/>
    <w:rsid w:val="00D13D79"/>
    <w:rsid w:val="00D14029"/>
    <w:rsid w:val="00D142EC"/>
    <w:rsid w:val="00D1455F"/>
    <w:rsid w:val="00D14787"/>
    <w:rsid w:val="00D14BC2"/>
    <w:rsid w:val="00D14FC1"/>
    <w:rsid w:val="00D1597F"/>
    <w:rsid w:val="00D15984"/>
    <w:rsid w:val="00D159AA"/>
    <w:rsid w:val="00D15AC8"/>
    <w:rsid w:val="00D15DBE"/>
    <w:rsid w:val="00D15FB5"/>
    <w:rsid w:val="00D16286"/>
    <w:rsid w:val="00D165BD"/>
    <w:rsid w:val="00D16786"/>
    <w:rsid w:val="00D167CB"/>
    <w:rsid w:val="00D167FA"/>
    <w:rsid w:val="00D16B18"/>
    <w:rsid w:val="00D16FAB"/>
    <w:rsid w:val="00D172CC"/>
    <w:rsid w:val="00D17325"/>
    <w:rsid w:val="00D17A69"/>
    <w:rsid w:val="00D17C6F"/>
    <w:rsid w:val="00D17D68"/>
    <w:rsid w:val="00D17DBE"/>
    <w:rsid w:val="00D20289"/>
    <w:rsid w:val="00D20764"/>
    <w:rsid w:val="00D207CB"/>
    <w:rsid w:val="00D20F6F"/>
    <w:rsid w:val="00D21270"/>
    <w:rsid w:val="00D213C2"/>
    <w:rsid w:val="00D21500"/>
    <w:rsid w:val="00D21671"/>
    <w:rsid w:val="00D22380"/>
    <w:rsid w:val="00D2349A"/>
    <w:rsid w:val="00D23844"/>
    <w:rsid w:val="00D238BA"/>
    <w:rsid w:val="00D23A8F"/>
    <w:rsid w:val="00D23C59"/>
    <w:rsid w:val="00D24268"/>
    <w:rsid w:val="00D24354"/>
    <w:rsid w:val="00D247DA"/>
    <w:rsid w:val="00D249D3"/>
    <w:rsid w:val="00D24A66"/>
    <w:rsid w:val="00D24E7D"/>
    <w:rsid w:val="00D2523D"/>
    <w:rsid w:val="00D256F4"/>
    <w:rsid w:val="00D25B1B"/>
    <w:rsid w:val="00D268E9"/>
    <w:rsid w:val="00D26A04"/>
    <w:rsid w:val="00D26D1E"/>
    <w:rsid w:val="00D26D30"/>
    <w:rsid w:val="00D27467"/>
    <w:rsid w:val="00D27689"/>
    <w:rsid w:val="00D27B17"/>
    <w:rsid w:val="00D27BCF"/>
    <w:rsid w:val="00D27D70"/>
    <w:rsid w:val="00D30434"/>
    <w:rsid w:val="00D3081E"/>
    <w:rsid w:val="00D30A76"/>
    <w:rsid w:val="00D30EB8"/>
    <w:rsid w:val="00D31180"/>
    <w:rsid w:val="00D3146E"/>
    <w:rsid w:val="00D31758"/>
    <w:rsid w:val="00D31828"/>
    <w:rsid w:val="00D31C10"/>
    <w:rsid w:val="00D31D5B"/>
    <w:rsid w:val="00D31E3B"/>
    <w:rsid w:val="00D32B84"/>
    <w:rsid w:val="00D32CE8"/>
    <w:rsid w:val="00D3318F"/>
    <w:rsid w:val="00D331CB"/>
    <w:rsid w:val="00D33210"/>
    <w:rsid w:val="00D3350D"/>
    <w:rsid w:val="00D339DC"/>
    <w:rsid w:val="00D33B0F"/>
    <w:rsid w:val="00D33BD6"/>
    <w:rsid w:val="00D33D03"/>
    <w:rsid w:val="00D347FB"/>
    <w:rsid w:val="00D34AA8"/>
    <w:rsid w:val="00D35056"/>
    <w:rsid w:val="00D3524D"/>
    <w:rsid w:val="00D355D9"/>
    <w:rsid w:val="00D3561B"/>
    <w:rsid w:val="00D356BD"/>
    <w:rsid w:val="00D363F8"/>
    <w:rsid w:val="00D36679"/>
    <w:rsid w:val="00D3667F"/>
    <w:rsid w:val="00D36E5B"/>
    <w:rsid w:val="00D372DD"/>
    <w:rsid w:val="00D37888"/>
    <w:rsid w:val="00D37A6F"/>
    <w:rsid w:val="00D37B64"/>
    <w:rsid w:val="00D402A9"/>
    <w:rsid w:val="00D404C9"/>
    <w:rsid w:val="00D407A5"/>
    <w:rsid w:val="00D409D0"/>
    <w:rsid w:val="00D40AC3"/>
    <w:rsid w:val="00D40CEE"/>
    <w:rsid w:val="00D40ECD"/>
    <w:rsid w:val="00D411E4"/>
    <w:rsid w:val="00D41391"/>
    <w:rsid w:val="00D4189A"/>
    <w:rsid w:val="00D41C80"/>
    <w:rsid w:val="00D423F6"/>
    <w:rsid w:val="00D42552"/>
    <w:rsid w:val="00D42656"/>
    <w:rsid w:val="00D4280B"/>
    <w:rsid w:val="00D42F82"/>
    <w:rsid w:val="00D43467"/>
    <w:rsid w:val="00D43F84"/>
    <w:rsid w:val="00D43FDE"/>
    <w:rsid w:val="00D44264"/>
    <w:rsid w:val="00D446E5"/>
    <w:rsid w:val="00D44862"/>
    <w:rsid w:val="00D44D8C"/>
    <w:rsid w:val="00D44ECE"/>
    <w:rsid w:val="00D44FC4"/>
    <w:rsid w:val="00D450CE"/>
    <w:rsid w:val="00D4567B"/>
    <w:rsid w:val="00D45820"/>
    <w:rsid w:val="00D45AE3"/>
    <w:rsid w:val="00D45C66"/>
    <w:rsid w:val="00D46067"/>
    <w:rsid w:val="00D4622D"/>
    <w:rsid w:val="00D4637B"/>
    <w:rsid w:val="00D46636"/>
    <w:rsid w:val="00D46812"/>
    <w:rsid w:val="00D46E50"/>
    <w:rsid w:val="00D47071"/>
    <w:rsid w:val="00D470BB"/>
    <w:rsid w:val="00D471A2"/>
    <w:rsid w:val="00D476BA"/>
    <w:rsid w:val="00D47A77"/>
    <w:rsid w:val="00D500D7"/>
    <w:rsid w:val="00D503B7"/>
    <w:rsid w:val="00D508A2"/>
    <w:rsid w:val="00D50CAF"/>
    <w:rsid w:val="00D51109"/>
    <w:rsid w:val="00D5160C"/>
    <w:rsid w:val="00D5176C"/>
    <w:rsid w:val="00D51BCC"/>
    <w:rsid w:val="00D52A91"/>
    <w:rsid w:val="00D5374F"/>
    <w:rsid w:val="00D53B31"/>
    <w:rsid w:val="00D53D68"/>
    <w:rsid w:val="00D54313"/>
    <w:rsid w:val="00D548ED"/>
    <w:rsid w:val="00D54967"/>
    <w:rsid w:val="00D54B06"/>
    <w:rsid w:val="00D54F59"/>
    <w:rsid w:val="00D5672A"/>
    <w:rsid w:val="00D56A89"/>
    <w:rsid w:val="00D57475"/>
    <w:rsid w:val="00D575F3"/>
    <w:rsid w:val="00D57718"/>
    <w:rsid w:val="00D57986"/>
    <w:rsid w:val="00D57C73"/>
    <w:rsid w:val="00D60179"/>
    <w:rsid w:val="00D6022F"/>
    <w:rsid w:val="00D60487"/>
    <w:rsid w:val="00D6048C"/>
    <w:rsid w:val="00D60663"/>
    <w:rsid w:val="00D60797"/>
    <w:rsid w:val="00D60820"/>
    <w:rsid w:val="00D60C84"/>
    <w:rsid w:val="00D60DE9"/>
    <w:rsid w:val="00D61088"/>
    <w:rsid w:val="00D615AE"/>
    <w:rsid w:val="00D61610"/>
    <w:rsid w:val="00D6198C"/>
    <w:rsid w:val="00D61B64"/>
    <w:rsid w:val="00D61EE3"/>
    <w:rsid w:val="00D622A5"/>
    <w:rsid w:val="00D62422"/>
    <w:rsid w:val="00D624D7"/>
    <w:rsid w:val="00D626C3"/>
    <w:rsid w:val="00D62E79"/>
    <w:rsid w:val="00D62ECF"/>
    <w:rsid w:val="00D6328C"/>
    <w:rsid w:val="00D63394"/>
    <w:rsid w:val="00D637A3"/>
    <w:rsid w:val="00D63A51"/>
    <w:rsid w:val="00D63C36"/>
    <w:rsid w:val="00D644C2"/>
    <w:rsid w:val="00D644D1"/>
    <w:rsid w:val="00D659AA"/>
    <w:rsid w:val="00D65DF3"/>
    <w:rsid w:val="00D65F8F"/>
    <w:rsid w:val="00D660D8"/>
    <w:rsid w:val="00D66309"/>
    <w:rsid w:val="00D66806"/>
    <w:rsid w:val="00D6688B"/>
    <w:rsid w:val="00D6696B"/>
    <w:rsid w:val="00D66A54"/>
    <w:rsid w:val="00D66C68"/>
    <w:rsid w:val="00D66CB2"/>
    <w:rsid w:val="00D66CE4"/>
    <w:rsid w:val="00D67070"/>
    <w:rsid w:val="00D671B0"/>
    <w:rsid w:val="00D67335"/>
    <w:rsid w:val="00D676F3"/>
    <w:rsid w:val="00D678FE"/>
    <w:rsid w:val="00D67DEF"/>
    <w:rsid w:val="00D67EF3"/>
    <w:rsid w:val="00D70068"/>
    <w:rsid w:val="00D70122"/>
    <w:rsid w:val="00D705E3"/>
    <w:rsid w:val="00D70777"/>
    <w:rsid w:val="00D708AF"/>
    <w:rsid w:val="00D709F1"/>
    <w:rsid w:val="00D70A6B"/>
    <w:rsid w:val="00D70AD3"/>
    <w:rsid w:val="00D70C6B"/>
    <w:rsid w:val="00D70D08"/>
    <w:rsid w:val="00D70F41"/>
    <w:rsid w:val="00D71144"/>
    <w:rsid w:val="00D714EF"/>
    <w:rsid w:val="00D71560"/>
    <w:rsid w:val="00D7195F"/>
    <w:rsid w:val="00D71CFB"/>
    <w:rsid w:val="00D71EA4"/>
    <w:rsid w:val="00D7217D"/>
    <w:rsid w:val="00D72426"/>
    <w:rsid w:val="00D72448"/>
    <w:rsid w:val="00D72916"/>
    <w:rsid w:val="00D7337A"/>
    <w:rsid w:val="00D734D1"/>
    <w:rsid w:val="00D736FB"/>
    <w:rsid w:val="00D73742"/>
    <w:rsid w:val="00D73751"/>
    <w:rsid w:val="00D73C30"/>
    <w:rsid w:val="00D74131"/>
    <w:rsid w:val="00D74E91"/>
    <w:rsid w:val="00D75186"/>
    <w:rsid w:val="00D751D0"/>
    <w:rsid w:val="00D752C1"/>
    <w:rsid w:val="00D75780"/>
    <w:rsid w:val="00D7587B"/>
    <w:rsid w:val="00D7587F"/>
    <w:rsid w:val="00D75D42"/>
    <w:rsid w:val="00D75EB5"/>
    <w:rsid w:val="00D7629E"/>
    <w:rsid w:val="00D77247"/>
    <w:rsid w:val="00D773A7"/>
    <w:rsid w:val="00D7748B"/>
    <w:rsid w:val="00D7754B"/>
    <w:rsid w:val="00D777BB"/>
    <w:rsid w:val="00D77836"/>
    <w:rsid w:val="00D77930"/>
    <w:rsid w:val="00D77B3A"/>
    <w:rsid w:val="00D77B92"/>
    <w:rsid w:val="00D77BFF"/>
    <w:rsid w:val="00D77D11"/>
    <w:rsid w:val="00D802F0"/>
    <w:rsid w:val="00D80510"/>
    <w:rsid w:val="00D805C9"/>
    <w:rsid w:val="00D80885"/>
    <w:rsid w:val="00D80C18"/>
    <w:rsid w:val="00D81B33"/>
    <w:rsid w:val="00D81BAD"/>
    <w:rsid w:val="00D81D0D"/>
    <w:rsid w:val="00D81D8E"/>
    <w:rsid w:val="00D81F81"/>
    <w:rsid w:val="00D81FA2"/>
    <w:rsid w:val="00D82B06"/>
    <w:rsid w:val="00D82D6E"/>
    <w:rsid w:val="00D82F3A"/>
    <w:rsid w:val="00D833AE"/>
    <w:rsid w:val="00D83691"/>
    <w:rsid w:val="00D838CF"/>
    <w:rsid w:val="00D83EDB"/>
    <w:rsid w:val="00D84160"/>
    <w:rsid w:val="00D844A4"/>
    <w:rsid w:val="00D845DF"/>
    <w:rsid w:val="00D84787"/>
    <w:rsid w:val="00D848B2"/>
    <w:rsid w:val="00D84F34"/>
    <w:rsid w:val="00D8501C"/>
    <w:rsid w:val="00D85555"/>
    <w:rsid w:val="00D85B13"/>
    <w:rsid w:val="00D86463"/>
    <w:rsid w:val="00D865E5"/>
    <w:rsid w:val="00D8686E"/>
    <w:rsid w:val="00D86D11"/>
    <w:rsid w:val="00D87016"/>
    <w:rsid w:val="00D87368"/>
    <w:rsid w:val="00D8744A"/>
    <w:rsid w:val="00D87486"/>
    <w:rsid w:val="00D8760C"/>
    <w:rsid w:val="00D87AFA"/>
    <w:rsid w:val="00D87C52"/>
    <w:rsid w:val="00D87D3D"/>
    <w:rsid w:val="00D87EB1"/>
    <w:rsid w:val="00D87FAA"/>
    <w:rsid w:val="00D90106"/>
    <w:rsid w:val="00D90469"/>
    <w:rsid w:val="00D90DDF"/>
    <w:rsid w:val="00D910CE"/>
    <w:rsid w:val="00D915D6"/>
    <w:rsid w:val="00D91681"/>
    <w:rsid w:val="00D91BCD"/>
    <w:rsid w:val="00D91E53"/>
    <w:rsid w:val="00D922A5"/>
    <w:rsid w:val="00D923B2"/>
    <w:rsid w:val="00D923CF"/>
    <w:rsid w:val="00D924FD"/>
    <w:rsid w:val="00D9265C"/>
    <w:rsid w:val="00D92F2F"/>
    <w:rsid w:val="00D92F5F"/>
    <w:rsid w:val="00D93707"/>
    <w:rsid w:val="00D939F2"/>
    <w:rsid w:val="00D93E30"/>
    <w:rsid w:val="00D93FEC"/>
    <w:rsid w:val="00D941F8"/>
    <w:rsid w:val="00D943FE"/>
    <w:rsid w:val="00D948DF"/>
    <w:rsid w:val="00D95165"/>
    <w:rsid w:val="00D953F0"/>
    <w:rsid w:val="00D95884"/>
    <w:rsid w:val="00D95B10"/>
    <w:rsid w:val="00D95BF8"/>
    <w:rsid w:val="00D96361"/>
    <w:rsid w:val="00D963B6"/>
    <w:rsid w:val="00D96598"/>
    <w:rsid w:val="00D96EA8"/>
    <w:rsid w:val="00D96F69"/>
    <w:rsid w:val="00D97376"/>
    <w:rsid w:val="00D97A52"/>
    <w:rsid w:val="00D97CA0"/>
    <w:rsid w:val="00DA003B"/>
    <w:rsid w:val="00DA0286"/>
    <w:rsid w:val="00DA0465"/>
    <w:rsid w:val="00DA0A91"/>
    <w:rsid w:val="00DA0DE8"/>
    <w:rsid w:val="00DA0FFA"/>
    <w:rsid w:val="00DA14F0"/>
    <w:rsid w:val="00DA162A"/>
    <w:rsid w:val="00DA1EC2"/>
    <w:rsid w:val="00DA2137"/>
    <w:rsid w:val="00DA21E4"/>
    <w:rsid w:val="00DA23FA"/>
    <w:rsid w:val="00DA2421"/>
    <w:rsid w:val="00DA2F94"/>
    <w:rsid w:val="00DA3E47"/>
    <w:rsid w:val="00DA56E7"/>
    <w:rsid w:val="00DA57BF"/>
    <w:rsid w:val="00DA57C0"/>
    <w:rsid w:val="00DA59D1"/>
    <w:rsid w:val="00DA5D9B"/>
    <w:rsid w:val="00DA5ED6"/>
    <w:rsid w:val="00DA5FBD"/>
    <w:rsid w:val="00DA6207"/>
    <w:rsid w:val="00DA64EF"/>
    <w:rsid w:val="00DA664B"/>
    <w:rsid w:val="00DA682B"/>
    <w:rsid w:val="00DA6984"/>
    <w:rsid w:val="00DA6A90"/>
    <w:rsid w:val="00DA6C8C"/>
    <w:rsid w:val="00DA6F78"/>
    <w:rsid w:val="00DA7169"/>
    <w:rsid w:val="00DA7555"/>
    <w:rsid w:val="00DA77F2"/>
    <w:rsid w:val="00DA7A8D"/>
    <w:rsid w:val="00DA7D18"/>
    <w:rsid w:val="00DB03F4"/>
    <w:rsid w:val="00DB063D"/>
    <w:rsid w:val="00DB0A57"/>
    <w:rsid w:val="00DB123A"/>
    <w:rsid w:val="00DB16E4"/>
    <w:rsid w:val="00DB1AC9"/>
    <w:rsid w:val="00DB1BC5"/>
    <w:rsid w:val="00DB1CE7"/>
    <w:rsid w:val="00DB25A8"/>
    <w:rsid w:val="00DB2D8C"/>
    <w:rsid w:val="00DB3898"/>
    <w:rsid w:val="00DB3E2A"/>
    <w:rsid w:val="00DB4265"/>
    <w:rsid w:val="00DB43A9"/>
    <w:rsid w:val="00DB448F"/>
    <w:rsid w:val="00DB46E1"/>
    <w:rsid w:val="00DB49DD"/>
    <w:rsid w:val="00DB4DB3"/>
    <w:rsid w:val="00DB5995"/>
    <w:rsid w:val="00DB5BC4"/>
    <w:rsid w:val="00DB5C7E"/>
    <w:rsid w:val="00DB5F01"/>
    <w:rsid w:val="00DB610E"/>
    <w:rsid w:val="00DB61C2"/>
    <w:rsid w:val="00DB667F"/>
    <w:rsid w:val="00DB68F2"/>
    <w:rsid w:val="00DB698C"/>
    <w:rsid w:val="00DB6AD7"/>
    <w:rsid w:val="00DB6F3F"/>
    <w:rsid w:val="00DB7182"/>
    <w:rsid w:val="00DB7261"/>
    <w:rsid w:val="00DB7283"/>
    <w:rsid w:val="00DB7DF7"/>
    <w:rsid w:val="00DC0164"/>
    <w:rsid w:val="00DC0210"/>
    <w:rsid w:val="00DC05C8"/>
    <w:rsid w:val="00DC0695"/>
    <w:rsid w:val="00DC0A7E"/>
    <w:rsid w:val="00DC0DB6"/>
    <w:rsid w:val="00DC10D6"/>
    <w:rsid w:val="00DC1147"/>
    <w:rsid w:val="00DC146B"/>
    <w:rsid w:val="00DC15B2"/>
    <w:rsid w:val="00DC1803"/>
    <w:rsid w:val="00DC1894"/>
    <w:rsid w:val="00DC19F1"/>
    <w:rsid w:val="00DC21EA"/>
    <w:rsid w:val="00DC250A"/>
    <w:rsid w:val="00DC2520"/>
    <w:rsid w:val="00DC25E3"/>
    <w:rsid w:val="00DC278C"/>
    <w:rsid w:val="00DC2827"/>
    <w:rsid w:val="00DC2944"/>
    <w:rsid w:val="00DC2E1B"/>
    <w:rsid w:val="00DC3313"/>
    <w:rsid w:val="00DC33F4"/>
    <w:rsid w:val="00DC34F1"/>
    <w:rsid w:val="00DC3503"/>
    <w:rsid w:val="00DC3656"/>
    <w:rsid w:val="00DC37B7"/>
    <w:rsid w:val="00DC3DAD"/>
    <w:rsid w:val="00DC403F"/>
    <w:rsid w:val="00DC408F"/>
    <w:rsid w:val="00DC4246"/>
    <w:rsid w:val="00DC428C"/>
    <w:rsid w:val="00DC4700"/>
    <w:rsid w:val="00DC5016"/>
    <w:rsid w:val="00DC540D"/>
    <w:rsid w:val="00DC5410"/>
    <w:rsid w:val="00DC5651"/>
    <w:rsid w:val="00DC56CF"/>
    <w:rsid w:val="00DC5799"/>
    <w:rsid w:val="00DC5F25"/>
    <w:rsid w:val="00DC6236"/>
    <w:rsid w:val="00DC64D1"/>
    <w:rsid w:val="00DC6AF6"/>
    <w:rsid w:val="00DC7049"/>
    <w:rsid w:val="00DC730F"/>
    <w:rsid w:val="00DC749C"/>
    <w:rsid w:val="00DC78F6"/>
    <w:rsid w:val="00DC7B6F"/>
    <w:rsid w:val="00DC7D61"/>
    <w:rsid w:val="00DC7DC8"/>
    <w:rsid w:val="00DD0069"/>
    <w:rsid w:val="00DD093D"/>
    <w:rsid w:val="00DD0A81"/>
    <w:rsid w:val="00DD0D42"/>
    <w:rsid w:val="00DD0D4C"/>
    <w:rsid w:val="00DD0E19"/>
    <w:rsid w:val="00DD0EB0"/>
    <w:rsid w:val="00DD15CA"/>
    <w:rsid w:val="00DD1954"/>
    <w:rsid w:val="00DD1D5A"/>
    <w:rsid w:val="00DD1EB5"/>
    <w:rsid w:val="00DD2129"/>
    <w:rsid w:val="00DD24E1"/>
    <w:rsid w:val="00DD2A99"/>
    <w:rsid w:val="00DD2E05"/>
    <w:rsid w:val="00DD2FFD"/>
    <w:rsid w:val="00DD301B"/>
    <w:rsid w:val="00DD3679"/>
    <w:rsid w:val="00DD377D"/>
    <w:rsid w:val="00DD442E"/>
    <w:rsid w:val="00DD4A17"/>
    <w:rsid w:val="00DD4E30"/>
    <w:rsid w:val="00DD4F1D"/>
    <w:rsid w:val="00DD507A"/>
    <w:rsid w:val="00DD5089"/>
    <w:rsid w:val="00DD5794"/>
    <w:rsid w:val="00DD5C29"/>
    <w:rsid w:val="00DD5C8E"/>
    <w:rsid w:val="00DD6776"/>
    <w:rsid w:val="00DD696C"/>
    <w:rsid w:val="00DD6A1E"/>
    <w:rsid w:val="00DD6A90"/>
    <w:rsid w:val="00DD6C5B"/>
    <w:rsid w:val="00DD6F77"/>
    <w:rsid w:val="00DD6FEB"/>
    <w:rsid w:val="00DD70AF"/>
    <w:rsid w:val="00DD7357"/>
    <w:rsid w:val="00DD7DFF"/>
    <w:rsid w:val="00DE03E7"/>
    <w:rsid w:val="00DE065C"/>
    <w:rsid w:val="00DE0784"/>
    <w:rsid w:val="00DE07BB"/>
    <w:rsid w:val="00DE0BE6"/>
    <w:rsid w:val="00DE0CFA"/>
    <w:rsid w:val="00DE0D28"/>
    <w:rsid w:val="00DE0DCF"/>
    <w:rsid w:val="00DE113A"/>
    <w:rsid w:val="00DE1807"/>
    <w:rsid w:val="00DE1972"/>
    <w:rsid w:val="00DE1B86"/>
    <w:rsid w:val="00DE21F2"/>
    <w:rsid w:val="00DE2583"/>
    <w:rsid w:val="00DE275B"/>
    <w:rsid w:val="00DE2DD4"/>
    <w:rsid w:val="00DE378C"/>
    <w:rsid w:val="00DE38DC"/>
    <w:rsid w:val="00DE3AFC"/>
    <w:rsid w:val="00DE3B62"/>
    <w:rsid w:val="00DE3EDF"/>
    <w:rsid w:val="00DE3FDD"/>
    <w:rsid w:val="00DE449E"/>
    <w:rsid w:val="00DE449F"/>
    <w:rsid w:val="00DE4AC2"/>
    <w:rsid w:val="00DE4B4D"/>
    <w:rsid w:val="00DE4E40"/>
    <w:rsid w:val="00DE4EBB"/>
    <w:rsid w:val="00DE522E"/>
    <w:rsid w:val="00DE5418"/>
    <w:rsid w:val="00DE542D"/>
    <w:rsid w:val="00DE5EBD"/>
    <w:rsid w:val="00DE64BA"/>
    <w:rsid w:val="00DE6860"/>
    <w:rsid w:val="00DE6ADB"/>
    <w:rsid w:val="00DE72EE"/>
    <w:rsid w:val="00DE736D"/>
    <w:rsid w:val="00DE75D1"/>
    <w:rsid w:val="00DE7A9A"/>
    <w:rsid w:val="00DE7CF3"/>
    <w:rsid w:val="00DE7EFF"/>
    <w:rsid w:val="00DF0010"/>
    <w:rsid w:val="00DF04CD"/>
    <w:rsid w:val="00DF096F"/>
    <w:rsid w:val="00DF0BF7"/>
    <w:rsid w:val="00DF0C12"/>
    <w:rsid w:val="00DF0E4A"/>
    <w:rsid w:val="00DF14EE"/>
    <w:rsid w:val="00DF1906"/>
    <w:rsid w:val="00DF2116"/>
    <w:rsid w:val="00DF223E"/>
    <w:rsid w:val="00DF235E"/>
    <w:rsid w:val="00DF346E"/>
    <w:rsid w:val="00DF370B"/>
    <w:rsid w:val="00DF376B"/>
    <w:rsid w:val="00DF3BB8"/>
    <w:rsid w:val="00DF3C64"/>
    <w:rsid w:val="00DF4E96"/>
    <w:rsid w:val="00DF53DE"/>
    <w:rsid w:val="00DF5546"/>
    <w:rsid w:val="00DF5F9A"/>
    <w:rsid w:val="00DF66D7"/>
    <w:rsid w:val="00DF6720"/>
    <w:rsid w:val="00DF6B5D"/>
    <w:rsid w:val="00DF6E9C"/>
    <w:rsid w:val="00DF6F8B"/>
    <w:rsid w:val="00DF6FBD"/>
    <w:rsid w:val="00DF6FEC"/>
    <w:rsid w:val="00DF7018"/>
    <w:rsid w:val="00DF7127"/>
    <w:rsid w:val="00DF7225"/>
    <w:rsid w:val="00DF7564"/>
    <w:rsid w:val="00DF75C9"/>
    <w:rsid w:val="00DF77D6"/>
    <w:rsid w:val="00DF77FA"/>
    <w:rsid w:val="00DF7884"/>
    <w:rsid w:val="00DF79BF"/>
    <w:rsid w:val="00E0003D"/>
    <w:rsid w:val="00E003C7"/>
    <w:rsid w:val="00E005C8"/>
    <w:rsid w:val="00E007E1"/>
    <w:rsid w:val="00E0084B"/>
    <w:rsid w:val="00E00865"/>
    <w:rsid w:val="00E009CC"/>
    <w:rsid w:val="00E00AE9"/>
    <w:rsid w:val="00E00E69"/>
    <w:rsid w:val="00E00F60"/>
    <w:rsid w:val="00E012B8"/>
    <w:rsid w:val="00E012EF"/>
    <w:rsid w:val="00E0151E"/>
    <w:rsid w:val="00E016B4"/>
    <w:rsid w:val="00E0189A"/>
    <w:rsid w:val="00E01E39"/>
    <w:rsid w:val="00E0210F"/>
    <w:rsid w:val="00E02114"/>
    <w:rsid w:val="00E021E2"/>
    <w:rsid w:val="00E02557"/>
    <w:rsid w:val="00E02756"/>
    <w:rsid w:val="00E0285E"/>
    <w:rsid w:val="00E02F70"/>
    <w:rsid w:val="00E03086"/>
    <w:rsid w:val="00E0331D"/>
    <w:rsid w:val="00E04450"/>
    <w:rsid w:val="00E04736"/>
    <w:rsid w:val="00E04A6D"/>
    <w:rsid w:val="00E04A78"/>
    <w:rsid w:val="00E04C2A"/>
    <w:rsid w:val="00E053D0"/>
    <w:rsid w:val="00E059A2"/>
    <w:rsid w:val="00E05F96"/>
    <w:rsid w:val="00E0645B"/>
    <w:rsid w:val="00E065E8"/>
    <w:rsid w:val="00E06665"/>
    <w:rsid w:val="00E06744"/>
    <w:rsid w:val="00E06CE3"/>
    <w:rsid w:val="00E06E8A"/>
    <w:rsid w:val="00E072C7"/>
    <w:rsid w:val="00E074DF"/>
    <w:rsid w:val="00E07A28"/>
    <w:rsid w:val="00E07A32"/>
    <w:rsid w:val="00E07B4C"/>
    <w:rsid w:val="00E10111"/>
    <w:rsid w:val="00E10169"/>
    <w:rsid w:val="00E1036B"/>
    <w:rsid w:val="00E10459"/>
    <w:rsid w:val="00E10725"/>
    <w:rsid w:val="00E10922"/>
    <w:rsid w:val="00E10D7D"/>
    <w:rsid w:val="00E10EE0"/>
    <w:rsid w:val="00E11273"/>
    <w:rsid w:val="00E116B2"/>
    <w:rsid w:val="00E116C0"/>
    <w:rsid w:val="00E11881"/>
    <w:rsid w:val="00E11891"/>
    <w:rsid w:val="00E11E24"/>
    <w:rsid w:val="00E11E9E"/>
    <w:rsid w:val="00E12001"/>
    <w:rsid w:val="00E120E5"/>
    <w:rsid w:val="00E123BC"/>
    <w:rsid w:val="00E129EE"/>
    <w:rsid w:val="00E129F2"/>
    <w:rsid w:val="00E13691"/>
    <w:rsid w:val="00E13D9B"/>
    <w:rsid w:val="00E1425D"/>
    <w:rsid w:val="00E144B7"/>
    <w:rsid w:val="00E145A8"/>
    <w:rsid w:val="00E152D4"/>
    <w:rsid w:val="00E15315"/>
    <w:rsid w:val="00E15E54"/>
    <w:rsid w:val="00E15FAC"/>
    <w:rsid w:val="00E1657A"/>
    <w:rsid w:val="00E169EB"/>
    <w:rsid w:val="00E16E2F"/>
    <w:rsid w:val="00E173AB"/>
    <w:rsid w:val="00E17599"/>
    <w:rsid w:val="00E1763F"/>
    <w:rsid w:val="00E17900"/>
    <w:rsid w:val="00E17BCE"/>
    <w:rsid w:val="00E17FDF"/>
    <w:rsid w:val="00E20337"/>
    <w:rsid w:val="00E203AC"/>
    <w:rsid w:val="00E20934"/>
    <w:rsid w:val="00E20E4A"/>
    <w:rsid w:val="00E21124"/>
    <w:rsid w:val="00E2126A"/>
    <w:rsid w:val="00E21472"/>
    <w:rsid w:val="00E2194E"/>
    <w:rsid w:val="00E21D4E"/>
    <w:rsid w:val="00E21E7B"/>
    <w:rsid w:val="00E21EF9"/>
    <w:rsid w:val="00E22336"/>
    <w:rsid w:val="00E2249E"/>
    <w:rsid w:val="00E2294D"/>
    <w:rsid w:val="00E22B06"/>
    <w:rsid w:val="00E22C68"/>
    <w:rsid w:val="00E23347"/>
    <w:rsid w:val="00E23398"/>
    <w:rsid w:val="00E23DBC"/>
    <w:rsid w:val="00E23F82"/>
    <w:rsid w:val="00E24A68"/>
    <w:rsid w:val="00E24B45"/>
    <w:rsid w:val="00E24E42"/>
    <w:rsid w:val="00E2506C"/>
    <w:rsid w:val="00E255CB"/>
    <w:rsid w:val="00E257EA"/>
    <w:rsid w:val="00E2591C"/>
    <w:rsid w:val="00E25E5F"/>
    <w:rsid w:val="00E2648B"/>
    <w:rsid w:val="00E26855"/>
    <w:rsid w:val="00E270FC"/>
    <w:rsid w:val="00E27BD2"/>
    <w:rsid w:val="00E27D5D"/>
    <w:rsid w:val="00E300CF"/>
    <w:rsid w:val="00E301F4"/>
    <w:rsid w:val="00E3033C"/>
    <w:rsid w:val="00E3086B"/>
    <w:rsid w:val="00E31167"/>
    <w:rsid w:val="00E31609"/>
    <w:rsid w:val="00E31679"/>
    <w:rsid w:val="00E31BFE"/>
    <w:rsid w:val="00E31D38"/>
    <w:rsid w:val="00E31DFA"/>
    <w:rsid w:val="00E31E8C"/>
    <w:rsid w:val="00E322E9"/>
    <w:rsid w:val="00E323DD"/>
    <w:rsid w:val="00E323FB"/>
    <w:rsid w:val="00E32984"/>
    <w:rsid w:val="00E32A5B"/>
    <w:rsid w:val="00E33156"/>
    <w:rsid w:val="00E3349C"/>
    <w:rsid w:val="00E335F6"/>
    <w:rsid w:val="00E33898"/>
    <w:rsid w:val="00E33A1E"/>
    <w:rsid w:val="00E33E83"/>
    <w:rsid w:val="00E341C9"/>
    <w:rsid w:val="00E343DB"/>
    <w:rsid w:val="00E343F0"/>
    <w:rsid w:val="00E3450F"/>
    <w:rsid w:val="00E345E6"/>
    <w:rsid w:val="00E34B51"/>
    <w:rsid w:val="00E34CA6"/>
    <w:rsid w:val="00E34EA0"/>
    <w:rsid w:val="00E34F4E"/>
    <w:rsid w:val="00E350F9"/>
    <w:rsid w:val="00E35136"/>
    <w:rsid w:val="00E351A9"/>
    <w:rsid w:val="00E35673"/>
    <w:rsid w:val="00E35C9C"/>
    <w:rsid w:val="00E364DB"/>
    <w:rsid w:val="00E36BAF"/>
    <w:rsid w:val="00E36D88"/>
    <w:rsid w:val="00E36E0E"/>
    <w:rsid w:val="00E37212"/>
    <w:rsid w:val="00E3734B"/>
    <w:rsid w:val="00E37402"/>
    <w:rsid w:val="00E377AF"/>
    <w:rsid w:val="00E37973"/>
    <w:rsid w:val="00E37CE5"/>
    <w:rsid w:val="00E37FD2"/>
    <w:rsid w:val="00E40471"/>
    <w:rsid w:val="00E4057E"/>
    <w:rsid w:val="00E4074C"/>
    <w:rsid w:val="00E40EC8"/>
    <w:rsid w:val="00E4100F"/>
    <w:rsid w:val="00E410CA"/>
    <w:rsid w:val="00E411E2"/>
    <w:rsid w:val="00E413CA"/>
    <w:rsid w:val="00E415E2"/>
    <w:rsid w:val="00E4174A"/>
    <w:rsid w:val="00E41AA8"/>
    <w:rsid w:val="00E41BFE"/>
    <w:rsid w:val="00E41FA5"/>
    <w:rsid w:val="00E4286A"/>
    <w:rsid w:val="00E4305F"/>
    <w:rsid w:val="00E430AB"/>
    <w:rsid w:val="00E430D8"/>
    <w:rsid w:val="00E435C8"/>
    <w:rsid w:val="00E43C61"/>
    <w:rsid w:val="00E4405F"/>
    <w:rsid w:val="00E440B7"/>
    <w:rsid w:val="00E44A74"/>
    <w:rsid w:val="00E44DE3"/>
    <w:rsid w:val="00E44E31"/>
    <w:rsid w:val="00E45596"/>
    <w:rsid w:val="00E455FC"/>
    <w:rsid w:val="00E45AC2"/>
    <w:rsid w:val="00E45AE9"/>
    <w:rsid w:val="00E45B64"/>
    <w:rsid w:val="00E45D6C"/>
    <w:rsid w:val="00E45E99"/>
    <w:rsid w:val="00E46244"/>
    <w:rsid w:val="00E463BB"/>
    <w:rsid w:val="00E464E1"/>
    <w:rsid w:val="00E464FA"/>
    <w:rsid w:val="00E46805"/>
    <w:rsid w:val="00E469EF"/>
    <w:rsid w:val="00E46B2D"/>
    <w:rsid w:val="00E46BDB"/>
    <w:rsid w:val="00E46D99"/>
    <w:rsid w:val="00E46E94"/>
    <w:rsid w:val="00E46EAD"/>
    <w:rsid w:val="00E470BD"/>
    <w:rsid w:val="00E4712D"/>
    <w:rsid w:val="00E4784F"/>
    <w:rsid w:val="00E47CD3"/>
    <w:rsid w:val="00E47EBB"/>
    <w:rsid w:val="00E50249"/>
    <w:rsid w:val="00E50501"/>
    <w:rsid w:val="00E506E4"/>
    <w:rsid w:val="00E50C22"/>
    <w:rsid w:val="00E51165"/>
    <w:rsid w:val="00E514AB"/>
    <w:rsid w:val="00E51E5B"/>
    <w:rsid w:val="00E51EC2"/>
    <w:rsid w:val="00E52022"/>
    <w:rsid w:val="00E520AF"/>
    <w:rsid w:val="00E52314"/>
    <w:rsid w:val="00E5231A"/>
    <w:rsid w:val="00E52462"/>
    <w:rsid w:val="00E52527"/>
    <w:rsid w:val="00E52725"/>
    <w:rsid w:val="00E52C23"/>
    <w:rsid w:val="00E5312A"/>
    <w:rsid w:val="00E5322E"/>
    <w:rsid w:val="00E53255"/>
    <w:rsid w:val="00E535AF"/>
    <w:rsid w:val="00E53BF8"/>
    <w:rsid w:val="00E540B8"/>
    <w:rsid w:val="00E547D4"/>
    <w:rsid w:val="00E54874"/>
    <w:rsid w:val="00E54A51"/>
    <w:rsid w:val="00E54B42"/>
    <w:rsid w:val="00E54DB1"/>
    <w:rsid w:val="00E55294"/>
    <w:rsid w:val="00E55495"/>
    <w:rsid w:val="00E554DD"/>
    <w:rsid w:val="00E5559E"/>
    <w:rsid w:val="00E558C8"/>
    <w:rsid w:val="00E55B18"/>
    <w:rsid w:val="00E55D53"/>
    <w:rsid w:val="00E55FE3"/>
    <w:rsid w:val="00E56354"/>
    <w:rsid w:val="00E563F9"/>
    <w:rsid w:val="00E57481"/>
    <w:rsid w:val="00E575F1"/>
    <w:rsid w:val="00E5769D"/>
    <w:rsid w:val="00E60151"/>
    <w:rsid w:val="00E60278"/>
    <w:rsid w:val="00E607B9"/>
    <w:rsid w:val="00E608EC"/>
    <w:rsid w:val="00E60925"/>
    <w:rsid w:val="00E6092F"/>
    <w:rsid w:val="00E6097C"/>
    <w:rsid w:val="00E61140"/>
    <w:rsid w:val="00E61471"/>
    <w:rsid w:val="00E61CB1"/>
    <w:rsid w:val="00E61CE8"/>
    <w:rsid w:val="00E6238B"/>
    <w:rsid w:val="00E62478"/>
    <w:rsid w:val="00E628FA"/>
    <w:rsid w:val="00E631AF"/>
    <w:rsid w:val="00E63203"/>
    <w:rsid w:val="00E640FF"/>
    <w:rsid w:val="00E64C62"/>
    <w:rsid w:val="00E6537F"/>
    <w:rsid w:val="00E6574D"/>
    <w:rsid w:val="00E65F38"/>
    <w:rsid w:val="00E66611"/>
    <w:rsid w:val="00E66763"/>
    <w:rsid w:val="00E67BB0"/>
    <w:rsid w:val="00E67DD9"/>
    <w:rsid w:val="00E702DA"/>
    <w:rsid w:val="00E70336"/>
    <w:rsid w:val="00E707FC"/>
    <w:rsid w:val="00E70A19"/>
    <w:rsid w:val="00E70D6F"/>
    <w:rsid w:val="00E710E4"/>
    <w:rsid w:val="00E715DA"/>
    <w:rsid w:val="00E7199E"/>
    <w:rsid w:val="00E71E5A"/>
    <w:rsid w:val="00E728E3"/>
    <w:rsid w:val="00E72C22"/>
    <w:rsid w:val="00E72F24"/>
    <w:rsid w:val="00E73043"/>
    <w:rsid w:val="00E73320"/>
    <w:rsid w:val="00E73381"/>
    <w:rsid w:val="00E73854"/>
    <w:rsid w:val="00E73AEC"/>
    <w:rsid w:val="00E743EF"/>
    <w:rsid w:val="00E74573"/>
    <w:rsid w:val="00E745CE"/>
    <w:rsid w:val="00E7492D"/>
    <w:rsid w:val="00E74BC4"/>
    <w:rsid w:val="00E74F5A"/>
    <w:rsid w:val="00E753D3"/>
    <w:rsid w:val="00E75490"/>
    <w:rsid w:val="00E755CF"/>
    <w:rsid w:val="00E76E59"/>
    <w:rsid w:val="00E7752F"/>
    <w:rsid w:val="00E77FE3"/>
    <w:rsid w:val="00E809EB"/>
    <w:rsid w:val="00E80B76"/>
    <w:rsid w:val="00E80EBC"/>
    <w:rsid w:val="00E812D6"/>
    <w:rsid w:val="00E813DD"/>
    <w:rsid w:val="00E81BD7"/>
    <w:rsid w:val="00E81D6F"/>
    <w:rsid w:val="00E81F1E"/>
    <w:rsid w:val="00E81F2A"/>
    <w:rsid w:val="00E820D7"/>
    <w:rsid w:val="00E8219D"/>
    <w:rsid w:val="00E82253"/>
    <w:rsid w:val="00E82569"/>
    <w:rsid w:val="00E825FC"/>
    <w:rsid w:val="00E827F3"/>
    <w:rsid w:val="00E8317B"/>
    <w:rsid w:val="00E8321E"/>
    <w:rsid w:val="00E83264"/>
    <w:rsid w:val="00E8336C"/>
    <w:rsid w:val="00E8364D"/>
    <w:rsid w:val="00E83962"/>
    <w:rsid w:val="00E83B11"/>
    <w:rsid w:val="00E83DCF"/>
    <w:rsid w:val="00E83E6D"/>
    <w:rsid w:val="00E84083"/>
    <w:rsid w:val="00E84300"/>
    <w:rsid w:val="00E84FA6"/>
    <w:rsid w:val="00E85434"/>
    <w:rsid w:val="00E8567C"/>
    <w:rsid w:val="00E856AC"/>
    <w:rsid w:val="00E8578D"/>
    <w:rsid w:val="00E85B42"/>
    <w:rsid w:val="00E85D8C"/>
    <w:rsid w:val="00E86149"/>
    <w:rsid w:val="00E8686D"/>
    <w:rsid w:val="00E868CE"/>
    <w:rsid w:val="00E87524"/>
    <w:rsid w:val="00E8775A"/>
    <w:rsid w:val="00E878BF"/>
    <w:rsid w:val="00E87AA6"/>
    <w:rsid w:val="00E87ACA"/>
    <w:rsid w:val="00E87B06"/>
    <w:rsid w:val="00E87CE3"/>
    <w:rsid w:val="00E87DFC"/>
    <w:rsid w:val="00E87F89"/>
    <w:rsid w:val="00E901AA"/>
    <w:rsid w:val="00E907F1"/>
    <w:rsid w:val="00E90880"/>
    <w:rsid w:val="00E90A78"/>
    <w:rsid w:val="00E90BA4"/>
    <w:rsid w:val="00E90BF7"/>
    <w:rsid w:val="00E90F67"/>
    <w:rsid w:val="00E9125A"/>
    <w:rsid w:val="00E91CA4"/>
    <w:rsid w:val="00E92440"/>
    <w:rsid w:val="00E92778"/>
    <w:rsid w:val="00E92D8E"/>
    <w:rsid w:val="00E93078"/>
    <w:rsid w:val="00E93793"/>
    <w:rsid w:val="00E93A6B"/>
    <w:rsid w:val="00E9444B"/>
    <w:rsid w:val="00E94969"/>
    <w:rsid w:val="00E949E1"/>
    <w:rsid w:val="00E94B4F"/>
    <w:rsid w:val="00E94D56"/>
    <w:rsid w:val="00E9503D"/>
    <w:rsid w:val="00E951C4"/>
    <w:rsid w:val="00E95797"/>
    <w:rsid w:val="00E95A8E"/>
    <w:rsid w:val="00E95A9A"/>
    <w:rsid w:val="00E95BDB"/>
    <w:rsid w:val="00E95CF0"/>
    <w:rsid w:val="00E95F88"/>
    <w:rsid w:val="00E96EF9"/>
    <w:rsid w:val="00E96F7F"/>
    <w:rsid w:val="00E96FCE"/>
    <w:rsid w:val="00E97016"/>
    <w:rsid w:val="00E970A2"/>
    <w:rsid w:val="00E970AA"/>
    <w:rsid w:val="00E9757B"/>
    <w:rsid w:val="00E9757C"/>
    <w:rsid w:val="00E97828"/>
    <w:rsid w:val="00E97A71"/>
    <w:rsid w:val="00E97B0E"/>
    <w:rsid w:val="00E97CAC"/>
    <w:rsid w:val="00E97F55"/>
    <w:rsid w:val="00EA0031"/>
    <w:rsid w:val="00EA0155"/>
    <w:rsid w:val="00EA02AD"/>
    <w:rsid w:val="00EA03D3"/>
    <w:rsid w:val="00EA08DC"/>
    <w:rsid w:val="00EA0B16"/>
    <w:rsid w:val="00EA0B26"/>
    <w:rsid w:val="00EA123A"/>
    <w:rsid w:val="00EA1306"/>
    <w:rsid w:val="00EA141C"/>
    <w:rsid w:val="00EA1592"/>
    <w:rsid w:val="00EA1A15"/>
    <w:rsid w:val="00EA1CB4"/>
    <w:rsid w:val="00EA1EDD"/>
    <w:rsid w:val="00EA20A6"/>
    <w:rsid w:val="00EA24DB"/>
    <w:rsid w:val="00EA24DE"/>
    <w:rsid w:val="00EA2B91"/>
    <w:rsid w:val="00EA2BCD"/>
    <w:rsid w:val="00EA2E03"/>
    <w:rsid w:val="00EA3488"/>
    <w:rsid w:val="00EA349F"/>
    <w:rsid w:val="00EA37DF"/>
    <w:rsid w:val="00EA382C"/>
    <w:rsid w:val="00EA39C6"/>
    <w:rsid w:val="00EA446E"/>
    <w:rsid w:val="00EA4562"/>
    <w:rsid w:val="00EA468B"/>
    <w:rsid w:val="00EA4C63"/>
    <w:rsid w:val="00EA5309"/>
    <w:rsid w:val="00EA53D6"/>
    <w:rsid w:val="00EA550A"/>
    <w:rsid w:val="00EA5CAA"/>
    <w:rsid w:val="00EA62C4"/>
    <w:rsid w:val="00EA6577"/>
    <w:rsid w:val="00EA69FC"/>
    <w:rsid w:val="00EA6A6F"/>
    <w:rsid w:val="00EA6B8C"/>
    <w:rsid w:val="00EA6CF6"/>
    <w:rsid w:val="00EA6E07"/>
    <w:rsid w:val="00EA7182"/>
    <w:rsid w:val="00EA71FE"/>
    <w:rsid w:val="00EA7DE5"/>
    <w:rsid w:val="00EB03E7"/>
    <w:rsid w:val="00EB0456"/>
    <w:rsid w:val="00EB0DD0"/>
    <w:rsid w:val="00EB17A6"/>
    <w:rsid w:val="00EB1A2C"/>
    <w:rsid w:val="00EB1D8F"/>
    <w:rsid w:val="00EB1EF1"/>
    <w:rsid w:val="00EB2056"/>
    <w:rsid w:val="00EB2601"/>
    <w:rsid w:val="00EB29A1"/>
    <w:rsid w:val="00EB3185"/>
    <w:rsid w:val="00EB3525"/>
    <w:rsid w:val="00EB3586"/>
    <w:rsid w:val="00EB35FB"/>
    <w:rsid w:val="00EB3682"/>
    <w:rsid w:val="00EB37F6"/>
    <w:rsid w:val="00EB3866"/>
    <w:rsid w:val="00EB3E38"/>
    <w:rsid w:val="00EB44DD"/>
    <w:rsid w:val="00EB4918"/>
    <w:rsid w:val="00EB4B42"/>
    <w:rsid w:val="00EB4CBB"/>
    <w:rsid w:val="00EB4D2C"/>
    <w:rsid w:val="00EB4D6E"/>
    <w:rsid w:val="00EB4EA2"/>
    <w:rsid w:val="00EB53AF"/>
    <w:rsid w:val="00EB54E6"/>
    <w:rsid w:val="00EB5789"/>
    <w:rsid w:val="00EB5791"/>
    <w:rsid w:val="00EB589C"/>
    <w:rsid w:val="00EB63CF"/>
    <w:rsid w:val="00EB68A9"/>
    <w:rsid w:val="00EB6A63"/>
    <w:rsid w:val="00EB6CAF"/>
    <w:rsid w:val="00EB6DF0"/>
    <w:rsid w:val="00EB7150"/>
    <w:rsid w:val="00EB747E"/>
    <w:rsid w:val="00EB7A2E"/>
    <w:rsid w:val="00EC01E1"/>
    <w:rsid w:val="00EC0644"/>
    <w:rsid w:val="00EC1A27"/>
    <w:rsid w:val="00EC256D"/>
    <w:rsid w:val="00EC2A5E"/>
    <w:rsid w:val="00EC2AFA"/>
    <w:rsid w:val="00EC2E6F"/>
    <w:rsid w:val="00EC2EEE"/>
    <w:rsid w:val="00EC31C1"/>
    <w:rsid w:val="00EC3254"/>
    <w:rsid w:val="00EC32B4"/>
    <w:rsid w:val="00EC352F"/>
    <w:rsid w:val="00EC3692"/>
    <w:rsid w:val="00EC37D0"/>
    <w:rsid w:val="00EC3C3D"/>
    <w:rsid w:val="00EC3D1A"/>
    <w:rsid w:val="00EC3FD2"/>
    <w:rsid w:val="00EC42C3"/>
    <w:rsid w:val="00EC42CE"/>
    <w:rsid w:val="00EC448A"/>
    <w:rsid w:val="00EC4CA0"/>
    <w:rsid w:val="00EC4FE0"/>
    <w:rsid w:val="00EC5550"/>
    <w:rsid w:val="00EC5C00"/>
    <w:rsid w:val="00EC5E69"/>
    <w:rsid w:val="00EC631D"/>
    <w:rsid w:val="00EC7415"/>
    <w:rsid w:val="00EC7499"/>
    <w:rsid w:val="00EC7B9C"/>
    <w:rsid w:val="00EC7D04"/>
    <w:rsid w:val="00ED002F"/>
    <w:rsid w:val="00ED005E"/>
    <w:rsid w:val="00ED01FE"/>
    <w:rsid w:val="00ED077E"/>
    <w:rsid w:val="00ED0791"/>
    <w:rsid w:val="00ED07C1"/>
    <w:rsid w:val="00ED0870"/>
    <w:rsid w:val="00ED08DA"/>
    <w:rsid w:val="00ED0C54"/>
    <w:rsid w:val="00ED0C7A"/>
    <w:rsid w:val="00ED0EFC"/>
    <w:rsid w:val="00ED0F9F"/>
    <w:rsid w:val="00ED1518"/>
    <w:rsid w:val="00ED1E80"/>
    <w:rsid w:val="00ED218C"/>
    <w:rsid w:val="00ED24EF"/>
    <w:rsid w:val="00ED26E6"/>
    <w:rsid w:val="00ED2A5F"/>
    <w:rsid w:val="00ED32F4"/>
    <w:rsid w:val="00ED340B"/>
    <w:rsid w:val="00ED3CE0"/>
    <w:rsid w:val="00ED4183"/>
    <w:rsid w:val="00ED41FA"/>
    <w:rsid w:val="00ED4C00"/>
    <w:rsid w:val="00ED4C52"/>
    <w:rsid w:val="00ED4EAE"/>
    <w:rsid w:val="00ED56C0"/>
    <w:rsid w:val="00ED5D26"/>
    <w:rsid w:val="00ED6229"/>
    <w:rsid w:val="00ED6247"/>
    <w:rsid w:val="00ED6748"/>
    <w:rsid w:val="00ED6A9C"/>
    <w:rsid w:val="00ED6DE8"/>
    <w:rsid w:val="00ED700E"/>
    <w:rsid w:val="00ED73A6"/>
    <w:rsid w:val="00ED754D"/>
    <w:rsid w:val="00ED77EA"/>
    <w:rsid w:val="00EE02BD"/>
    <w:rsid w:val="00EE05D3"/>
    <w:rsid w:val="00EE0ADE"/>
    <w:rsid w:val="00EE0DDE"/>
    <w:rsid w:val="00EE1251"/>
    <w:rsid w:val="00EE16E5"/>
    <w:rsid w:val="00EE1948"/>
    <w:rsid w:val="00EE19E6"/>
    <w:rsid w:val="00EE1F7D"/>
    <w:rsid w:val="00EE210B"/>
    <w:rsid w:val="00EE256E"/>
    <w:rsid w:val="00EE25A9"/>
    <w:rsid w:val="00EE28D5"/>
    <w:rsid w:val="00EE2E3D"/>
    <w:rsid w:val="00EE32D7"/>
    <w:rsid w:val="00EE32E4"/>
    <w:rsid w:val="00EE33B8"/>
    <w:rsid w:val="00EE33FB"/>
    <w:rsid w:val="00EE3BD7"/>
    <w:rsid w:val="00EE3C11"/>
    <w:rsid w:val="00EE40C2"/>
    <w:rsid w:val="00EE46C6"/>
    <w:rsid w:val="00EE487D"/>
    <w:rsid w:val="00EE4A83"/>
    <w:rsid w:val="00EE4C50"/>
    <w:rsid w:val="00EE4D6A"/>
    <w:rsid w:val="00EE536B"/>
    <w:rsid w:val="00EE5D01"/>
    <w:rsid w:val="00EE5D13"/>
    <w:rsid w:val="00EE61F2"/>
    <w:rsid w:val="00EE636E"/>
    <w:rsid w:val="00EE68F0"/>
    <w:rsid w:val="00EE7399"/>
    <w:rsid w:val="00EE792F"/>
    <w:rsid w:val="00EE7A62"/>
    <w:rsid w:val="00EE7AD5"/>
    <w:rsid w:val="00EE7ED7"/>
    <w:rsid w:val="00EF056D"/>
    <w:rsid w:val="00EF06B0"/>
    <w:rsid w:val="00EF0891"/>
    <w:rsid w:val="00EF08D6"/>
    <w:rsid w:val="00EF0BE6"/>
    <w:rsid w:val="00EF0E22"/>
    <w:rsid w:val="00EF0EA9"/>
    <w:rsid w:val="00EF0ED8"/>
    <w:rsid w:val="00EF0F53"/>
    <w:rsid w:val="00EF118C"/>
    <w:rsid w:val="00EF1329"/>
    <w:rsid w:val="00EF13A8"/>
    <w:rsid w:val="00EF168B"/>
    <w:rsid w:val="00EF18AC"/>
    <w:rsid w:val="00EF1C2F"/>
    <w:rsid w:val="00EF200D"/>
    <w:rsid w:val="00EF2061"/>
    <w:rsid w:val="00EF2550"/>
    <w:rsid w:val="00EF279F"/>
    <w:rsid w:val="00EF3270"/>
    <w:rsid w:val="00EF3C8D"/>
    <w:rsid w:val="00EF3E51"/>
    <w:rsid w:val="00EF3E75"/>
    <w:rsid w:val="00EF3EBF"/>
    <w:rsid w:val="00EF3F8D"/>
    <w:rsid w:val="00EF45F7"/>
    <w:rsid w:val="00EF4D2D"/>
    <w:rsid w:val="00EF4D70"/>
    <w:rsid w:val="00EF4E66"/>
    <w:rsid w:val="00EF4EC6"/>
    <w:rsid w:val="00EF5406"/>
    <w:rsid w:val="00EF5A89"/>
    <w:rsid w:val="00EF5C7C"/>
    <w:rsid w:val="00EF5EA6"/>
    <w:rsid w:val="00EF6070"/>
    <w:rsid w:val="00EF6250"/>
    <w:rsid w:val="00EF6AD1"/>
    <w:rsid w:val="00EF6C70"/>
    <w:rsid w:val="00EF6D69"/>
    <w:rsid w:val="00EF6E65"/>
    <w:rsid w:val="00EF7401"/>
    <w:rsid w:val="00EF7E3A"/>
    <w:rsid w:val="00F00F61"/>
    <w:rsid w:val="00F01170"/>
    <w:rsid w:val="00F01554"/>
    <w:rsid w:val="00F01926"/>
    <w:rsid w:val="00F01B3F"/>
    <w:rsid w:val="00F01FE4"/>
    <w:rsid w:val="00F02201"/>
    <w:rsid w:val="00F022A7"/>
    <w:rsid w:val="00F027F5"/>
    <w:rsid w:val="00F03289"/>
    <w:rsid w:val="00F035A7"/>
    <w:rsid w:val="00F03EE9"/>
    <w:rsid w:val="00F03F3B"/>
    <w:rsid w:val="00F0449C"/>
    <w:rsid w:val="00F04799"/>
    <w:rsid w:val="00F04906"/>
    <w:rsid w:val="00F04968"/>
    <w:rsid w:val="00F04CD0"/>
    <w:rsid w:val="00F04D1C"/>
    <w:rsid w:val="00F04D73"/>
    <w:rsid w:val="00F04DD1"/>
    <w:rsid w:val="00F05045"/>
    <w:rsid w:val="00F05162"/>
    <w:rsid w:val="00F052E9"/>
    <w:rsid w:val="00F055B7"/>
    <w:rsid w:val="00F0575F"/>
    <w:rsid w:val="00F05F46"/>
    <w:rsid w:val="00F06018"/>
    <w:rsid w:val="00F0605F"/>
    <w:rsid w:val="00F06189"/>
    <w:rsid w:val="00F06375"/>
    <w:rsid w:val="00F06812"/>
    <w:rsid w:val="00F070EF"/>
    <w:rsid w:val="00F0712D"/>
    <w:rsid w:val="00F07197"/>
    <w:rsid w:val="00F0740B"/>
    <w:rsid w:val="00F0742D"/>
    <w:rsid w:val="00F07499"/>
    <w:rsid w:val="00F07746"/>
    <w:rsid w:val="00F07907"/>
    <w:rsid w:val="00F07930"/>
    <w:rsid w:val="00F07C90"/>
    <w:rsid w:val="00F10F1F"/>
    <w:rsid w:val="00F10F37"/>
    <w:rsid w:val="00F110C6"/>
    <w:rsid w:val="00F117A5"/>
    <w:rsid w:val="00F1183A"/>
    <w:rsid w:val="00F11DBD"/>
    <w:rsid w:val="00F11F36"/>
    <w:rsid w:val="00F12054"/>
    <w:rsid w:val="00F127F3"/>
    <w:rsid w:val="00F12892"/>
    <w:rsid w:val="00F12DC3"/>
    <w:rsid w:val="00F12E28"/>
    <w:rsid w:val="00F1302E"/>
    <w:rsid w:val="00F1330C"/>
    <w:rsid w:val="00F1336F"/>
    <w:rsid w:val="00F133AF"/>
    <w:rsid w:val="00F13751"/>
    <w:rsid w:val="00F13861"/>
    <w:rsid w:val="00F138A0"/>
    <w:rsid w:val="00F13B75"/>
    <w:rsid w:val="00F13CB4"/>
    <w:rsid w:val="00F14006"/>
    <w:rsid w:val="00F1592C"/>
    <w:rsid w:val="00F1620F"/>
    <w:rsid w:val="00F16ACE"/>
    <w:rsid w:val="00F172DD"/>
    <w:rsid w:val="00F17454"/>
    <w:rsid w:val="00F1746C"/>
    <w:rsid w:val="00F17B7F"/>
    <w:rsid w:val="00F17DF1"/>
    <w:rsid w:val="00F20117"/>
    <w:rsid w:val="00F20406"/>
    <w:rsid w:val="00F20904"/>
    <w:rsid w:val="00F2091D"/>
    <w:rsid w:val="00F209FE"/>
    <w:rsid w:val="00F211E8"/>
    <w:rsid w:val="00F2174F"/>
    <w:rsid w:val="00F22310"/>
    <w:rsid w:val="00F22374"/>
    <w:rsid w:val="00F22881"/>
    <w:rsid w:val="00F22DF2"/>
    <w:rsid w:val="00F22E9F"/>
    <w:rsid w:val="00F23360"/>
    <w:rsid w:val="00F235AA"/>
    <w:rsid w:val="00F2378E"/>
    <w:rsid w:val="00F23825"/>
    <w:rsid w:val="00F23878"/>
    <w:rsid w:val="00F23E25"/>
    <w:rsid w:val="00F23FE5"/>
    <w:rsid w:val="00F2424A"/>
    <w:rsid w:val="00F24493"/>
    <w:rsid w:val="00F2453A"/>
    <w:rsid w:val="00F246AF"/>
    <w:rsid w:val="00F2486A"/>
    <w:rsid w:val="00F24CC2"/>
    <w:rsid w:val="00F259FD"/>
    <w:rsid w:val="00F25A9B"/>
    <w:rsid w:val="00F26260"/>
    <w:rsid w:val="00F26329"/>
    <w:rsid w:val="00F266E1"/>
    <w:rsid w:val="00F26703"/>
    <w:rsid w:val="00F267C5"/>
    <w:rsid w:val="00F271D7"/>
    <w:rsid w:val="00F27731"/>
    <w:rsid w:val="00F27CC7"/>
    <w:rsid w:val="00F27F3A"/>
    <w:rsid w:val="00F312C4"/>
    <w:rsid w:val="00F313B2"/>
    <w:rsid w:val="00F314E9"/>
    <w:rsid w:val="00F315EF"/>
    <w:rsid w:val="00F31C19"/>
    <w:rsid w:val="00F3221C"/>
    <w:rsid w:val="00F327A7"/>
    <w:rsid w:val="00F328F1"/>
    <w:rsid w:val="00F333AF"/>
    <w:rsid w:val="00F333FC"/>
    <w:rsid w:val="00F336A7"/>
    <w:rsid w:val="00F33935"/>
    <w:rsid w:val="00F33CF1"/>
    <w:rsid w:val="00F34532"/>
    <w:rsid w:val="00F34B3B"/>
    <w:rsid w:val="00F35001"/>
    <w:rsid w:val="00F3517C"/>
    <w:rsid w:val="00F35587"/>
    <w:rsid w:val="00F35894"/>
    <w:rsid w:val="00F359C6"/>
    <w:rsid w:val="00F359DD"/>
    <w:rsid w:val="00F35A07"/>
    <w:rsid w:val="00F35A92"/>
    <w:rsid w:val="00F35BD7"/>
    <w:rsid w:val="00F35FA2"/>
    <w:rsid w:val="00F3620C"/>
    <w:rsid w:val="00F362AE"/>
    <w:rsid w:val="00F364FD"/>
    <w:rsid w:val="00F367C7"/>
    <w:rsid w:val="00F36D2D"/>
    <w:rsid w:val="00F36F90"/>
    <w:rsid w:val="00F373DC"/>
    <w:rsid w:val="00F37A26"/>
    <w:rsid w:val="00F37D0F"/>
    <w:rsid w:val="00F37F77"/>
    <w:rsid w:val="00F37F91"/>
    <w:rsid w:val="00F4023B"/>
    <w:rsid w:val="00F405CC"/>
    <w:rsid w:val="00F415A0"/>
    <w:rsid w:val="00F417AB"/>
    <w:rsid w:val="00F41810"/>
    <w:rsid w:val="00F41A60"/>
    <w:rsid w:val="00F41AEA"/>
    <w:rsid w:val="00F41BC2"/>
    <w:rsid w:val="00F41D63"/>
    <w:rsid w:val="00F41DB2"/>
    <w:rsid w:val="00F421CE"/>
    <w:rsid w:val="00F4220D"/>
    <w:rsid w:val="00F428ED"/>
    <w:rsid w:val="00F42A01"/>
    <w:rsid w:val="00F4308D"/>
    <w:rsid w:val="00F43278"/>
    <w:rsid w:val="00F43830"/>
    <w:rsid w:val="00F4392C"/>
    <w:rsid w:val="00F43E5F"/>
    <w:rsid w:val="00F4427E"/>
    <w:rsid w:val="00F44887"/>
    <w:rsid w:val="00F449CD"/>
    <w:rsid w:val="00F44E95"/>
    <w:rsid w:val="00F450E8"/>
    <w:rsid w:val="00F4658D"/>
    <w:rsid w:val="00F467DD"/>
    <w:rsid w:val="00F468D3"/>
    <w:rsid w:val="00F46B6F"/>
    <w:rsid w:val="00F4714A"/>
    <w:rsid w:val="00F47280"/>
    <w:rsid w:val="00F479FE"/>
    <w:rsid w:val="00F47F4D"/>
    <w:rsid w:val="00F50947"/>
    <w:rsid w:val="00F50C2A"/>
    <w:rsid w:val="00F50E43"/>
    <w:rsid w:val="00F50EF8"/>
    <w:rsid w:val="00F51013"/>
    <w:rsid w:val="00F513D4"/>
    <w:rsid w:val="00F51696"/>
    <w:rsid w:val="00F517E1"/>
    <w:rsid w:val="00F5190F"/>
    <w:rsid w:val="00F5192D"/>
    <w:rsid w:val="00F51C17"/>
    <w:rsid w:val="00F522BD"/>
    <w:rsid w:val="00F522DD"/>
    <w:rsid w:val="00F52704"/>
    <w:rsid w:val="00F527F8"/>
    <w:rsid w:val="00F5290C"/>
    <w:rsid w:val="00F52A9F"/>
    <w:rsid w:val="00F52ED0"/>
    <w:rsid w:val="00F53296"/>
    <w:rsid w:val="00F5330F"/>
    <w:rsid w:val="00F535FA"/>
    <w:rsid w:val="00F53657"/>
    <w:rsid w:val="00F53E2E"/>
    <w:rsid w:val="00F5410E"/>
    <w:rsid w:val="00F542A9"/>
    <w:rsid w:val="00F543D9"/>
    <w:rsid w:val="00F547C5"/>
    <w:rsid w:val="00F5496A"/>
    <w:rsid w:val="00F550C5"/>
    <w:rsid w:val="00F552CA"/>
    <w:rsid w:val="00F55865"/>
    <w:rsid w:val="00F55958"/>
    <w:rsid w:val="00F5597B"/>
    <w:rsid w:val="00F559BF"/>
    <w:rsid w:val="00F55A54"/>
    <w:rsid w:val="00F561F9"/>
    <w:rsid w:val="00F5623D"/>
    <w:rsid w:val="00F565A6"/>
    <w:rsid w:val="00F56672"/>
    <w:rsid w:val="00F56927"/>
    <w:rsid w:val="00F569D5"/>
    <w:rsid w:val="00F56AD3"/>
    <w:rsid w:val="00F5758C"/>
    <w:rsid w:val="00F57706"/>
    <w:rsid w:val="00F57F65"/>
    <w:rsid w:val="00F602F8"/>
    <w:rsid w:val="00F60382"/>
    <w:rsid w:val="00F60550"/>
    <w:rsid w:val="00F6082B"/>
    <w:rsid w:val="00F609E8"/>
    <w:rsid w:val="00F610BC"/>
    <w:rsid w:val="00F6164D"/>
    <w:rsid w:val="00F629E2"/>
    <w:rsid w:val="00F62B45"/>
    <w:rsid w:val="00F62D59"/>
    <w:rsid w:val="00F63043"/>
    <w:rsid w:val="00F636FD"/>
    <w:rsid w:val="00F63B14"/>
    <w:rsid w:val="00F63B9B"/>
    <w:rsid w:val="00F63F66"/>
    <w:rsid w:val="00F640A9"/>
    <w:rsid w:val="00F641C8"/>
    <w:rsid w:val="00F643CB"/>
    <w:rsid w:val="00F645DB"/>
    <w:rsid w:val="00F64970"/>
    <w:rsid w:val="00F64B7A"/>
    <w:rsid w:val="00F64CE0"/>
    <w:rsid w:val="00F64E01"/>
    <w:rsid w:val="00F64F90"/>
    <w:rsid w:val="00F6529C"/>
    <w:rsid w:val="00F65524"/>
    <w:rsid w:val="00F655AE"/>
    <w:rsid w:val="00F65686"/>
    <w:rsid w:val="00F6581F"/>
    <w:rsid w:val="00F6621B"/>
    <w:rsid w:val="00F66224"/>
    <w:rsid w:val="00F6636A"/>
    <w:rsid w:val="00F66561"/>
    <w:rsid w:val="00F6675C"/>
    <w:rsid w:val="00F66798"/>
    <w:rsid w:val="00F66A4B"/>
    <w:rsid w:val="00F66C2F"/>
    <w:rsid w:val="00F66DD5"/>
    <w:rsid w:val="00F66EBD"/>
    <w:rsid w:val="00F66FA5"/>
    <w:rsid w:val="00F6715E"/>
    <w:rsid w:val="00F6725E"/>
    <w:rsid w:val="00F67989"/>
    <w:rsid w:val="00F67B50"/>
    <w:rsid w:val="00F67D93"/>
    <w:rsid w:val="00F70238"/>
    <w:rsid w:val="00F702A6"/>
    <w:rsid w:val="00F7042F"/>
    <w:rsid w:val="00F70571"/>
    <w:rsid w:val="00F70A80"/>
    <w:rsid w:val="00F70EE9"/>
    <w:rsid w:val="00F70EF7"/>
    <w:rsid w:val="00F70FA9"/>
    <w:rsid w:val="00F72337"/>
    <w:rsid w:val="00F7272D"/>
    <w:rsid w:val="00F729FD"/>
    <w:rsid w:val="00F733F7"/>
    <w:rsid w:val="00F735FD"/>
    <w:rsid w:val="00F738BA"/>
    <w:rsid w:val="00F73953"/>
    <w:rsid w:val="00F73F95"/>
    <w:rsid w:val="00F74349"/>
    <w:rsid w:val="00F74381"/>
    <w:rsid w:val="00F744F6"/>
    <w:rsid w:val="00F747B6"/>
    <w:rsid w:val="00F74861"/>
    <w:rsid w:val="00F74AAA"/>
    <w:rsid w:val="00F750C8"/>
    <w:rsid w:val="00F75BBD"/>
    <w:rsid w:val="00F75CCF"/>
    <w:rsid w:val="00F76498"/>
    <w:rsid w:val="00F7686B"/>
    <w:rsid w:val="00F7692F"/>
    <w:rsid w:val="00F77090"/>
    <w:rsid w:val="00F7719F"/>
    <w:rsid w:val="00F77380"/>
    <w:rsid w:val="00F773E4"/>
    <w:rsid w:val="00F77919"/>
    <w:rsid w:val="00F77D1B"/>
    <w:rsid w:val="00F807E5"/>
    <w:rsid w:val="00F8088B"/>
    <w:rsid w:val="00F808D8"/>
    <w:rsid w:val="00F80B96"/>
    <w:rsid w:val="00F80FC7"/>
    <w:rsid w:val="00F81186"/>
    <w:rsid w:val="00F81542"/>
    <w:rsid w:val="00F8168E"/>
    <w:rsid w:val="00F816F2"/>
    <w:rsid w:val="00F81AF3"/>
    <w:rsid w:val="00F81CFB"/>
    <w:rsid w:val="00F81F5B"/>
    <w:rsid w:val="00F824E8"/>
    <w:rsid w:val="00F82C3C"/>
    <w:rsid w:val="00F83601"/>
    <w:rsid w:val="00F83AEF"/>
    <w:rsid w:val="00F84330"/>
    <w:rsid w:val="00F857A1"/>
    <w:rsid w:val="00F85A91"/>
    <w:rsid w:val="00F860FE"/>
    <w:rsid w:val="00F863FA"/>
    <w:rsid w:val="00F86636"/>
    <w:rsid w:val="00F867C8"/>
    <w:rsid w:val="00F86890"/>
    <w:rsid w:val="00F868AC"/>
    <w:rsid w:val="00F86932"/>
    <w:rsid w:val="00F86A07"/>
    <w:rsid w:val="00F872C6"/>
    <w:rsid w:val="00F873B2"/>
    <w:rsid w:val="00F876BE"/>
    <w:rsid w:val="00F876C5"/>
    <w:rsid w:val="00F876F2"/>
    <w:rsid w:val="00F87763"/>
    <w:rsid w:val="00F87AC6"/>
    <w:rsid w:val="00F87C12"/>
    <w:rsid w:val="00F90136"/>
    <w:rsid w:val="00F90227"/>
    <w:rsid w:val="00F902E9"/>
    <w:rsid w:val="00F90869"/>
    <w:rsid w:val="00F90AFA"/>
    <w:rsid w:val="00F90BE2"/>
    <w:rsid w:val="00F90EDB"/>
    <w:rsid w:val="00F912EE"/>
    <w:rsid w:val="00F9183D"/>
    <w:rsid w:val="00F9267E"/>
    <w:rsid w:val="00F926BB"/>
    <w:rsid w:val="00F926BD"/>
    <w:rsid w:val="00F92717"/>
    <w:rsid w:val="00F92916"/>
    <w:rsid w:val="00F92917"/>
    <w:rsid w:val="00F92D1C"/>
    <w:rsid w:val="00F930FD"/>
    <w:rsid w:val="00F93399"/>
    <w:rsid w:val="00F93662"/>
    <w:rsid w:val="00F9379A"/>
    <w:rsid w:val="00F9386C"/>
    <w:rsid w:val="00F93D2A"/>
    <w:rsid w:val="00F93E03"/>
    <w:rsid w:val="00F93EFA"/>
    <w:rsid w:val="00F93FF2"/>
    <w:rsid w:val="00F94268"/>
    <w:rsid w:val="00F94327"/>
    <w:rsid w:val="00F94969"/>
    <w:rsid w:val="00F950DC"/>
    <w:rsid w:val="00F952AF"/>
    <w:rsid w:val="00F95421"/>
    <w:rsid w:val="00F9587F"/>
    <w:rsid w:val="00F95902"/>
    <w:rsid w:val="00F95906"/>
    <w:rsid w:val="00F95968"/>
    <w:rsid w:val="00F95AE3"/>
    <w:rsid w:val="00F95BB3"/>
    <w:rsid w:val="00F95BC5"/>
    <w:rsid w:val="00F95E53"/>
    <w:rsid w:val="00F95FED"/>
    <w:rsid w:val="00F9654A"/>
    <w:rsid w:val="00F967F8"/>
    <w:rsid w:val="00F96D63"/>
    <w:rsid w:val="00F96DDA"/>
    <w:rsid w:val="00F972BB"/>
    <w:rsid w:val="00F97CC6"/>
    <w:rsid w:val="00F97CD3"/>
    <w:rsid w:val="00F97F96"/>
    <w:rsid w:val="00FA00EA"/>
    <w:rsid w:val="00FA018C"/>
    <w:rsid w:val="00FA0448"/>
    <w:rsid w:val="00FA0AF6"/>
    <w:rsid w:val="00FA1086"/>
    <w:rsid w:val="00FA1161"/>
    <w:rsid w:val="00FA1284"/>
    <w:rsid w:val="00FA1AA3"/>
    <w:rsid w:val="00FA1D46"/>
    <w:rsid w:val="00FA1DF6"/>
    <w:rsid w:val="00FA1E7B"/>
    <w:rsid w:val="00FA1F4B"/>
    <w:rsid w:val="00FA2694"/>
    <w:rsid w:val="00FA28F5"/>
    <w:rsid w:val="00FA31F6"/>
    <w:rsid w:val="00FA337F"/>
    <w:rsid w:val="00FA373B"/>
    <w:rsid w:val="00FA3876"/>
    <w:rsid w:val="00FA398E"/>
    <w:rsid w:val="00FA3D8E"/>
    <w:rsid w:val="00FA415A"/>
    <w:rsid w:val="00FA434E"/>
    <w:rsid w:val="00FA434F"/>
    <w:rsid w:val="00FA448B"/>
    <w:rsid w:val="00FA4710"/>
    <w:rsid w:val="00FA55B9"/>
    <w:rsid w:val="00FA55EB"/>
    <w:rsid w:val="00FA57B0"/>
    <w:rsid w:val="00FA5A32"/>
    <w:rsid w:val="00FA5DDF"/>
    <w:rsid w:val="00FA5E26"/>
    <w:rsid w:val="00FA5EFC"/>
    <w:rsid w:val="00FA6318"/>
    <w:rsid w:val="00FA63EB"/>
    <w:rsid w:val="00FA6562"/>
    <w:rsid w:val="00FA6A66"/>
    <w:rsid w:val="00FA7447"/>
    <w:rsid w:val="00FA7489"/>
    <w:rsid w:val="00FB00A7"/>
    <w:rsid w:val="00FB04DA"/>
    <w:rsid w:val="00FB070A"/>
    <w:rsid w:val="00FB0D18"/>
    <w:rsid w:val="00FB0D81"/>
    <w:rsid w:val="00FB1173"/>
    <w:rsid w:val="00FB1946"/>
    <w:rsid w:val="00FB20A1"/>
    <w:rsid w:val="00FB23A2"/>
    <w:rsid w:val="00FB2812"/>
    <w:rsid w:val="00FB288E"/>
    <w:rsid w:val="00FB2AA0"/>
    <w:rsid w:val="00FB317C"/>
    <w:rsid w:val="00FB36A6"/>
    <w:rsid w:val="00FB3961"/>
    <w:rsid w:val="00FB3C82"/>
    <w:rsid w:val="00FB3CC8"/>
    <w:rsid w:val="00FB468D"/>
    <w:rsid w:val="00FB495C"/>
    <w:rsid w:val="00FB4C6B"/>
    <w:rsid w:val="00FB5064"/>
    <w:rsid w:val="00FB556A"/>
    <w:rsid w:val="00FB55D5"/>
    <w:rsid w:val="00FB5A94"/>
    <w:rsid w:val="00FB5B66"/>
    <w:rsid w:val="00FB615D"/>
    <w:rsid w:val="00FB62E6"/>
    <w:rsid w:val="00FB64D1"/>
    <w:rsid w:val="00FB6B11"/>
    <w:rsid w:val="00FB6D14"/>
    <w:rsid w:val="00FB6D7D"/>
    <w:rsid w:val="00FB6DBB"/>
    <w:rsid w:val="00FB732F"/>
    <w:rsid w:val="00FB77B5"/>
    <w:rsid w:val="00FB7CC3"/>
    <w:rsid w:val="00FB7CF0"/>
    <w:rsid w:val="00FB7D83"/>
    <w:rsid w:val="00FB7E28"/>
    <w:rsid w:val="00FC00CC"/>
    <w:rsid w:val="00FC03B7"/>
    <w:rsid w:val="00FC070C"/>
    <w:rsid w:val="00FC078F"/>
    <w:rsid w:val="00FC0833"/>
    <w:rsid w:val="00FC0AD6"/>
    <w:rsid w:val="00FC1293"/>
    <w:rsid w:val="00FC1699"/>
    <w:rsid w:val="00FC19C1"/>
    <w:rsid w:val="00FC1D56"/>
    <w:rsid w:val="00FC1DF5"/>
    <w:rsid w:val="00FC20C3"/>
    <w:rsid w:val="00FC22EB"/>
    <w:rsid w:val="00FC2A2F"/>
    <w:rsid w:val="00FC2B4B"/>
    <w:rsid w:val="00FC3799"/>
    <w:rsid w:val="00FC381D"/>
    <w:rsid w:val="00FC3B79"/>
    <w:rsid w:val="00FC3BBC"/>
    <w:rsid w:val="00FC3BD2"/>
    <w:rsid w:val="00FC3D47"/>
    <w:rsid w:val="00FC3E30"/>
    <w:rsid w:val="00FC3FD9"/>
    <w:rsid w:val="00FC4191"/>
    <w:rsid w:val="00FC4572"/>
    <w:rsid w:val="00FC45B5"/>
    <w:rsid w:val="00FC4865"/>
    <w:rsid w:val="00FC4A47"/>
    <w:rsid w:val="00FC504C"/>
    <w:rsid w:val="00FC50F3"/>
    <w:rsid w:val="00FC5619"/>
    <w:rsid w:val="00FC56CB"/>
    <w:rsid w:val="00FC62E0"/>
    <w:rsid w:val="00FC645F"/>
    <w:rsid w:val="00FC66B1"/>
    <w:rsid w:val="00FC670A"/>
    <w:rsid w:val="00FC68D7"/>
    <w:rsid w:val="00FC6DA8"/>
    <w:rsid w:val="00FC6F4C"/>
    <w:rsid w:val="00FC6F9A"/>
    <w:rsid w:val="00FC7031"/>
    <w:rsid w:val="00FC70AB"/>
    <w:rsid w:val="00FC7424"/>
    <w:rsid w:val="00FC74C6"/>
    <w:rsid w:val="00FC79CF"/>
    <w:rsid w:val="00FC7A3F"/>
    <w:rsid w:val="00FC7EF9"/>
    <w:rsid w:val="00FD00C9"/>
    <w:rsid w:val="00FD08C1"/>
    <w:rsid w:val="00FD09E1"/>
    <w:rsid w:val="00FD0B11"/>
    <w:rsid w:val="00FD0FCB"/>
    <w:rsid w:val="00FD13AE"/>
    <w:rsid w:val="00FD1C2C"/>
    <w:rsid w:val="00FD1C6E"/>
    <w:rsid w:val="00FD248E"/>
    <w:rsid w:val="00FD27A7"/>
    <w:rsid w:val="00FD28C5"/>
    <w:rsid w:val="00FD28C9"/>
    <w:rsid w:val="00FD28F9"/>
    <w:rsid w:val="00FD29B9"/>
    <w:rsid w:val="00FD2B44"/>
    <w:rsid w:val="00FD2EF1"/>
    <w:rsid w:val="00FD32F6"/>
    <w:rsid w:val="00FD36E5"/>
    <w:rsid w:val="00FD3952"/>
    <w:rsid w:val="00FD3AC8"/>
    <w:rsid w:val="00FD3E05"/>
    <w:rsid w:val="00FD3F0A"/>
    <w:rsid w:val="00FD400A"/>
    <w:rsid w:val="00FD41F0"/>
    <w:rsid w:val="00FD4577"/>
    <w:rsid w:val="00FD4B05"/>
    <w:rsid w:val="00FD4E9B"/>
    <w:rsid w:val="00FD6018"/>
    <w:rsid w:val="00FD6206"/>
    <w:rsid w:val="00FD6485"/>
    <w:rsid w:val="00FD6F8D"/>
    <w:rsid w:val="00FD7185"/>
    <w:rsid w:val="00FD744E"/>
    <w:rsid w:val="00FD7464"/>
    <w:rsid w:val="00FD7ABB"/>
    <w:rsid w:val="00FE04BB"/>
    <w:rsid w:val="00FE0D6A"/>
    <w:rsid w:val="00FE0FF5"/>
    <w:rsid w:val="00FE12F6"/>
    <w:rsid w:val="00FE1447"/>
    <w:rsid w:val="00FE1564"/>
    <w:rsid w:val="00FE1B24"/>
    <w:rsid w:val="00FE20C9"/>
    <w:rsid w:val="00FE2116"/>
    <w:rsid w:val="00FE22C8"/>
    <w:rsid w:val="00FE251E"/>
    <w:rsid w:val="00FE2573"/>
    <w:rsid w:val="00FE297F"/>
    <w:rsid w:val="00FE2D5A"/>
    <w:rsid w:val="00FE367A"/>
    <w:rsid w:val="00FE397D"/>
    <w:rsid w:val="00FE4745"/>
    <w:rsid w:val="00FE4746"/>
    <w:rsid w:val="00FE48C9"/>
    <w:rsid w:val="00FE4AA6"/>
    <w:rsid w:val="00FE4D32"/>
    <w:rsid w:val="00FE4EDC"/>
    <w:rsid w:val="00FE4FC2"/>
    <w:rsid w:val="00FE5399"/>
    <w:rsid w:val="00FE53AA"/>
    <w:rsid w:val="00FE547A"/>
    <w:rsid w:val="00FE551E"/>
    <w:rsid w:val="00FE5E34"/>
    <w:rsid w:val="00FE602D"/>
    <w:rsid w:val="00FE6111"/>
    <w:rsid w:val="00FE686D"/>
    <w:rsid w:val="00FE6A19"/>
    <w:rsid w:val="00FE6AFD"/>
    <w:rsid w:val="00FE6C46"/>
    <w:rsid w:val="00FE6F0C"/>
    <w:rsid w:val="00FE71E5"/>
    <w:rsid w:val="00FE74E0"/>
    <w:rsid w:val="00FE7694"/>
    <w:rsid w:val="00FE7A27"/>
    <w:rsid w:val="00FE7E41"/>
    <w:rsid w:val="00FE7F99"/>
    <w:rsid w:val="00FE7FB5"/>
    <w:rsid w:val="00FF01AE"/>
    <w:rsid w:val="00FF0920"/>
    <w:rsid w:val="00FF0E36"/>
    <w:rsid w:val="00FF0F44"/>
    <w:rsid w:val="00FF0FB3"/>
    <w:rsid w:val="00FF11D1"/>
    <w:rsid w:val="00FF17B0"/>
    <w:rsid w:val="00FF180B"/>
    <w:rsid w:val="00FF1CCA"/>
    <w:rsid w:val="00FF1FBC"/>
    <w:rsid w:val="00FF244C"/>
    <w:rsid w:val="00FF26ED"/>
    <w:rsid w:val="00FF2A17"/>
    <w:rsid w:val="00FF2DEC"/>
    <w:rsid w:val="00FF2FD2"/>
    <w:rsid w:val="00FF344F"/>
    <w:rsid w:val="00FF35F0"/>
    <w:rsid w:val="00FF38FF"/>
    <w:rsid w:val="00FF393E"/>
    <w:rsid w:val="00FF3CCA"/>
    <w:rsid w:val="00FF3DC6"/>
    <w:rsid w:val="00FF3E26"/>
    <w:rsid w:val="00FF4326"/>
    <w:rsid w:val="00FF43D4"/>
    <w:rsid w:val="00FF46BF"/>
    <w:rsid w:val="00FF47AF"/>
    <w:rsid w:val="00FF481E"/>
    <w:rsid w:val="00FF4D14"/>
    <w:rsid w:val="00FF4FFD"/>
    <w:rsid w:val="00FF54B1"/>
    <w:rsid w:val="00FF5512"/>
    <w:rsid w:val="00FF5571"/>
    <w:rsid w:val="00FF56CC"/>
    <w:rsid w:val="00FF586B"/>
    <w:rsid w:val="00FF6BBF"/>
    <w:rsid w:val="00FF6C66"/>
    <w:rsid w:val="00FF7771"/>
    <w:rsid w:val="00FF7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00B3D"/>
  <w15:docId w15:val="{1F3CB886-CC9B-4160-BE3D-CC9B767DE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71BA"/>
    <w:pPr>
      <w:spacing w:after="200" w:line="276" w:lineRule="auto"/>
      <w:ind w:firstLine="0"/>
      <w:jc w:val="left"/>
    </w:pPr>
    <w:rPr>
      <w:rFonts w:ascii="Calibri" w:hAnsi="Calibri" w:cs="Times New Roman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4F5102"/>
    <w:pPr>
      <w:keepNext/>
      <w:jc w:val="center"/>
      <w:outlineLvl w:val="0"/>
    </w:pPr>
    <w:rPr>
      <w:rFonts w:eastAsiaTheme="majorEastAsia" w:cstheme="majorBidi"/>
      <w:bCs/>
      <w:caps/>
      <w:kern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7A3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5102"/>
    <w:rPr>
      <w:rFonts w:ascii="Times New Roman" w:eastAsiaTheme="majorEastAsia" w:hAnsi="Times New Roman" w:cstheme="majorBidi"/>
      <w:bCs/>
      <w:caps/>
      <w:kern w:val="32"/>
      <w:sz w:val="28"/>
      <w:szCs w:val="32"/>
      <w:lang w:eastAsia="en-US"/>
    </w:rPr>
  </w:style>
  <w:style w:type="paragraph" w:styleId="a3">
    <w:name w:val="List Paragraph"/>
    <w:basedOn w:val="a"/>
    <w:uiPriority w:val="34"/>
    <w:qFormat/>
    <w:rsid w:val="008701B3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701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701B3"/>
    <w:rPr>
      <w:rFonts w:ascii="Tahoma" w:hAnsi="Tahoma" w:cs="Tahoma"/>
      <w:sz w:val="16"/>
      <w:szCs w:val="16"/>
      <w:lang w:val="uk-UA"/>
    </w:rPr>
  </w:style>
  <w:style w:type="character" w:customStyle="1" w:styleId="fontstyle01">
    <w:name w:val="fontstyle01"/>
    <w:basedOn w:val="a0"/>
    <w:rsid w:val="005F015B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5F015B"/>
    <w:rPr>
      <w:rFonts w:ascii="Calibri" w:hAnsi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a0"/>
    <w:rsid w:val="005F015B"/>
    <w:rPr>
      <w:rFonts w:ascii="TimesNewRomanPS-BoldItalicMT" w:hAnsi="TimesNewRomanPS-BoldItalicMT" w:hint="default"/>
      <w:b/>
      <w:bCs/>
      <w:i/>
      <w:iCs/>
      <w:color w:val="000000"/>
      <w:sz w:val="22"/>
      <w:szCs w:val="22"/>
    </w:rPr>
  </w:style>
  <w:style w:type="character" w:customStyle="1" w:styleId="fontstyle41">
    <w:name w:val="fontstyle41"/>
    <w:basedOn w:val="a0"/>
    <w:rsid w:val="005F015B"/>
    <w:rPr>
      <w:rFonts w:ascii="TimesNewRomanPS-ItalicMT" w:hAnsi="TimesNewRomanPS-ItalicMT" w:hint="default"/>
      <w:b w:val="0"/>
      <w:bCs w:val="0"/>
      <w:i/>
      <w:iCs/>
      <w:color w:val="C00000"/>
      <w:sz w:val="22"/>
      <w:szCs w:val="22"/>
    </w:rPr>
  </w:style>
  <w:style w:type="character" w:customStyle="1" w:styleId="fontstyle51">
    <w:name w:val="fontstyle51"/>
    <w:basedOn w:val="a0"/>
    <w:rsid w:val="005F015B"/>
    <w:rPr>
      <w:rFonts w:ascii="TimesNewRomanPS-BoldMT" w:hAnsi="TimesNewRomanPS-BoldMT" w:hint="default"/>
      <w:b/>
      <w:bCs/>
      <w:i w:val="0"/>
      <w:iCs w:val="0"/>
      <w:color w:val="000000"/>
      <w:sz w:val="22"/>
      <w:szCs w:val="22"/>
    </w:rPr>
  </w:style>
  <w:style w:type="character" w:customStyle="1" w:styleId="40">
    <w:name w:val="Заголовок 4 Знак"/>
    <w:basedOn w:val="a0"/>
    <w:link w:val="4"/>
    <w:uiPriority w:val="9"/>
    <w:semiHidden/>
    <w:rsid w:val="00967A3F"/>
    <w:rPr>
      <w:rFonts w:asciiTheme="majorHAnsi" w:eastAsiaTheme="majorEastAsia" w:hAnsiTheme="majorHAnsi" w:cstheme="majorBidi"/>
      <w:i/>
      <w:iCs/>
      <w:color w:val="365F91" w:themeColor="accent1" w:themeShade="BF"/>
      <w:lang w:val="uk-UA"/>
    </w:rPr>
  </w:style>
  <w:style w:type="paragraph" w:styleId="a6">
    <w:name w:val="Normal (Web)"/>
    <w:basedOn w:val="a"/>
    <w:uiPriority w:val="99"/>
    <w:semiHidden/>
    <w:unhideWhenUsed/>
    <w:rsid w:val="00967A3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967A3F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967A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ый HTML Знак"/>
    <w:basedOn w:val="a0"/>
    <w:link w:val="HTML0"/>
    <w:uiPriority w:val="99"/>
    <w:rsid w:val="00967A3F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javacolor">
    <w:name w:val="javacolor"/>
    <w:basedOn w:val="a0"/>
    <w:rsid w:val="00AC0733"/>
  </w:style>
  <w:style w:type="character" w:customStyle="1" w:styleId="javakeywordcolor">
    <w:name w:val="javakeywordcolor"/>
    <w:basedOn w:val="a0"/>
    <w:rsid w:val="00AC0733"/>
  </w:style>
  <w:style w:type="character" w:styleId="a7">
    <w:name w:val="Emphasis"/>
    <w:basedOn w:val="a0"/>
    <w:uiPriority w:val="20"/>
    <w:qFormat/>
    <w:rsid w:val="00AC0733"/>
    <w:rPr>
      <w:i/>
      <w:iCs/>
    </w:rPr>
  </w:style>
  <w:style w:type="character" w:customStyle="1" w:styleId="commentcolor">
    <w:name w:val="commentcolor"/>
    <w:basedOn w:val="a0"/>
    <w:rsid w:val="00AC0733"/>
  </w:style>
  <w:style w:type="character" w:customStyle="1" w:styleId="javanumbercolor">
    <w:name w:val="javanumbercolor"/>
    <w:basedOn w:val="a0"/>
    <w:rsid w:val="00AC0733"/>
  </w:style>
  <w:style w:type="character" w:customStyle="1" w:styleId="javapropertycolor">
    <w:name w:val="javapropertycolor"/>
    <w:basedOn w:val="a0"/>
    <w:rsid w:val="00AC0733"/>
  </w:style>
  <w:style w:type="character" w:customStyle="1" w:styleId="javastringcolor">
    <w:name w:val="javastringcolor"/>
    <w:basedOn w:val="a0"/>
    <w:rsid w:val="00AC0733"/>
  </w:style>
  <w:style w:type="table" w:styleId="a8">
    <w:name w:val="Table Grid"/>
    <w:basedOn w:val="a1"/>
    <w:uiPriority w:val="59"/>
    <w:rsid w:val="00AC073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22"/>
    <w:qFormat/>
    <w:rsid w:val="00FF11D1"/>
    <w:rPr>
      <w:b/>
      <w:bCs/>
    </w:rPr>
  </w:style>
  <w:style w:type="character" w:customStyle="1" w:styleId="kwd">
    <w:name w:val="kwd"/>
    <w:basedOn w:val="a0"/>
    <w:rsid w:val="0042479F"/>
  </w:style>
  <w:style w:type="character" w:customStyle="1" w:styleId="pln">
    <w:name w:val="pln"/>
    <w:basedOn w:val="a0"/>
    <w:rsid w:val="0042479F"/>
  </w:style>
  <w:style w:type="character" w:customStyle="1" w:styleId="pun">
    <w:name w:val="pun"/>
    <w:basedOn w:val="a0"/>
    <w:rsid w:val="0042479F"/>
  </w:style>
  <w:style w:type="character" w:customStyle="1" w:styleId="typ">
    <w:name w:val="typ"/>
    <w:basedOn w:val="a0"/>
    <w:rsid w:val="0042479F"/>
  </w:style>
  <w:style w:type="character" w:styleId="aa">
    <w:name w:val="Hyperlink"/>
    <w:basedOn w:val="a0"/>
    <w:uiPriority w:val="99"/>
    <w:semiHidden/>
    <w:unhideWhenUsed/>
    <w:rsid w:val="0073255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66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4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4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1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3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8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3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7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2338</Words>
  <Characters>1334</Characters>
  <Application>Microsoft Office Word</Application>
  <DocSecurity>0</DocSecurity>
  <Lines>11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MultiDVD Team</Company>
  <LinksUpToDate>false</LinksUpToDate>
  <CharactersWithSpaces>3665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І</dc:creator>
  <cp:lastModifiedBy>atom</cp:lastModifiedBy>
  <cp:revision>4</cp:revision>
  <cp:lastPrinted>2018-06-20T11:51:00Z</cp:lastPrinted>
  <dcterms:created xsi:type="dcterms:W3CDTF">2021-03-24T09:22:00Z</dcterms:created>
  <dcterms:modified xsi:type="dcterms:W3CDTF">2021-03-24T10:47:00Z</dcterms:modified>
</cp:coreProperties>
</file>